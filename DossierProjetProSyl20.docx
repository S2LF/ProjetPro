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232C5B6" w14:textId="77777777" w:rsidR="0016305A" w:rsidRDefault="0016305A"/>
    <w:p w14:paraId="20D7D2D3" w14:textId="77777777" w:rsidR="0016305A" w:rsidRDefault="0016305A"/>
    <w:p w14:paraId="12BFBE4C" w14:textId="77777777" w:rsidR="0016305A" w:rsidRDefault="0016305A"/>
    <w:p w14:paraId="60F434B0" w14:textId="77777777" w:rsidR="0016305A" w:rsidRDefault="0016305A"/>
    <w:p w14:paraId="13961DEE" w14:textId="77777777" w:rsidR="0016305A" w:rsidRDefault="0016305A"/>
    <w:p w14:paraId="0106ECB6" w14:textId="77777777" w:rsidR="0016305A" w:rsidRDefault="0016305A"/>
    <w:p w14:paraId="01B3ACE8" w14:textId="77777777" w:rsidR="0016305A" w:rsidRDefault="0016305A"/>
    <w:p w14:paraId="64FCE8E4" w14:textId="77777777" w:rsidR="0016305A" w:rsidRDefault="0016305A"/>
    <w:p w14:paraId="557F6966" w14:textId="77777777" w:rsidR="0016305A" w:rsidRDefault="0016305A"/>
    <w:p w14:paraId="13FB553C" w14:textId="77777777" w:rsidR="0016305A" w:rsidRDefault="0016305A"/>
    <w:p w14:paraId="2C0196D8" w14:textId="77777777" w:rsidR="0016305A" w:rsidRDefault="0016305A"/>
    <w:p w14:paraId="5404B136" w14:textId="77777777" w:rsidR="0016305A" w:rsidRDefault="0016305A"/>
    <w:p w14:paraId="530F4F2A" w14:textId="77777777" w:rsidR="0016305A" w:rsidRDefault="0016305A"/>
    <w:p w14:paraId="0D5CE357" w14:textId="77777777" w:rsidR="0016305A" w:rsidRDefault="0016305A"/>
    <w:p w14:paraId="3F8A355B" w14:textId="77777777" w:rsidR="0016305A" w:rsidRDefault="0016305A"/>
    <w:p w14:paraId="342DB91A" w14:textId="77777777" w:rsidR="0016305A" w:rsidRDefault="0016305A"/>
    <w:p w14:paraId="5922FA81" w14:textId="77777777" w:rsidR="0016305A" w:rsidRDefault="0016305A"/>
    <w:p w14:paraId="2DF0FB75" w14:textId="77777777" w:rsidR="0016305A" w:rsidRDefault="0016305A"/>
    <w:p w14:paraId="10EB941E" w14:textId="77777777" w:rsidR="0016305A" w:rsidRDefault="0016305A"/>
    <w:p w14:paraId="389E09DB" w14:textId="77777777" w:rsidR="0016305A" w:rsidRDefault="0016305A"/>
    <w:p w14:paraId="21ECF0ED" w14:textId="77777777" w:rsidR="0016305A" w:rsidRDefault="0016305A">
      <w:pPr>
        <w:jc w:val="center"/>
      </w:pPr>
      <w:r>
        <w:rPr>
          <w:b/>
          <w:bCs/>
        </w:rPr>
        <w:t>PAGE DE GARDE</w:t>
      </w:r>
    </w:p>
    <w:p w14:paraId="19E369D3" w14:textId="77777777" w:rsidR="0016305A" w:rsidRDefault="0016305A">
      <w:r>
        <w:commentReference w:id="0"/>
      </w:r>
    </w:p>
    <w:p w14:paraId="445F8032" w14:textId="77777777" w:rsidR="0016305A" w:rsidRDefault="0016305A"/>
    <w:p w14:paraId="1EC5CF04" w14:textId="77777777" w:rsidR="0016305A" w:rsidRDefault="0016305A"/>
    <w:p w14:paraId="25A37F8E" w14:textId="77777777" w:rsidR="0016305A" w:rsidRDefault="0016305A"/>
    <w:p w14:paraId="0C613FC8" w14:textId="77777777" w:rsidR="0016305A" w:rsidRDefault="0016305A"/>
    <w:p w14:paraId="09D8A34B" w14:textId="77777777" w:rsidR="0016305A" w:rsidRDefault="0016305A"/>
    <w:p w14:paraId="56FD1A3C" w14:textId="77777777" w:rsidR="0016305A" w:rsidRDefault="0016305A"/>
    <w:p w14:paraId="46E44D28" w14:textId="77777777" w:rsidR="0016305A" w:rsidRDefault="0016305A"/>
    <w:p w14:paraId="3F70DDCF" w14:textId="77777777" w:rsidR="0016305A" w:rsidRDefault="0016305A"/>
    <w:p w14:paraId="67FA25B7" w14:textId="77777777" w:rsidR="0016305A" w:rsidRDefault="0016305A"/>
    <w:p w14:paraId="0285BD51" w14:textId="77777777" w:rsidR="0016305A" w:rsidRDefault="0016305A"/>
    <w:p w14:paraId="5FBC8C1D" w14:textId="77777777" w:rsidR="0016305A" w:rsidRDefault="0016305A"/>
    <w:p w14:paraId="5F581D83" w14:textId="77777777" w:rsidR="0016305A" w:rsidRDefault="0016305A"/>
    <w:p w14:paraId="5271076D" w14:textId="77777777" w:rsidR="0016305A" w:rsidRDefault="0016305A"/>
    <w:p w14:paraId="5536BC75" w14:textId="77777777" w:rsidR="0016305A" w:rsidRDefault="0016305A"/>
    <w:p w14:paraId="2FE8C8DE" w14:textId="77777777" w:rsidR="0016305A" w:rsidRDefault="0016305A"/>
    <w:p w14:paraId="106EC9DD" w14:textId="77777777" w:rsidR="0016305A" w:rsidRDefault="0016305A"/>
    <w:p w14:paraId="0542D544" w14:textId="77777777" w:rsidR="0016305A" w:rsidRDefault="0016305A"/>
    <w:p w14:paraId="6FFC4B18" w14:textId="77777777" w:rsidR="0016305A" w:rsidRDefault="0016305A"/>
    <w:p w14:paraId="3CD9DD2B" w14:textId="77777777" w:rsidR="0016305A" w:rsidRDefault="0016305A"/>
    <w:p w14:paraId="0D06816F" w14:textId="77777777" w:rsidR="0016305A" w:rsidRDefault="0016305A"/>
    <w:p w14:paraId="4DA02563" w14:textId="77777777" w:rsidR="0016305A" w:rsidRDefault="0016305A"/>
    <w:p w14:paraId="13C72B4C" w14:textId="77777777" w:rsidR="0016305A" w:rsidRDefault="0016305A"/>
    <w:p w14:paraId="5AD4BE67" w14:textId="77777777" w:rsidR="0016305A" w:rsidRDefault="0016305A"/>
    <w:p w14:paraId="2E994D4F" w14:textId="77777777" w:rsidR="0016305A" w:rsidRDefault="0016305A"/>
    <w:p w14:paraId="4A37AC03" w14:textId="77777777" w:rsidR="0016305A" w:rsidRDefault="0016305A"/>
    <w:p w14:paraId="54CEC089" w14:textId="77777777" w:rsidR="0016305A" w:rsidRDefault="0016305A"/>
    <w:p w14:paraId="1ABD329F" w14:textId="77777777" w:rsidR="0016305A" w:rsidRDefault="0016305A"/>
    <w:p w14:paraId="674BB1FC" w14:textId="77777777" w:rsidR="0016305A" w:rsidRDefault="0016305A"/>
    <w:p w14:paraId="5DF8018A" w14:textId="77777777" w:rsidR="0016305A" w:rsidRDefault="0016305A"/>
    <w:p w14:paraId="0E5FE1AE" w14:textId="77777777" w:rsidR="0016305A" w:rsidRDefault="0016305A"/>
    <w:p w14:paraId="0F617BD3" w14:textId="77777777" w:rsidR="0016305A" w:rsidRDefault="0016305A"/>
    <w:p w14:paraId="29D7F631" w14:textId="77777777" w:rsidR="0016305A" w:rsidRDefault="0016305A"/>
    <w:p w14:paraId="5D0C738A" w14:textId="77777777" w:rsidR="0016305A" w:rsidRDefault="0016305A"/>
    <w:p w14:paraId="41B968BF" w14:textId="77777777" w:rsidR="0016305A" w:rsidRDefault="0016305A"/>
    <w:p w14:paraId="00F44BA5" w14:textId="77777777" w:rsidR="0016305A" w:rsidRDefault="0016305A"/>
    <w:p w14:paraId="3706ADC4" w14:textId="77777777" w:rsidR="0016305A" w:rsidRDefault="0016305A"/>
    <w:p w14:paraId="16451438" w14:textId="77777777" w:rsidR="0016305A" w:rsidRDefault="0016305A"/>
    <w:p w14:paraId="73256961" w14:textId="77777777" w:rsidR="0016305A" w:rsidRDefault="0016305A"/>
    <w:p w14:paraId="7D48A18D" w14:textId="77777777" w:rsidR="0016305A" w:rsidRDefault="0016305A"/>
    <w:p w14:paraId="666A8D0A" w14:textId="77777777" w:rsidR="0016305A" w:rsidRDefault="0016305A"/>
    <w:p w14:paraId="20B1AB5A" w14:textId="77777777" w:rsidR="0016305A" w:rsidRDefault="0016305A"/>
    <w:p w14:paraId="5B0752B1" w14:textId="77777777" w:rsidR="0016305A" w:rsidRDefault="0016305A"/>
    <w:p w14:paraId="42FC3694" w14:textId="77777777" w:rsidR="0016305A" w:rsidRDefault="0016305A"/>
    <w:p w14:paraId="60C6A348" w14:textId="77777777" w:rsidR="0016305A" w:rsidRDefault="0016305A"/>
    <w:p w14:paraId="3F72E0FD" w14:textId="77777777" w:rsidR="0016305A" w:rsidRDefault="0016305A"/>
    <w:p w14:paraId="352E2FF7" w14:textId="77777777" w:rsidR="0016305A" w:rsidRDefault="0016305A"/>
    <w:p w14:paraId="47F2D957" w14:textId="77777777" w:rsidR="0016305A" w:rsidRDefault="0016305A"/>
    <w:p w14:paraId="4A88CACD" w14:textId="77777777" w:rsidR="0016305A" w:rsidRDefault="0016305A"/>
    <w:p w14:paraId="7CD8FF66" w14:textId="77777777" w:rsidR="0016305A" w:rsidRDefault="0016305A"/>
    <w:p w14:paraId="2BCADF98" w14:textId="77777777" w:rsidR="0016305A" w:rsidRDefault="0016305A"/>
    <w:p w14:paraId="20F0A7A8" w14:textId="77777777" w:rsidR="0016305A" w:rsidRDefault="0016305A"/>
    <w:p w14:paraId="4B5C9EEA" w14:textId="77777777" w:rsidR="0016305A" w:rsidRDefault="0016305A"/>
    <w:p w14:paraId="3B494A67" w14:textId="77777777" w:rsidR="0016305A" w:rsidRDefault="0016305A"/>
    <w:p w14:paraId="05B831A1" w14:textId="77777777" w:rsidR="0016305A" w:rsidRDefault="0016305A"/>
    <w:p w14:paraId="0654A9A9" w14:textId="77777777" w:rsidR="0016305A" w:rsidRDefault="0016305A"/>
    <w:p w14:paraId="78FD6666" w14:textId="77777777" w:rsidR="0016305A" w:rsidRDefault="0016305A"/>
    <w:p w14:paraId="2C4E4520" w14:textId="77777777" w:rsidR="0016305A" w:rsidRDefault="0016305A"/>
    <w:p w14:paraId="51BEB005" w14:textId="77777777" w:rsidR="0016305A" w:rsidRDefault="0016305A"/>
    <w:p w14:paraId="1B739007" w14:textId="77777777" w:rsidR="0016305A" w:rsidRDefault="0016305A"/>
    <w:p w14:paraId="3B6918B6" w14:textId="77777777" w:rsidR="0016305A" w:rsidRDefault="0016305A"/>
    <w:p w14:paraId="49E5D27C" w14:textId="77777777" w:rsidR="0016305A" w:rsidRDefault="0016305A"/>
    <w:p w14:paraId="10C8CD1F" w14:textId="77777777" w:rsidR="0016305A" w:rsidRDefault="0016305A"/>
    <w:p w14:paraId="0271CB39" w14:textId="77777777" w:rsidR="0016305A" w:rsidRDefault="0016305A"/>
    <w:p w14:paraId="628DFC95" w14:textId="77777777" w:rsidR="0016305A" w:rsidRDefault="0016305A"/>
    <w:p w14:paraId="7C1FC6C8" w14:textId="77777777" w:rsidR="0016305A" w:rsidRDefault="0016305A"/>
    <w:p w14:paraId="6A19D1A7" w14:textId="77777777" w:rsidR="0016305A" w:rsidRDefault="0016305A"/>
    <w:p w14:paraId="7B8CDC31" w14:textId="77777777" w:rsidR="0016305A" w:rsidRDefault="0016305A"/>
    <w:p w14:paraId="65E82C8C" w14:textId="77777777" w:rsidR="0016305A" w:rsidRDefault="0016305A"/>
    <w:p w14:paraId="1701F4AB" w14:textId="77777777" w:rsidR="0016305A" w:rsidRDefault="0016305A"/>
    <w:p w14:paraId="4113F69F" w14:textId="77777777" w:rsidR="0016305A" w:rsidRDefault="0016305A"/>
    <w:p w14:paraId="35E91BF0" w14:textId="77777777" w:rsidR="0016305A" w:rsidRDefault="0016305A"/>
    <w:p w14:paraId="4AE1886C" w14:textId="77777777" w:rsidR="0016305A" w:rsidRDefault="0016305A"/>
    <w:p w14:paraId="493B86F4" w14:textId="77777777" w:rsidR="0016305A" w:rsidRDefault="0016305A"/>
    <w:p w14:paraId="0BB511D1" w14:textId="77777777" w:rsidR="0016305A" w:rsidRDefault="0016305A"/>
    <w:p w14:paraId="3C7923DE" w14:textId="77777777" w:rsidR="0016305A" w:rsidRDefault="0016305A"/>
    <w:p w14:paraId="0E61C42F" w14:textId="77777777" w:rsidR="0016305A" w:rsidRDefault="0016305A"/>
    <w:p w14:paraId="57AFEBF5" w14:textId="77777777" w:rsidR="0016305A" w:rsidRDefault="0016305A"/>
    <w:p w14:paraId="12FBE847" w14:textId="77777777" w:rsidR="0016305A" w:rsidRDefault="0016305A"/>
    <w:p w14:paraId="650AB033" w14:textId="77777777" w:rsidR="0016305A" w:rsidRDefault="0016305A"/>
    <w:p w14:paraId="66168E82" w14:textId="77777777" w:rsidR="0016305A" w:rsidRDefault="0016305A"/>
    <w:p w14:paraId="0A660658" w14:textId="77777777" w:rsidR="0016305A" w:rsidRDefault="0016305A"/>
    <w:p w14:paraId="070E0DC7" w14:textId="77777777" w:rsidR="0016305A" w:rsidRDefault="0016305A"/>
    <w:p w14:paraId="41333A6C" w14:textId="77777777" w:rsidR="0016305A" w:rsidRDefault="0016305A">
      <w:r>
        <w:lastRenderedPageBreak/>
        <w:t xml:space="preserve">SOMMAIRE </w:t>
      </w:r>
      <w:r>
        <w:commentReference w:id="1"/>
      </w:r>
    </w:p>
    <w:p w14:paraId="655524BD" w14:textId="77777777" w:rsidR="0016305A" w:rsidRDefault="0016305A"/>
    <w:p w14:paraId="0E6F48E5" w14:textId="77777777" w:rsidR="0016305A" w:rsidRDefault="0016305A">
      <w:r>
        <w:t xml:space="preserve">1. </w:t>
      </w:r>
      <w:r>
        <w:rPr>
          <w:b/>
        </w:rPr>
        <w:t>Liste des compétences</w:t>
      </w:r>
      <w:r>
        <w:t xml:space="preserve"> du référentiel qui sont couvertes par le projet</w:t>
      </w:r>
      <w:r>
        <w:br/>
        <w:t xml:space="preserve">2. </w:t>
      </w:r>
      <w:r>
        <w:rPr>
          <w:b/>
        </w:rPr>
        <w:t>Résumé du projet en français d’une longueur d’environ 20 lignes</w:t>
      </w:r>
      <w:r>
        <w:t xml:space="preserve"> soit 200 à 250 mots, ou environ 1200 caractères espaces non compris</w:t>
      </w:r>
      <w:r>
        <w:br/>
        <w:t>3. Cahier des charges, expression des besoins, ou spécifications fonctionnelles du projet</w:t>
      </w:r>
      <w:r>
        <w:br/>
        <w:t xml:space="preserve">4. Spécifications </w:t>
      </w:r>
      <w:r>
        <w:rPr>
          <w:b/>
        </w:rPr>
        <w:t>techniques</w:t>
      </w:r>
      <w:r>
        <w:t xml:space="preserve"> du projet, élaborées par le candidat, </w:t>
      </w:r>
      <w:r>
        <w:rPr>
          <w:b/>
        </w:rPr>
        <w:t>y compris pour la sécurité et le web mobile</w:t>
      </w:r>
      <w:r>
        <w:br/>
        <w:t xml:space="preserve">5. Réalisations du candidat comportant les </w:t>
      </w:r>
      <w:r>
        <w:rPr>
          <w:b/>
        </w:rPr>
        <w:t>extraits de code les plus significatifs et en les argumentant</w:t>
      </w:r>
      <w:r>
        <w:t>, y compris pour la sécurité et le web mobile</w:t>
      </w:r>
      <w:r>
        <w:br/>
        <w:t xml:space="preserve">6. Présentation du </w:t>
      </w:r>
      <w:r>
        <w:rPr>
          <w:b/>
        </w:rPr>
        <w:t>jeu d’essai</w:t>
      </w:r>
      <w:r>
        <w:t xml:space="preserve"> élaboré par le candidat de la fonctionnalité la plus représentative (données en entrée, données attendues, données obtenues)</w:t>
      </w:r>
      <w:r>
        <w:br/>
        <w:t xml:space="preserve">7. Description de la </w:t>
      </w:r>
      <w:r>
        <w:rPr>
          <w:b/>
        </w:rPr>
        <w:t>veille, effectuée par le candidat durant le projet</w:t>
      </w:r>
      <w:r>
        <w:t>, sur les vulnérabilités de sécurité</w:t>
      </w:r>
      <w:r>
        <w:br/>
        <w:t xml:space="preserve">8. Description d’une situation de travail ayant nécessité une recherche, effectuée par le candidat durant le projet, </w:t>
      </w:r>
      <w:r>
        <w:rPr>
          <w:b/>
        </w:rPr>
        <w:t>à partir de site anglophone</w:t>
      </w:r>
      <w:r>
        <w:br/>
        <w:t xml:space="preserve">9. Extrait du site anglophone, utilisé dans le cadre de la recherche décrite précédemment, accompagné de la </w:t>
      </w:r>
      <w:r>
        <w:rPr>
          <w:b/>
        </w:rPr>
        <w:t>traduction en français</w:t>
      </w:r>
      <w:r>
        <w:t xml:space="preserve"> effectuée par le candidat sans traducteur automatique (environ 750 signes).</w:t>
      </w:r>
    </w:p>
    <w:p w14:paraId="5E4C31B0" w14:textId="77777777" w:rsidR="0016305A" w:rsidRDefault="0016305A"/>
    <w:p w14:paraId="2C1B0521" w14:textId="77777777" w:rsidR="0016305A" w:rsidRDefault="0016305A"/>
    <w:p w14:paraId="23A094D0" w14:textId="77777777" w:rsidR="0016305A" w:rsidRDefault="0016305A"/>
    <w:p w14:paraId="36514D92" w14:textId="77777777" w:rsidR="0016305A" w:rsidRDefault="0016305A"/>
    <w:p w14:paraId="6819A1F8" w14:textId="77777777" w:rsidR="0016305A" w:rsidRDefault="0016305A"/>
    <w:p w14:paraId="3A678F52" w14:textId="77777777" w:rsidR="0016305A" w:rsidRDefault="0016305A"/>
    <w:p w14:paraId="31F209AB" w14:textId="77777777" w:rsidR="0016305A" w:rsidRDefault="0016305A"/>
    <w:p w14:paraId="2D69A689" w14:textId="4A8DC065" w:rsidR="0016305A" w:rsidRDefault="002359B6">
      <w:r>
        <w:t>Typo</w:t>
      </w:r>
    </w:p>
    <w:p w14:paraId="3B1ACBE4" w14:textId="058349E7" w:rsidR="002359B6" w:rsidRDefault="002359B6">
      <w:r>
        <w:t>Titre1 Calibri</w:t>
      </w:r>
    </w:p>
    <w:p w14:paraId="18B6CBAF" w14:textId="554C24E9" w:rsidR="002359B6" w:rsidRDefault="002359B6">
      <w:r>
        <w:t>Titre2 Calibri Light</w:t>
      </w:r>
    </w:p>
    <w:p w14:paraId="49269F33" w14:textId="77777777" w:rsidR="0016305A" w:rsidRDefault="0016305A"/>
    <w:p w14:paraId="69B641AA" w14:textId="77777777" w:rsidR="0016305A" w:rsidRDefault="0016305A"/>
    <w:p w14:paraId="1002044E" w14:textId="4856CA7B" w:rsidR="0016305A" w:rsidRDefault="005678D9">
      <w:r>
        <w:t>Espacement entre 8 &amp; 12 pts</w:t>
      </w:r>
    </w:p>
    <w:p w14:paraId="386BED3E" w14:textId="77777777" w:rsidR="0016305A" w:rsidRDefault="0016305A"/>
    <w:p w14:paraId="1F793340" w14:textId="77777777" w:rsidR="0016305A" w:rsidRDefault="0016305A"/>
    <w:p w14:paraId="07AFDBEB" w14:textId="77777777" w:rsidR="0016305A" w:rsidRDefault="0016305A"/>
    <w:p w14:paraId="00948CA8" w14:textId="77777777" w:rsidR="0016305A" w:rsidRDefault="0016305A"/>
    <w:p w14:paraId="5DE4CB0B" w14:textId="77777777" w:rsidR="0016305A" w:rsidRDefault="0016305A"/>
    <w:p w14:paraId="2D4E3FD0" w14:textId="77777777" w:rsidR="0016305A" w:rsidRDefault="0016305A"/>
    <w:p w14:paraId="2DF2D333" w14:textId="77777777" w:rsidR="0016305A" w:rsidRDefault="0016305A"/>
    <w:p w14:paraId="579D0DB0" w14:textId="77777777" w:rsidR="0016305A" w:rsidRDefault="0016305A"/>
    <w:p w14:paraId="3F2301B0" w14:textId="77777777" w:rsidR="0016305A" w:rsidRDefault="0016305A"/>
    <w:p w14:paraId="3D04943B" w14:textId="77777777" w:rsidR="0016305A" w:rsidRDefault="0016305A"/>
    <w:p w14:paraId="73B7665C" w14:textId="77777777" w:rsidR="0016305A" w:rsidRDefault="0016305A"/>
    <w:p w14:paraId="5DDEC9D6" w14:textId="77777777" w:rsidR="0016305A" w:rsidRDefault="0016305A"/>
    <w:p w14:paraId="46F1FEAB" w14:textId="77777777" w:rsidR="0016305A" w:rsidRDefault="0016305A">
      <w:r>
        <w:rPr>
          <w:b/>
          <w:bCs/>
          <w:u w:val="single"/>
        </w:rPr>
        <w:t>Introduction</w:t>
      </w:r>
      <w:r>
        <w:t xml:space="preserve"> </w:t>
      </w:r>
    </w:p>
    <w:p w14:paraId="4CC3BD7D" w14:textId="77777777" w:rsidR="0016305A" w:rsidRDefault="0016305A"/>
    <w:p w14:paraId="0C49364F" w14:textId="77777777" w:rsidR="0016305A" w:rsidRDefault="0016305A"/>
    <w:p w14:paraId="6FB53CA1" w14:textId="77777777" w:rsidR="0016305A" w:rsidRDefault="0016305A">
      <w:r>
        <w:rPr>
          <w:i/>
          <w:iCs/>
          <w:u w:val="single"/>
        </w:rPr>
        <w:t>ELAN Formation</w:t>
      </w:r>
    </w:p>
    <w:p w14:paraId="16E3D4B7" w14:textId="77777777" w:rsidR="0016305A" w:rsidRDefault="0016305A"/>
    <w:p w14:paraId="3D643D6F" w14:textId="77777777" w:rsidR="0016305A" w:rsidRDefault="0016305A">
      <w:r>
        <w:commentReference w:id="2"/>
      </w:r>
    </w:p>
    <w:p w14:paraId="499593B4" w14:textId="77777777" w:rsidR="0016305A" w:rsidRDefault="0016305A"/>
    <w:p w14:paraId="0A504C11" w14:textId="77777777" w:rsidR="0016305A" w:rsidRDefault="0016305A">
      <w:pPr>
        <w:rPr>
          <w:b/>
          <w:bCs/>
        </w:rPr>
      </w:pPr>
    </w:p>
    <w:p w14:paraId="4582DC53" w14:textId="77777777" w:rsidR="0016305A" w:rsidRDefault="0016305A">
      <w:r>
        <w:rPr>
          <w:i/>
          <w:iCs/>
          <w:u w:val="single"/>
        </w:rPr>
        <w:lastRenderedPageBreak/>
        <w:t>Compétences couvertes</w:t>
      </w:r>
    </w:p>
    <w:p w14:paraId="484B462D" w14:textId="77777777" w:rsidR="0016305A" w:rsidRDefault="0016305A"/>
    <w:p w14:paraId="0AD00704" w14:textId="77777777" w:rsidR="0016305A" w:rsidRDefault="0016305A" w:rsidP="002359B6">
      <w:pPr>
        <w:pStyle w:val="Titre1"/>
      </w:pPr>
      <w:bookmarkStart w:id="3" w:name="_Toc42179042"/>
      <w:r>
        <w:t>Front End</w:t>
      </w:r>
      <w:bookmarkEnd w:id="3"/>
      <w:r>
        <w:t xml:space="preserve"> </w:t>
      </w:r>
    </w:p>
    <w:p w14:paraId="69A9CFAF" w14:textId="77777777" w:rsidR="0016305A" w:rsidRDefault="0016305A"/>
    <w:p w14:paraId="3291655C" w14:textId="77777777" w:rsidR="0016305A" w:rsidRDefault="0016305A">
      <w:r>
        <w:t xml:space="preserve">Cette application n’utilisant pas de CMS, les compétences </w:t>
      </w:r>
      <w:proofErr w:type="spellStart"/>
      <w:r>
        <w:t>Front-End</w:t>
      </w:r>
      <w:proofErr w:type="spellEnd"/>
      <w:r>
        <w:t xml:space="preserve"> du référentiel de formation utilisées sont :</w:t>
      </w:r>
    </w:p>
    <w:p w14:paraId="0EEA4CC5" w14:textId="77777777" w:rsidR="0016305A" w:rsidRDefault="0016305A"/>
    <w:p w14:paraId="4D8FECF2" w14:textId="77777777" w:rsidR="0016305A" w:rsidRDefault="0016305A">
      <w:pPr>
        <w:numPr>
          <w:ilvl w:val="0"/>
          <w:numId w:val="1"/>
        </w:numPr>
      </w:pPr>
      <w:r>
        <w:t>Le Maquettage d’une application,</w:t>
      </w:r>
    </w:p>
    <w:p w14:paraId="2581CF6A" w14:textId="77777777" w:rsidR="0016305A" w:rsidRDefault="0016305A">
      <w:pPr>
        <w:numPr>
          <w:ilvl w:val="0"/>
          <w:numId w:val="1"/>
        </w:numPr>
      </w:pPr>
      <w:r>
        <w:t>La création d’une interface web statique et adaptable,</w:t>
      </w:r>
    </w:p>
    <w:p w14:paraId="7FFEE4A1" w14:textId="77777777" w:rsidR="0016305A" w:rsidRDefault="0016305A">
      <w:pPr>
        <w:numPr>
          <w:ilvl w:val="0"/>
          <w:numId w:val="1"/>
        </w:numPr>
      </w:pPr>
      <w:r>
        <w:t>Le développement d’une interface utilisateur dynamique.</w:t>
      </w:r>
    </w:p>
    <w:p w14:paraId="7095ED7F" w14:textId="77777777" w:rsidR="0016305A" w:rsidRDefault="0016305A"/>
    <w:p w14:paraId="42C50877" w14:textId="77777777" w:rsidR="0016305A" w:rsidRDefault="0016305A" w:rsidP="002359B6">
      <w:pPr>
        <w:pStyle w:val="Titre1"/>
      </w:pPr>
      <w:bookmarkStart w:id="4" w:name="_Toc42179043"/>
      <w:r>
        <w:t>Back End</w:t>
      </w:r>
      <w:bookmarkEnd w:id="4"/>
    </w:p>
    <w:p w14:paraId="1BE2834A" w14:textId="77777777" w:rsidR="0016305A" w:rsidRDefault="0016305A"/>
    <w:p w14:paraId="5BD3815A" w14:textId="77777777" w:rsidR="0016305A" w:rsidRDefault="0016305A">
      <w:r>
        <w:t xml:space="preserve">Cette application n’utilisant pas de CMS, les compétences </w:t>
      </w:r>
      <w:proofErr w:type="spellStart"/>
      <w:r>
        <w:t>Back-End</w:t>
      </w:r>
      <w:proofErr w:type="spellEnd"/>
      <w:r>
        <w:t xml:space="preserve"> du référentiel de formation utilisées sont :</w:t>
      </w:r>
    </w:p>
    <w:p w14:paraId="5C1640DF" w14:textId="77777777" w:rsidR="0016305A" w:rsidRDefault="0016305A"/>
    <w:p w14:paraId="5CC3896C" w14:textId="77777777" w:rsidR="0016305A" w:rsidRDefault="0016305A">
      <w:pPr>
        <w:numPr>
          <w:ilvl w:val="0"/>
          <w:numId w:val="2"/>
        </w:numPr>
      </w:pPr>
      <w:r>
        <w:t>Création d’une base de données,</w:t>
      </w:r>
    </w:p>
    <w:p w14:paraId="547BC8FA" w14:textId="77777777" w:rsidR="0016305A" w:rsidRDefault="0016305A">
      <w:pPr>
        <w:numPr>
          <w:ilvl w:val="0"/>
          <w:numId w:val="2"/>
        </w:numPr>
      </w:pPr>
      <w:r>
        <w:t>Développer les composants d’accès aux données,</w:t>
      </w:r>
    </w:p>
    <w:p w14:paraId="2BDA095F" w14:textId="77777777" w:rsidR="0016305A" w:rsidRDefault="0016305A">
      <w:pPr>
        <w:numPr>
          <w:ilvl w:val="0"/>
          <w:numId w:val="2"/>
        </w:numPr>
      </w:pPr>
      <w:r>
        <w:t xml:space="preserve">Développer la partie </w:t>
      </w:r>
      <w:proofErr w:type="spellStart"/>
      <w:r>
        <w:t>Back-End</w:t>
      </w:r>
      <w:proofErr w:type="spellEnd"/>
      <w:r>
        <w:t xml:space="preserve"> d’une application web ou web mobile.</w:t>
      </w:r>
    </w:p>
    <w:p w14:paraId="66A6403A" w14:textId="77777777" w:rsidR="0016305A" w:rsidRDefault="0016305A"/>
    <w:p w14:paraId="12FACC30" w14:textId="77777777" w:rsidR="0016305A" w:rsidRDefault="0016305A"/>
    <w:p w14:paraId="3A77FC1E" w14:textId="77777777" w:rsidR="0016305A" w:rsidRDefault="0016305A"/>
    <w:p w14:paraId="280FEAF5" w14:textId="77777777" w:rsidR="0016305A" w:rsidRDefault="0016305A"/>
    <w:p w14:paraId="05B58D9A" w14:textId="77777777" w:rsidR="0016305A" w:rsidRDefault="0016305A"/>
    <w:p w14:paraId="21060332" w14:textId="77777777" w:rsidR="0016305A" w:rsidRDefault="0016305A"/>
    <w:p w14:paraId="7EB55C1E" w14:textId="77777777" w:rsidR="0016305A" w:rsidRDefault="0016305A"/>
    <w:p w14:paraId="0E9BEBA1" w14:textId="77777777" w:rsidR="0016305A" w:rsidRDefault="0016305A"/>
    <w:p w14:paraId="0EAB355D" w14:textId="77777777" w:rsidR="0016305A" w:rsidRDefault="0016305A"/>
    <w:p w14:paraId="592AFB43" w14:textId="77777777" w:rsidR="0016305A" w:rsidRDefault="0016305A"/>
    <w:p w14:paraId="60F6284F" w14:textId="77777777" w:rsidR="0016305A" w:rsidRDefault="0016305A"/>
    <w:p w14:paraId="5E7538E9" w14:textId="77777777" w:rsidR="0016305A" w:rsidRDefault="0016305A"/>
    <w:p w14:paraId="52153728" w14:textId="77777777" w:rsidR="0016305A" w:rsidRDefault="0016305A"/>
    <w:p w14:paraId="12F1E4AF" w14:textId="77777777" w:rsidR="0016305A" w:rsidRDefault="0016305A"/>
    <w:p w14:paraId="64DEB74F" w14:textId="77777777" w:rsidR="0016305A" w:rsidRDefault="0016305A"/>
    <w:p w14:paraId="4F2B3235" w14:textId="77777777" w:rsidR="0016305A" w:rsidRDefault="0016305A"/>
    <w:p w14:paraId="4731F34B" w14:textId="77777777" w:rsidR="0016305A" w:rsidRDefault="0016305A"/>
    <w:p w14:paraId="624F6E7E" w14:textId="77777777" w:rsidR="0016305A" w:rsidRDefault="0016305A"/>
    <w:p w14:paraId="1C4EC758" w14:textId="77777777" w:rsidR="0016305A" w:rsidRDefault="0016305A"/>
    <w:p w14:paraId="15424035" w14:textId="77777777" w:rsidR="0016305A" w:rsidRDefault="0016305A"/>
    <w:p w14:paraId="29A5DE70" w14:textId="77777777" w:rsidR="0016305A" w:rsidRDefault="0016305A"/>
    <w:p w14:paraId="5B533678" w14:textId="77777777" w:rsidR="0016305A" w:rsidRDefault="0016305A"/>
    <w:p w14:paraId="225D73E2" w14:textId="77777777" w:rsidR="0016305A" w:rsidRDefault="0016305A"/>
    <w:p w14:paraId="76337A38" w14:textId="77777777" w:rsidR="0016305A" w:rsidRDefault="0016305A"/>
    <w:p w14:paraId="2FE49D5F" w14:textId="77777777" w:rsidR="0016305A" w:rsidRPr="005678D9" w:rsidRDefault="0016305A">
      <w:r w:rsidRPr="005678D9">
        <w:rPr>
          <w:b/>
          <w:bCs/>
        </w:rPr>
        <w:t>I. Résumé du projet</w:t>
      </w:r>
    </w:p>
    <w:p w14:paraId="7076160F" w14:textId="77777777" w:rsidR="0016305A" w:rsidRDefault="0016305A"/>
    <w:p w14:paraId="7D392166" w14:textId="77777777" w:rsidR="0016305A" w:rsidRDefault="0016305A">
      <w:r>
        <w:t>Mon premier projet en développement web a été de créer un site afin de répondre à la demande d’une personne de mon entourage.</w:t>
      </w:r>
    </w:p>
    <w:p w14:paraId="13C35240" w14:textId="77777777" w:rsidR="0016305A" w:rsidRDefault="0016305A">
      <w:r>
        <w:t xml:space="preserve">Celle-ci avait un site pour exposer ses photographies en ligne mais certaines fonctionnalités manquaient et l’interface visuelle ne convenait pas à ses envies. </w:t>
      </w:r>
    </w:p>
    <w:p w14:paraId="47370F08" w14:textId="77777777" w:rsidR="0016305A" w:rsidRDefault="0016305A">
      <w:r>
        <w:lastRenderedPageBreak/>
        <w:t>En autoformation dans le développement web (avant la formation actuelle), j’ai proposé mes services car c’était pour moi l’occasion de mettre en pratique mes connaissances avec un cas concret.</w:t>
      </w:r>
    </w:p>
    <w:p w14:paraId="26487F13" w14:textId="77777777" w:rsidR="0016305A" w:rsidRDefault="0016305A">
      <w:r>
        <w:br/>
        <w:t xml:space="preserve">J’ai donc opté pour un CMS (WordPress) et choisis de créer mon propre thème afin de gérer moi-même l’aspect </w:t>
      </w:r>
      <w:proofErr w:type="spellStart"/>
      <w:r>
        <w:t>front-end</w:t>
      </w:r>
      <w:proofErr w:type="spellEnd"/>
      <w:r>
        <w:t xml:space="preserve"> du site et ainsi répondre aux besoins et envies de la personne.</w:t>
      </w:r>
    </w:p>
    <w:p w14:paraId="463FB539" w14:textId="77777777" w:rsidR="0016305A" w:rsidRDefault="0016305A">
      <w:r>
        <w:t xml:space="preserve">Pour que celle-ci puisse être autonome par la suite, j’ai utilisé une extension qui permet de rendre du contenu personnalisable </w:t>
      </w:r>
      <w:proofErr w:type="gramStart"/>
      <w:r>
        <w:t>( titre</w:t>
      </w:r>
      <w:proofErr w:type="gramEnd"/>
      <w:r>
        <w:t>, photo d’accueil, actualités … ).</w:t>
      </w:r>
    </w:p>
    <w:p w14:paraId="151823D3" w14:textId="77777777" w:rsidR="0016305A" w:rsidRDefault="0016305A"/>
    <w:p w14:paraId="5A232081" w14:textId="77777777" w:rsidR="0016305A" w:rsidRDefault="0016305A">
      <w:r>
        <w:t xml:space="preserve">Au moment de choisir mon projet de fin de formation, j’ai en premier lieu pensé à reprendre ce projet. L’idée était de récupérer le concept mais en me détachant du CMS, afin de gérer le </w:t>
      </w:r>
      <w:proofErr w:type="spellStart"/>
      <w:r>
        <w:t>back-</w:t>
      </w:r>
      <w:proofErr w:type="gramStart"/>
      <w:r>
        <w:t>end</w:t>
      </w:r>
      <w:proofErr w:type="spellEnd"/>
      <w:r>
        <w:t xml:space="preserve"> ,</w:t>
      </w:r>
      <w:proofErr w:type="gramEnd"/>
      <w:r>
        <w:t xml:space="preserve"> de mettre en place la BDD et une interface administrateur qui puisse permettre tout autant de personnalisation.</w:t>
      </w:r>
    </w:p>
    <w:p w14:paraId="10A2E050" w14:textId="77777777" w:rsidR="0016305A" w:rsidRDefault="0016305A"/>
    <w:p w14:paraId="538422AC" w14:textId="77777777" w:rsidR="0016305A" w:rsidRDefault="0016305A">
      <w:r>
        <w:t>Et puis j’ai eu envie de rajouter d’autres fonctionnalités, d’ouvrir ce projet à un plus grand nombre, comme une association de photographes ou un réseau social plus ouvert, c’est comme cela qu’a émergé le projet actuel, que j’ai nommé « </w:t>
      </w:r>
      <w:proofErr w:type="spellStart"/>
      <w:r>
        <w:t>Tof’Box</w:t>
      </w:r>
      <w:proofErr w:type="spellEnd"/>
      <w:r>
        <w:t> ».</w:t>
      </w:r>
    </w:p>
    <w:p w14:paraId="0F32F083" w14:textId="77777777" w:rsidR="0016305A" w:rsidRDefault="0016305A"/>
    <w:p w14:paraId="304184C4" w14:textId="77777777" w:rsidR="0016305A" w:rsidRDefault="0016305A">
      <w:r>
        <w:t xml:space="preserve">Le but du projet </w:t>
      </w:r>
      <w:proofErr w:type="spellStart"/>
      <w:r>
        <w:t>Tof’Box</w:t>
      </w:r>
      <w:proofErr w:type="spellEnd"/>
      <w:r>
        <w:t xml:space="preserve"> est de faire un réseau social de partage de photographies, permettant de voir, partager et interagir avec les photos et avec les autres utilisateurs.</w:t>
      </w:r>
    </w:p>
    <w:p w14:paraId="5C8F2F5D" w14:textId="77777777" w:rsidR="0016305A" w:rsidRDefault="0016305A"/>
    <w:p w14:paraId="7C18ECA8" w14:textId="77777777" w:rsidR="0016305A" w:rsidRDefault="0016305A"/>
    <w:p w14:paraId="633BDC1F" w14:textId="77777777" w:rsidR="0016305A" w:rsidRDefault="0016305A">
      <w:pPr>
        <w:rPr>
          <w:b/>
          <w:i/>
          <w:iCs/>
        </w:rPr>
      </w:pPr>
    </w:p>
    <w:p w14:paraId="0A786B1B" w14:textId="77777777" w:rsidR="0016305A" w:rsidRDefault="0016305A">
      <w:pPr>
        <w:rPr>
          <w:b/>
          <w:i/>
          <w:iCs/>
        </w:rPr>
      </w:pPr>
    </w:p>
    <w:p w14:paraId="48B1961E" w14:textId="77777777" w:rsidR="0016305A" w:rsidRDefault="0016305A">
      <w:pPr>
        <w:rPr>
          <w:b/>
          <w:i/>
          <w:iCs/>
        </w:rPr>
      </w:pPr>
    </w:p>
    <w:p w14:paraId="5FD8D649" w14:textId="77777777" w:rsidR="0016305A" w:rsidRDefault="0016305A">
      <w:pPr>
        <w:rPr>
          <w:i/>
        </w:rPr>
      </w:pPr>
    </w:p>
    <w:p w14:paraId="1CA1A31C" w14:textId="77777777" w:rsidR="0016305A" w:rsidRDefault="0016305A">
      <w:pPr>
        <w:rPr>
          <w:i/>
        </w:rPr>
      </w:pPr>
    </w:p>
    <w:p w14:paraId="7FFB34EC" w14:textId="77777777" w:rsidR="0016305A" w:rsidRDefault="0016305A">
      <w:pPr>
        <w:rPr>
          <w:i/>
        </w:rPr>
      </w:pPr>
    </w:p>
    <w:p w14:paraId="632A3413" w14:textId="77777777" w:rsidR="0016305A" w:rsidRDefault="0016305A">
      <w:pPr>
        <w:rPr>
          <w:i/>
        </w:rPr>
      </w:pPr>
    </w:p>
    <w:p w14:paraId="651C9DEF" w14:textId="77777777" w:rsidR="0016305A" w:rsidRDefault="0016305A">
      <w:pPr>
        <w:rPr>
          <w:i/>
        </w:rPr>
      </w:pPr>
    </w:p>
    <w:p w14:paraId="15E3BC48" w14:textId="77777777" w:rsidR="0016305A" w:rsidRDefault="0016305A">
      <w:pPr>
        <w:rPr>
          <w:i/>
        </w:rPr>
      </w:pPr>
    </w:p>
    <w:p w14:paraId="5CBAE38E" w14:textId="77777777" w:rsidR="0016305A" w:rsidRDefault="0016305A">
      <w:pPr>
        <w:rPr>
          <w:i/>
        </w:rPr>
      </w:pPr>
    </w:p>
    <w:p w14:paraId="08B8B0C8" w14:textId="77777777" w:rsidR="0016305A" w:rsidRDefault="0016305A">
      <w:pPr>
        <w:rPr>
          <w:i/>
        </w:rPr>
      </w:pPr>
    </w:p>
    <w:p w14:paraId="3062953D" w14:textId="77777777" w:rsidR="0016305A" w:rsidRDefault="0016305A">
      <w:pPr>
        <w:rPr>
          <w:i/>
        </w:rPr>
      </w:pPr>
    </w:p>
    <w:p w14:paraId="510421EC" w14:textId="77777777" w:rsidR="0016305A" w:rsidRDefault="0016305A">
      <w:pPr>
        <w:rPr>
          <w:i/>
        </w:rPr>
      </w:pPr>
    </w:p>
    <w:p w14:paraId="26962FA1" w14:textId="77777777" w:rsidR="0016305A" w:rsidRDefault="0016305A">
      <w:pPr>
        <w:rPr>
          <w:i/>
        </w:rPr>
      </w:pPr>
    </w:p>
    <w:p w14:paraId="6AAE059B" w14:textId="77777777" w:rsidR="0016305A" w:rsidRDefault="0016305A">
      <w:pPr>
        <w:rPr>
          <w:i/>
        </w:rPr>
      </w:pPr>
    </w:p>
    <w:p w14:paraId="311A0E82" w14:textId="77777777" w:rsidR="0016305A" w:rsidRDefault="0016305A">
      <w:pPr>
        <w:rPr>
          <w:i/>
        </w:rPr>
      </w:pPr>
    </w:p>
    <w:p w14:paraId="4FAB6D17" w14:textId="77777777" w:rsidR="0016305A" w:rsidRDefault="0016305A">
      <w:pPr>
        <w:rPr>
          <w:i/>
        </w:rPr>
      </w:pPr>
    </w:p>
    <w:p w14:paraId="7E84D95A" w14:textId="77777777" w:rsidR="0016305A" w:rsidRDefault="0016305A">
      <w:pPr>
        <w:rPr>
          <w:i/>
        </w:rPr>
      </w:pPr>
    </w:p>
    <w:p w14:paraId="49935545" w14:textId="77777777" w:rsidR="0016305A" w:rsidRDefault="0016305A">
      <w:pPr>
        <w:rPr>
          <w:i/>
        </w:rPr>
      </w:pPr>
    </w:p>
    <w:p w14:paraId="343B1068" w14:textId="77777777" w:rsidR="0016305A" w:rsidRDefault="0016305A">
      <w:pPr>
        <w:rPr>
          <w:i/>
        </w:rPr>
      </w:pPr>
    </w:p>
    <w:p w14:paraId="58F1458A" w14:textId="77777777" w:rsidR="0016305A" w:rsidRDefault="0016305A">
      <w:pPr>
        <w:rPr>
          <w:i/>
        </w:rPr>
      </w:pPr>
    </w:p>
    <w:p w14:paraId="3B059E38" w14:textId="77777777" w:rsidR="0016305A" w:rsidRDefault="0016305A">
      <w:pPr>
        <w:rPr>
          <w:i/>
        </w:rPr>
      </w:pPr>
    </w:p>
    <w:p w14:paraId="61939113" w14:textId="77777777" w:rsidR="0016305A" w:rsidRDefault="0016305A">
      <w:pPr>
        <w:rPr>
          <w:i/>
        </w:rPr>
      </w:pPr>
    </w:p>
    <w:p w14:paraId="753171B9" w14:textId="77777777" w:rsidR="0016305A" w:rsidRPr="005678D9" w:rsidRDefault="0016305A">
      <w:r w:rsidRPr="005678D9">
        <w:rPr>
          <w:b/>
          <w:bCs/>
        </w:rPr>
        <w:t>II. Organisation et expression des besoins</w:t>
      </w:r>
    </w:p>
    <w:p w14:paraId="04E4AEA9" w14:textId="77777777" w:rsidR="0016305A" w:rsidRPr="005678D9" w:rsidRDefault="0016305A"/>
    <w:p w14:paraId="540D44F6" w14:textId="77777777" w:rsidR="0016305A" w:rsidRPr="005678D9" w:rsidRDefault="0016305A">
      <w:pPr>
        <w:rPr>
          <w:b/>
        </w:rPr>
      </w:pPr>
      <w:r w:rsidRPr="005678D9">
        <w:rPr>
          <w:b/>
        </w:rPr>
        <w:t xml:space="preserve">1. </w:t>
      </w:r>
      <w:r w:rsidRPr="005678D9">
        <w:rPr>
          <w:b/>
          <w:bCs/>
        </w:rPr>
        <w:t>Spécifications fonctionnelles</w:t>
      </w:r>
    </w:p>
    <w:p w14:paraId="1C1B7AB8" w14:textId="77777777" w:rsidR="0016305A" w:rsidRPr="005678D9" w:rsidRDefault="0016305A"/>
    <w:p w14:paraId="653FA727" w14:textId="77777777" w:rsidR="0016305A" w:rsidRPr="005678D9" w:rsidRDefault="0016305A">
      <w:r w:rsidRPr="005678D9">
        <w:t>a. Fonctionnalités</w:t>
      </w:r>
    </w:p>
    <w:p w14:paraId="55FC79DA" w14:textId="77777777" w:rsidR="0016305A" w:rsidRDefault="0016305A">
      <w:pPr>
        <w:rPr>
          <w:u w:val="single"/>
        </w:rPr>
      </w:pPr>
    </w:p>
    <w:p w14:paraId="51DB959B" w14:textId="77777777" w:rsidR="0016305A" w:rsidRDefault="0016305A">
      <w:r>
        <w:lastRenderedPageBreak/>
        <w:t xml:space="preserve">En premier lieu, lors de la réunion de conception, il fallait énumérer les fonctionnalités souhaitées dans le projet. Après avoir définis son cadre, j’ai listé un ensemble de </w:t>
      </w:r>
      <w:proofErr w:type="spellStart"/>
      <w:r>
        <w:t>fonctionnalitées</w:t>
      </w:r>
      <w:proofErr w:type="spellEnd"/>
      <w:r>
        <w:t xml:space="preserve"> que j’ai trié par le statut de la personne sur le site :</w:t>
      </w:r>
    </w:p>
    <w:p w14:paraId="70074D59" w14:textId="77777777" w:rsidR="0016305A" w:rsidRDefault="0016305A">
      <w:r>
        <w:br/>
      </w:r>
      <w:r>
        <w:rPr>
          <w:i/>
        </w:rPr>
        <w:t>Anonyme/Tous</w:t>
      </w:r>
    </w:p>
    <w:p w14:paraId="632F3AB4" w14:textId="77777777" w:rsidR="0016305A" w:rsidRDefault="0016305A">
      <w:pPr>
        <w:pStyle w:val="Corpsdetexte"/>
        <w:numPr>
          <w:ilvl w:val="0"/>
          <w:numId w:val="3"/>
        </w:numPr>
        <w:tabs>
          <w:tab w:val="left" w:pos="707"/>
        </w:tabs>
        <w:spacing w:after="0"/>
        <w:ind w:left="707"/>
      </w:pPr>
      <w:r>
        <w:t>Voir des photos en page d'accueil.</w:t>
      </w:r>
    </w:p>
    <w:p w14:paraId="25EBF079" w14:textId="77777777" w:rsidR="0016305A" w:rsidRDefault="0016305A">
      <w:pPr>
        <w:pStyle w:val="Corpsdetexte"/>
        <w:numPr>
          <w:ilvl w:val="0"/>
          <w:numId w:val="3"/>
        </w:numPr>
        <w:tabs>
          <w:tab w:val="left" w:pos="707"/>
        </w:tabs>
        <w:spacing w:after="0"/>
        <w:ind w:left="707"/>
      </w:pPr>
      <w:r>
        <w:t>Voir une photo, ses caractéristiques, ses commentaires.</w:t>
      </w:r>
    </w:p>
    <w:p w14:paraId="677506B4" w14:textId="77777777" w:rsidR="0016305A" w:rsidRDefault="0016305A">
      <w:pPr>
        <w:pStyle w:val="Corpsdetexte"/>
        <w:numPr>
          <w:ilvl w:val="0"/>
          <w:numId w:val="3"/>
        </w:numPr>
        <w:tabs>
          <w:tab w:val="left" w:pos="707"/>
        </w:tabs>
        <w:spacing w:after="0"/>
        <w:ind w:left="707"/>
      </w:pPr>
      <w:r>
        <w:t>Voir des photos par catégories.</w:t>
      </w:r>
    </w:p>
    <w:p w14:paraId="0F8F22CD" w14:textId="77777777" w:rsidR="0016305A" w:rsidRDefault="0016305A">
      <w:pPr>
        <w:pStyle w:val="Corpsdetexte"/>
        <w:numPr>
          <w:ilvl w:val="0"/>
          <w:numId w:val="3"/>
        </w:numPr>
        <w:tabs>
          <w:tab w:val="left" w:pos="707"/>
        </w:tabs>
        <w:ind w:left="707"/>
      </w:pPr>
      <w:r>
        <w:t>Voir le profil d'un user &amp; ses photos.</w:t>
      </w:r>
    </w:p>
    <w:p w14:paraId="0136CC2C" w14:textId="77777777" w:rsidR="0016305A" w:rsidRDefault="0016305A">
      <w:pPr>
        <w:pStyle w:val="Corpsdetexte"/>
      </w:pPr>
      <w:r>
        <w:rPr>
          <w:i/>
        </w:rPr>
        <w:t>Connecté</w:t>
      </w:r>
    </w:p>
    <w:p w14:paraId="2E436237" w14:textId="77777777" w:rsidR="0016305A" w:rsidRDefault="0016305A">
      <w:pPr>
        <w:pStyle w:val="Corpsdetexte"/>
        <w:numPr>
          <w:ilvl w:val="0"/>
          <w:numId w:val="4"/>
        </w:numPr>
        <w:tabs>
          <w:tab w:val="left" w:pos="707"/>
        </w:tabs>
        <w:spacing w:after="0"/>
      </w:pPr>
      <w:r>
        <w:t>Accueil personnalisé (photo des utilisateurs que l’on suit).</w:t>
      </w:r>
    </w:p>
    <w:p w14:paraId="6A1BB497" w14:textId="77777777" w:rsidR="0016305A" w:rsidRDefault="0016305A">
      <w:pPr>
        <w:pStyle w:val="Corpsdetexte"/>
        <w:numPr>
          <w:ilvl w:val="0"/>
          <w:numId w:val="4"/>
        </w:numPr>
        <w:tabs>
          <w:tab w:val="left" w:pos="707"/>
        </w:tabs>
        <w:spacing w:after="0"/>
      </w:pPr>
      <w:r>
        <w:t>Ajouter/Modifier/Supprimer ses photos</w:t>
      </w:r>
    </w:p>
    <w:p w14:paraId="43EBFDAD" w14:textId="77777777" w:rsidR="0016305A" w:rsidRDefault="0016305A">
      <w:pPr>
        <w:pStyle w:val="Corpsdetexte"/>
        <w:numPr>
          <w:ilvl w:val="0"/>
          <w:numId w:val="4"/>
        </w:numPr>
        <w:tabs>
          <w:tab w:val="left" w:pos="707"/>
        </w:tabs>
        <w:spacing w:after="0"/>
      </w:pPr>
      <w:proofErr w:type="gramStart"/>
      <w:r>
        <w:t>ajouter</w:t>
      </w:r>
      <w:proofErr w:type="gramEnd"/>
      <w:r>
        <w:t>/Modifier/Supprimer des commentaires sous une photo</w:t>
      </w:r>
    </w:p>
    <w:p w14:paraId="4F6FBEE6" w14:textId="77777777" w:rsidR="0016305A" w:rsidRDefault="0016305A">
      <w:pPr>
        <w:pStyle w:val="Corpsdetexte"/>
        <w:numPr>
          <w:ilvl w:val="0"/>
          <w:numId w:val="4"/>
        </w:numPr>
        <w:tabs>
          <w:tab w:val="left" w:pos="707"/>
        </w:tabs>
        <w:spacing w:after="0"/>
      </w:pPr>
      <w:r>
        <w:t>Pouvoir envoyer un message privé à un autre utilisateur</w:t>
      </w:r>
    </w:p>
    <w:p w14:paraId="0CFB4A5C" w14:textId="77777777" w:rsidR="0016305A" w:rsidRDefault="0016305A">
      <w:pPr>
        <w:pStyle w:val="Corpsdetexte"/>
        <w:numPr>
          <w:ilvl w:val="0"/>
          <w:numId w:val="4"/>
        </w:numPr>
        <w:tabs>
          <w:tab w:val="left" w:pos="707"/>
        </w:tabs>
        <w:spacing w:after="0"/>
      </w:pPr>
      <w:r>
        <w:t>Mettre un « j’aime » sur une photo</w:t>
      </w:r>
    </w:p>
    <w:p w14:paraId="1F6065DE" w14:textId="77777777" w:rsidR="0016305A" w:rsidRDefault="0016305A">
      <w:pPr>
        <w:pStyle w:val="Corpsdetexte"/>
        <w:numPr>
          <w:ilvl w:val="0"/>
          <w:numId w:val="4"/>
        </w:numPr>
        <w:tabs>
          <w:tab w:val="left" w:pos="707"/>
        </w:tabs>
        <w:spacing w:after="0"/>
      </w:pPr>
      <w:r>
        <w:t>Suivre un autre utilisateur</w:t>
      </w:r>
    </w:p>
    <w:p w14:paraId="5030C333" w14:textId="77777777" w:rsidR="0016305A" w:rsidRDefault="0016305A">
      <w:pPr>
        <w:pStyle w:val="Corpsdetexte"/>
        <w:numPr>
          <w:ilvl w:val="0"/>
          <w:numId w:val="4"/>
        </w:numPr>
        <w:tabs>
          <w:tab w:val="left" w:pos="707"/>
        </w:tabs>
        <w:spacing w:after="0"/>
      </w:pPr>
      <w:r>
        <w:t>Voir et pouvoir modifier son profil</w:t>
      </w:r>
    </w:p>
    <w:p w14:paraId="79BD554A" w14:textId="77777777" w:rsidR="0016305A" w:rsidRDefault="0016305A">
      <w:pPr>
        <w:pStyle w:val="Corpsdetexte"/>
        <w:numPr>
          <w:ilvl w:val="0"/>
          <w:numId w:val="4"/>
        </w:numPr>
        <w:tabs>
          <w:tab w:val="left" w:pos="707"/>
        </w:tabs>
        <w:spacing w:after="0"/>
      </w:pPr>
      <w:r>
        <w:t>Signaler une photo</w:t>
      </w:r>
    </w:p>
    <w:p w14:paraId="6F7DE8F2" w14:textId="77777777" w:rsidR="0016305A" w:rsidRDefault="0016305A">
      <w:pPr>
        <w:pStyle w:val="Corpsdetexte"/>
        <w:numPr>
          <w:ilvl w:val="0"/>
          <w:numId w:val="4"/>
        </w:numPr>
        <w:tabs>
          <w:tab w:val="left" w:pos="707"/>
        </w:tabs>
        <w:spacing w:after="0"/>
      </w:pPr>
      <w:r>
        <w:t>Gestion de l’oublie de mot de passe avec envoie de mail</w:t>
      </w:r>
    </w:p>
    <w:p w14:paraId="4C5E8FDD" w14:textId="77777777" w:rsidR="0016305A" w:rsidRDefault="0016305A">
      <w:pPr>
        <w:pStyle w:val="Corpsdetexte"/>
        <w:numPr>
          <w:ilvl w:val="0"/>
          <w:numId w:val="4"/>
        </w:numPr>
        <w:tabs>
          <w:tab w:val="left" w:pos="707"/>
        </w:tabs>
        <w:spacing w:after="0"/>
      </w:pPr>
      <w:r>
        <w:t>Changer de mot de passe / de mail</w:t>
      </w:r>
    </w:p>
    <w:p w14:paraId="62C1E62D" w14:textId="77777777" w:rsidR="0016305A" w:rsidRDefault="0016305A">
      <w:pPr>
        <w:pStyle w:val="Corpsdetexte"/>
        <w:numPr>
          <w:ilvl w:val="0"/>
          <w:numId w:val="4"/>
        </w:numPr>
        <w:tabs>
          <w:tab w:val="left" w:pos="707"/>
        </w:tabs>
      </w:pPr>
      <w:r>
        <w:t>Supprimer son compte</w:t>
      </w:r>
    </w:p>
    <w:p w14:paraId="43A844D5" w14:textId="77777777" w:rsidR="0016305A" w:rsidRDefault="0016305A">
      <w:pPr>
        <w:pStyle w:val="Corpsdetexte"/>
      </w:pPr>
      <w:r>
        <w:rPr>
          <w:i/>
        </w:rPr>
        <w:t>Admin</w:t>
      </w:r>
    </w:p>
    <w:p w14:paraId="29657C37" w14:textId="77777777" w:rsidR="0016305A" w:rsidRDefault="0016305A">
      <w:pPr>
        <w:pStyle w:val="Corpsdetexte"/>
        <w:numPr>
          <w:ilvl w:val="0"/>
          <w:numId w:val="5"/>
        </w:numPr>
        <w:tabs>
          <w:tab w:val="left" w:pos="707"/>
        </w:tabs>
        <w:spacing w:after="0"/>
      </w:pPr>
      <w:r>
        <w:t>Peut faire tout ce que peut faire un utilisateur connecté (sauf changement de mot de passe et d’adresse mail)</w:t>
      </w:r>
    </w:p>
    <w:p w14:paraId="355B25D8" w14:textId="77777777" w:rsidR="0016305A" w:rsidRDefault="0016305A">
      <w:pPr>
        <w:pStyle w:val="Corpsdetexte"/>
        <w:numPr>
          <w:ilvl w:val="0"/>
          <w:numId w:val="5"/>
        </w:numPr>
        <w:tabs>
          <w:tab w:val="left" w:pos="707"/>
        </w:tabs>
        <w:spacing w:after="0"/>
      </w:pPr>
      <w:r>
        <w:t>Accès à un espace administrateur avec une vision globale du site.</w:t>
      </w:r>
    </w:p>
    <w:p w14:paraId="04C79D79" w14:textId="77777777" w:rsidR="0016305A" w:rsidRDefault="0016305A">
      <w:pPr>
        <w:pStyle w:val="Corpsdetexte"/>
        <w:numPr>
          <w:ilvl w:val="0"/>
          <w:numId w:val="5"/>
        </w:numPr>
        <w:tabs>
          <w:tab w:val="left" w:pos="707"/>
        </w:tabs>
        <w:spacing w:after="0"/>
      </w:pPr>
      <w:r>
        <w:t>Gestion des utilisateurs, des catégories, des signalements.</w:t>
      </w:r>
    </w:p>
    <w:p w14:paraId="78F0E1CD" w14:textId="77777777" w:rsidR="0016305A" w:rsidRDefault="0016305A">
      <w:pPr>
        <w:pStyle w:val="Corpsdetexte"/>
        <w:spacing w:after="0"/>
      </w:pPr>
    </w:p>
    <w:p w14:paraId="4C13742D" w14:textId="77777777" w:rsidR="0016305A" w:rsidRDefault="0016305A">
      <w:pPr>
        <w:pStyle w:val="Corpsdetexte"/>
        <w:spacing w:after="0"/>
      </w:pPr>
      <w:r>
        <w:t xml:space="preserve">b. </w:t>
      </w:r>
      <w:r>
        <w:rPr>
          <w:u w:val="single"/>
        </w:rPr>
        <w:t>Arborescence</w:t>
      </w:r>
    </w:p>
    <w:p w14:paraId="215CC22F" w14:textId="77777777" w:rsidR="0016305A" w:rsidRDefault="0016305A">
      <w:pPr>
        <w:pStyle w:val="Corpsdetexte"/>
        <w:spacing w:after="0"/>
        <w:rPr>
          <w:u w:val="single"/>
        </w:rPr>
      </w:pPr>
    </w:p>
    <w:p w14:paraId="7E9244C3" w14:textId="77777777" w:rsidR="0016305A" w:rsidRDefault="0016305A">
      <w:r>
        <w:t>De ces fonctionnalités s’est organisée une arborescence.</w:t>
      </w:r>
    </w:p>
    <w:p w14:paraId="4C64D5D0" w14:textId="77777777" w:rsidR="0016305A" w:rsidRDefault="0016305A">
      <w:r>
        <w:t>L’arborescence représente la manière dont un utilisateur va naviguer entre les pages, les actions.</w:t>
      </w:r>
    </w:p>
    <w:p w14:paraId="536B78D5" w14:textId="77777777" w:rsidR="0016305A" w:rsidRDefault="0016305A"/>
    <w:p w14:paraId="5D076F46" w14:textId="7E4C9C64" w:rsidR="0016305A" w:rsidRDefault="00DB2EA8">
      <w:pPr>
        <w:jc w:val="center"/>
      </w:pPr>
      <w:r>
        <w:rPr>
          <w:noProof/>
        </w:rPr>
        <w:lastRenderedPageBreak/>
        <w:drawing>
          <wp:anchor distT="0" distB="0" distL="0" distR="0" simplePos="0" relativeHeight="251640832" behindDoc="0" locked="0" layoutInCell="1" allowOverlap="1" wp14:anchorId="47DA4922" wp14:editId="531F9965">
            <wp:simplePos x="0" y="0"/>
            <wp:positionH relativeFrom="column">
              <wp:align>center</wp:align>
            </wp:positionH>
            <wp:positionV relativeFrom="paragraph">
              <wp:posOffset>5080</wp:posOffset>
            </wp:positionV>
            <wp:extent cx="6118225" cy="2383790"/>
            <wp:effectExtent l="0" t="0" r="0" b="0"/>
            <wp:wrapSquare wrapText="larges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18225" cy="23837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144BFDA" w14:textId="77777777" w:rsidR="0016305A" w:rsidRDefault="0016305A">
      <w:pPr>
        <w:jc w:val="center"/>
      </w:pPr>
      <w:r>
        <w:rPr>
          <w:i/>
          <w:iCs/>
        </w:rPr>
        <w:t xml:space="preserve">Arborescence du projet </w:t>
      </w:r>
      <w:proofErr w:type="spellStart"/>
      <w:r>
        <w:rPr>
          <w:i/>
          <w:iCs/>
        </w:rPr>
        <w:t>Tof’Box</w:t>
      </w:r>
      <w:proofErr w:type="spellEnd"/>
      <w:r>
        <w:rPr>
          <w:i/>
          <w:iCs/>
        </w:rPr>
        <w:t xml:space="preserve"> (voir Annexe 1)</w:t>
      </w:r>
    </w:p>
    <w:p w14:paraId="4580C57E" w14:textId="77777777" w:rsidR="0016305A" w:rsidRDefault="0016305A">
      <w:r>
        <w:t>L’arborescence tourne autour de la page d’accueil.</w:t>
      </w:r>
    </w:p>
    <w:p w14:paraId="78254E8F" w14:textId="77777777" w:rsidR="0016305A" w:rsidRDefault="0016305A">
      <w:r>
        <w:rPr>
          <w:i/>
          <w:iCs/>
        </w:rPr>
        <w:t>En gris, les pages accessibles à tous.</w:t>
      </w:r>
    </w:p>
    <w:p w14:paraId="4A43BCCF" w14:textId="77777777" w:rsidR="0016305A" w:rsidRDefault="0016305A">
      <w:r>
        <w:rPr>
          <w:i/>
          <w:iCs/>
        </w:rPr>
        <w:t>En vert, les pages accessibles à tous.</w:t>
      </w:r>
    </w:p>
    <w:p w14:paraId="23AF2A97" w14:textId="30F5D165" w:rsidR="0016305A" w:rsidRDefault="0016305A">
      <w:r>
        <w:rPr>
          <w:i/>
          <w:iCs/>
        </w:rPr>
        <w:t xml:space="preserve">En jaune, </w:t>
      </w:r>
      <w:r w:rsidR="00D24793">
        <w:rPr>
          <w:i/>
          <w:iCs/>
        </w:rPr>
        <w:t>les actions réalisable</w:t>
      </w:r>
      <w:r w:rsidR="00D24793">
        <w:rPr>
          <w:rFonts w:hint="eastAsia"/>
          <w:i/>
          <w:iCs/>
        </w:rPr>
        <w:t>s</w:t>
      </w:r>
      <w:r>
        <w:rPr>
          <w:i/>
          <w:iCs/>
        </w:rPr>
        <w:t xml:space="preserve"> depuis ces pages.</w:t>
      </w:r>
    </w:p>
    <w:p w14:paraId="1201B115" w14:textId="77777777" w:rsidR="0016305A" w:rsidRDefault="0016305A">
      <w:pPr>
        <w:rPr>
          <w:i/>
          <w:iCs/>
        </w:rPr>
      </w:pPr>
    </w:p>
    <w:p w14:paraId="65F33E61" w14:textId="77777777" w:rsidR="0016305A" w:rsidRDefault="0016305A">
      <w:r>
        <w:t xml:space="preserve">2. </w:t>
      </w:r>
      <w:r>
        <w:rPr>
          <w:b/>
          <w:bCs/>
          <w:u w:val="single"/>
        </w:rPr>
        <w:t>Structuration et gestion de projet.</w:t>
      </w:r>
    </w:p>
    <w:p w14:paraId="3FAD0194" w14:textId="77777777" w:rsidR="0016305A" w:rsidRDefault="0016305A"/>
    <w:p w14:paraId="6B226BA5" w14:textId="20AF79B5" w:rsidR="0016305A" w:rsidRDefault="0016305A">
      <w:r>
        <w:t xml:space="preserve">Une fois le projet pensé, il a </w:t>
      </w:r>
      <w:r w:rsidR="00D57163">
        <w:t>fallu</w:t>
      </w:r>
      <w:r>
        <w:t xml:space="preserve"> organiser tout cela dans le temps et dans les tâches.</w:t>
      </w:r>
    </w:p>
    <w:p w14:paraId="228893D3" w14:textId="77777777" w:rsidR="0016305A" w:rsidRDefault="0016305A">
      <w:r>
        <w:t>L’écriture et la réalisation du projet allait se passer en parallèle du stage en entreprise, il allait donc falloir me projeter et organiser mon temps, tout en gardant une certaine flexibilité.</w:t>
      </w:r>
    </w:p>
    <w:p w14:paraId="6C9BDB4B" w14:textId="77777777" w:rsidR="0016305A" w:rsidRDefault="0016305A">
      <w:r>
        <w:br/>
        <w:t>Deux outils de gestion de projet m’ont permis d’y parvenir : le diagramme de Gantt et Trello.</w:t>
      </w:r>
    </w:p>
    <w:p w14:paraId="3238BDB0" w14:textId="77777777" w:rsidR="0016305A" w:rsidRDefault="0016305A"/>
    <w:p w14:paraId="45D1E314" w14:textId="77777777" w:rsidR="0016305A" w:rsidRDefault="0016305A">
      <w:r>
        <w:t xml:space="preserve">a. </w:t>
      </w:r>
      <w:r>
        <w:rPr>
          <w:u w:val="single"/>
        </w:rPr>
        <w:t>Organisation dans le temps : Diagramme de Gantt.</w:t>
      </w:r>
      <w:r>
        <w:br/>
      </w:r>
    </w:p>
    <w:p w14:paraId="20013D73" w14:textId="77777777" w:rsidR="0016305A" w:rsidRDefault="0016305A">
      <w:r>
        <w:t xml:space="preserve">Lors de la réunion de conception, un diagramme de Gantt a donc été réalisé à l’aide du logiciel </w:t>
      </w:r>
      <w:proofErr w:type="spellStart"/>
      <w:r>
        <w:t>GanttProject</w:t>
      </w:r>
      <w:proofErr w:type="spellEnd"/>
      <w:r>
        <w:t>.</w:t>
      </w:r>
    </w:p>
    <w:p w14:paraId="6A9F2DAE" w14:textId="77777777" w:rsidR="0016305A" w:rsidRDefault="0016305A">
      <w:proofErr w:type="gramStart"/>
      <w:r>
        <w:t>La diagramme</w:t>
      </w:r>
      <w:proofErr w:type="gramEnd"/>
      <w:r>
        <w:t xml:space="preserve"> de Gantt est un outil de gestion de projet permettant de visualiser dans le temps les diverses tâche composant un projet.</w:t>
      </w:r>
    </w:p>
    <w:p w14:paraId="77A8624B" w14:textId="7B48C166" w:rsidR="0016305A" w:rsidRDefault="00DB2EA8">
      <w:r>
        <w:rPr>
          <w:noProof/>
        </w:rPr>
        <w:drawing>
          <wp:anchor distT="0" distB="0" distL="0" distR="0" simplePos="0" relativeHeight="251639808" behindDoc="0" locked="0" layoutInCell="1" allowOverlap="1" wp14:anchorId="1C347CF6" wp14:editId="20BC850B">
            <wp:simplePos x="0" y="0"/>
            <wp:positionH relativeFrom="column">
              <wp:posOffset>-295275</wp:posOffset>
            </wp:positionH>
            <wp:positionV relativeFrom="paragraph">
              <wp:posOffset>206375</wp:posOffset>
            </wp:positionV>
            <wp:extent cx="6771005" cy="1685925"/>
            <wp:effectExtent l="0" t="0" r="0" b="0"/>
            <wp:wrapSquare wrapText="larges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771005" cy="16859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1CFE1A4" w14:textId="77777777" w:rsidR="0016305A" w:rsidRDefault="0016305A">
      <w:pPr>
        <w:jc w:val="center"/>
      </w:pPr>
      <w:r>
        <w:rPr>
          <w:i/>
          <w:iCs/>
        </w:rPr>
        <w:t>Diagramme de Gantt au jour 1 (voir Annexe 2)</w:t>
      </w:r>
    </w:p>
    <w:p w14:paraId="6F1016EF" w14:textId="77777777" w:rsidR="0016305A" w:rsidRDefault="0016305A"/>
    <w:p w14:paraId="574CBE2B" w14:textId="77777777" w:rsidR="0016305A" w:rsidRDefault="0016305A">
      <w:r>
        <w:t>Ainsi, cet outil m’a permis de structurer les tâches et de me fixer des objectifs.</w:t>
      </w:r>
    </w:p>
    <w:p w14:paraId="36284E77" w14:textId="77777777" w:rsidR="0016305A" w:rsidRDefault="0016305A"/>
    <w:p w14:paraId="4356F2B6" w14:textId="77777777" w:rsidR="0016305A" w:rsidRDefault="0016305A"/>
    <w:p w14:paraId="79AA14E4" w14:textId="77777777" w:rsidR="0016305A" w:rsidRDefault="0016305A">
      <w:r>
        <w:t xml:space="preserve">b. </w:t>
      </w:r>
      <w:r>
        <w:rPr>
          <w:u w:val="single"/>
        </w:rPr>
        <w:t>Organisation dans les tâches : Trello</w:t>
      </w:r>
    </w:p>
    <w:p w14:paraId="0CF07ACC" w14:textId="77777777" w:rsidR="0016305A" w:rsidRDefault="0016305A"/>
    <w:p w14:paraId="00A3A347" w14:textId="77777777" w:rsidR="0016305A" w:rsidRDefault="0016305A" w:rsidP="005678D9">
      <w:pPr>
        <w:spacing w:after="240"/>
      </w:pPr>
      <w:r>
        <w:lastRenderedPageBreak/>
        <w:t>Afin de ne pas rester figé sur une vision globale du projet comme le présente le diagramme de Gant, il était important d’avoir un outil plus flexible, où les tâches pouvaient être découpées en sous-tâches et de pouvoir avoir une vision en temps réel de l’avancement du projet.</w:t>
      </w:r>
    </w:p>
    <w:p w14:paraId="20BB92FE" w14:textId="77777777" w:rsidR="0016305A" w:rsidRDefault="0016305A" w:rsidP="005678D9">
      <w:pPr>
        <w:spacing w:after="240"/>
      </w:pPr>
      <w:r>
        <w:t>Trello est un outil que j’ai découvert lors d’un stage en agence web.</w:t>
      </w:r>
    </w:p>
    <w:p w14:paraId="5702D697" w14:textId="77777777" w:rsidR="0016305A" w:rsidRDefault="0016305A" w:rsidP="005678D9">
      <w:pPr>
        <w:spacing w:after="240"/>
      </w:pPr>
      <w:r>
        <w:t>Inspiré de la méthode Kanban de Toyota, cet outil repose sur une organisation de projet où les tâches sont représentées par des cartes, chaque carte pouvant contenir des check-lists, des commentaires, des dates limite pour réaliser la tâche en question, par exemple.</w:t>
      </w:r>
    </w:p>
    <w:p w14:paraId="22EF4CAA" w14:textId="77777777" w:rsidR="0016305A" w:rsidRDefault="0016305A" w:rsidP="005678D9">
      <w:pPr>
        <w:spacing w:after="240"/>
      </w:pPr>
      <w:r>
        <w:t>L’avantage de cet outil est sa flexibilité : organiser entre 4 colonnes (</w:t>
      </w:r>
      <w:proofErr w:type="spellStart"/>
      <w:r>
        <w:t>ToDo</w:t>
      </w:r>
      <w:proofErr w:type="spellEnd"/>
      <w:r>
        <w:t xml:space="preserve">, </w:t>
      </w:r>
      <w:proofErr w:type="spellStart"/>
      <w:r>
        <w:t>Doing</w:t>
      </w:r>
      <w:proofErr w:type="spellEnd"/>
      <w:r>
        <w:t xml:space="preserve">, </w:t>
      </w:r>
      <w:proofErr w:type="spellStart"/>
      <w:r>
        <w:t>Waiting</w:t>
      </w:r>
      <w:proofErr w:type="spellEnd"/>
      <w:r>
        <w:t xml:space="preserve">, </w:t>
      </w:r>
      <w:proofErr w:type="spellStart"/>
      <w:r>
        <w:t>Done</w:t>
      </w:r>
      <w:proofErr w:type="spellEnd"/>
      <w:r>
        <w:t>), chaque carte se déplace et évolue en fonction de son avancée. Si dans la pratique on se rend compte qu’une tâche est trop importante ou englobe trop de sous-tâche, celle-ci peut se transformer en carte à part entière. Ceci permet de ne pas rester figé sur une vision trop globale et de prendre le projet point par point, selon son avancement.</w:t>
      </w:r>
    </w:p>
    <w:p w14:paraId="6EBB0C91" w14:textId="77777777" w:rsidR="005678D9" w:rsidRDefault="005678D9"/>
    <w:p w14:paraId="515CE3D5" w14:textId="2BE0EB99" w:rsidR="0016305A" w:rsidRDefault="00DB2EA8">
      <w:r>
        <w:rPr>
          <w:noProof/>
        </w:rPr>
        <w:drawing>
          <wp:anchor distT="0" distB="0" distL="0" distR="0" simplePos="0" relativeHeight="251641856" behindDoc="0" locked="0" layoutInCell="1" allowOverlap="1" wp14:anchorId="24AABA84" wp14:editId="1EC90A6C">
            <wp:simplePos x="0" y="0"/>
            <wp:positionH relativeFrom="column">
              <wp:posOffset>47625</wp:posOffset>
            </wp:positionH>
            <wp:positionV relativeFrom="paragraph">
              <wp:posOffset>255270</wp:posOffset>
            </wp:positionV>
            <wp:extent cx="6118225" cy="3036570"/>
            <wp:effectExtent l="0" t="0" r="0" b="0"/>
            <wp:wrapSquare wrapText="larges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8225" cy="30365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39D468E" w14:textId="77777777" w:rsidR="0016305A" w:rsidRDefault="0016305A">
      <w:pPr>
        <w:jc w:val="center"/>
      </w:pPr>
      <w:r>
        <w:rPr>
          <w:i/>
          <w:iCs/>
        </w:rPr>
        <w:t>Trello au jour 1 (voir annexe 3)</w:t>
      </w:r>
    </w:p>
    <w:p w14:paraId="73A8B02A" w14:textId="77777777" w:rsidR="0016305A" w:rsidRDefault="0016305A">
      <w:pPr>
        <w:jc w:val="center"/>
      </w:pPr>
    </w:p>
    <w:p w14:paraId="297B41C1" w14:textId="47E05CDF" w:rsidR="0016305A" w:rsidRDefault="00DB2EA8">
      <w:pPr>
        <w:jc w:val="center"/>
      </w:pPr>
      <w:r>
        <w:rPr>
          <w:i/>
          <w:iCs/>
          <w:noProof/>
        </w:rPr>
        <w:lastRenderedPageBreak/>
        <w:drawing>
          <wp:anchor distT="0" distB="0" distL="0" distR="0" simplePos="0" relativeHeight="251642880" behindDoc="0" locked="0" layoutInCell="1" allowOverlap="1" wp14:anchorId="44C228ED" wp14:editId="37E42EB3">
            <wp:simplePos x="0" y="0"/>
            <wp:positionH relativeFrom="column">
              <wp:align>center</wp:align>
            </wp:positionH>
            <wp:positionV relativeFrom="paragraph">
              <wp:posOffset>5080</wp:posOffset>
            </wp:positionV>
            <wp:extent cx="5630545" cy="3639185"/>
            <wp:effectExtent l="0" t="0" r="0" b="0"/>
            <wp:wrapSquare wrapText="larges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30545" cy="36391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16305A">
        <w:rPr>
          <w:i/>
          <w:iCs/>
        </w:rPr>
        <w:t>Trello au jour 60 (voir annexe 4)</w:t>
      </w:r>
    </w:p>
    <w:p w14:paraId="789664BF" w14:textId="77777777" w:rsidR="0016305A" w:rsidRDefault="0016305A"/>
    <w:p w14:paraId="3CA3F936" w14:textId="77777777" w:rsidR="0016305A" w:rsidRDefault="0016305A"/>
    <w:p w14:paraId="799C4FF9" w14:textId="77777777" w:rsidR="0016305A" w:rsidRDefault="0016305A">
      <w:r>
        <w:t>Il y a eu des ajustements à faire :</w:t>
      </w:r>
    </w:p>
    <w:p w14:paraId="7CB50EF8" w14:textId="77777777" w:rsidR="0016305A" w:rsidRDefault="0016305A">
      <w:pPr>
        <w:numPr>
          <w:ilvl w:val="0"/>
          <w:numId w:val="12"/>
        </w:numPr>
      </w:pPr>
      <w:proofErr w:type="gramStart"/>
      <w:r>
        <w:t>Des éléments prévues</w:t>
      </w:r>
      <w:proofErr w:type="gramEnd"/>
      <w:r>
        <w:t xml:space="preserve"> n’ont pas été réalisé à la date prévu comme la fonctionnalité Chat.</w:t>
      </w:r>
    </w:p>
    <w:p w14:paraId="490C48B0" w14:textId="77777777" w:rsidR="0016305A" w:rsidRDefault="0016305A">
      <w:pPr>
        <w:numPr>
          <w:ilvl w:val="0"/>
          <w:numId w:val="12"/>
        </w:numPr>
      </w:pPr>
      <w:proofErr w:type="gramStart"/>
      <w:r>
        <w:t>Des éléments non anticipé</w:t>
      </w:r>
      <w:proofErr w:type="gramEnd"/>
      <w:r>
        <w:t xml:space="preserve"> se sont rajouté comme la pagination par exemple.</w:t>
      </w:r>
    </w:p>
    <w:p w14:paraId="774D66DE" w14:textId="77777777" w:rsidR="0016305A" w:rsidRDefault="0016305A"/>
    <w:p w14:paraId="6F70582B" w14:textId="77777777" w:rsidR="0016305A" w:rsidRDefault="0016305A"/>
    <w:p w14:paraId="43F35DD6" w14:textId="77777777" w:rsidR="0016305A" w:rsidRDefault="0016305A"/>
    <w:p w14:paraId="6A63AA17" w14:textId="77777777" w:rsidR="0016305A" w:rsidRDefault="0016305A">
      <w:r>
        <w:t xml:space="preserve">3. </w:t>
      </w:r>
      <w:r>
        <w:rPr>
          <w:b/>
          <w:bCs/>
          <w:u w:val="single"/>
        </w:rPr>
        <w:t xml:space="preserve">Spécifications </w:t>
      </w:r>
      <w:r>
        <w:rPr>
          <w:b/>
          <w:u w:val="single"/>
        </w:rPr>
        <w:t>techniques</w:t>
      </w:r>
    </w:p>
    <w:p w14:paraId="0C811BE9" w14:textId="77777777" w:rsidR="0016305A" w:rsidRDefault="0016305A">
      <w:proofErr w:type="gramStart"/>
      <w:r>
        <w:rPr>
          <w:b/>
          <w:u w:val="single"/>
        </w:rPr>
        <w:t>y</w:t>
      </w:r>
      <w:proofErr w:type="gramEnd"/>
      <w:r>
        <w:rPr>
          <w:b/>
          <w:u w:val="single"/>
        </w:rPr>
        <w:t xml:space="preserve"> compris pour la sécurité et le web mobile</w:t>
      </w:r>
    </w:p>
    <w:p w14:paraId="50186E2B" w14:textId="77777777" w:rsidR="0016305A" w:rsidRDefault="0016305A">
      <w:pPr>
        <w:rPr>
          <w:b/>
        </w:rPr>
      </w:pPr>
    </w:p>
    <w:p w14:paraId="54474E1F" w14:textId="77777777" w:rsidR="0016305A" w:rsidRDefault="0016305A">
      <w:r>
        <w:t>Dans les différentes étapes de réalisation du projet, plusieurs outils, technologies et langages ont été nécessaires pour sa réalisation.</w:t>
      </w:r>
    </w:p>
    <w:p w14:paraId="4E8CE7AF" w14:textId="77777777" w:rsidR="0016305A" w:rsidRDefault="0016305A"/>
    <w:p w14:paraId="0EA0F80C" w14:textId="77777777" w:rsidR="0016305A" w:rsidRDefault="0016305A">
      <w:r>
        <w:rPr>
          <w:i/>
        </w:rPr>
        <w:t xml:space="preserve">a. </w:t>
      </w:r>
      <w:r>
        <w:rPr>
          <w:i/>
          <w:u w:val="single"/>
        </w:rPr>
        <w:t>Outils de gestion de projet</w:t>
      </w:r>
    </w:p>
    <w:p w14:paraId="5058A52C" w14:textId="2EE3C2AA" w:rsidR="0016305A" w:rsidRDefault="00DB2EA8">
      <w:pPr>
        <w:rPr>
          <w:i/>
          <w:u w:val="single"/>
        </w:rPr>
      </w:pPr>
      <w:r>
        <w:rPr>
          <w:noProof/>
        </w:rPr>
        <w:drawing>
          <wp:anchor distT="0" distB="0" distL="0" distR="0" simplePos="0" relativeHeight="251659264" behindDoc="0" locked="0" layoutInCell="1" allowOverlap="1" wp14:anchorId="67A8F72B" wp14:editId="01763534">
            <wp:simplePos x="0" y="0"/>
            <wp:positionH relativeFrom="column">
              <wp:posOffset>388620</wp:posOffset>
            </wp:positionH>
            <wp:positionV relativeFrom="paragraph">
              <wp:posOffset>143510</wp:posOffset>
            </wp:positionV>
            <wp:extent cx="650240" cy="650240"/>
            <wp:effectExtent l="0" t="0" r="0" b="0"/>
            <wp:wrapSquare wrapText="larges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0240" cy="6502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3C56764" w14:textId="77777777" w:rsidR="0016305A" w:rsidRDefault="0016305A">
      <w:pPr>
        <w:pStyle w:val="Corpsdetexte"/>
        <w:spacing w:after="0"/>
      </w:pPr>
      <w:r>
        <w:rPr>
          <w:i/>
          <w:iCs/>
        </w:rPr>
        <w:tab/>
      </w:r>
      <w:r>
        <w:rPr>
          <w:b/>
          <w:bCs/>
          <w:u w:val="single"/>
        </w:rPr>
        <w:t>Trello</w:t>
      </w:r>
    </w:p>
    <w:p w14:paraId="771C626F" w14:textId="77777777" w:rsidR="0016305A" w:rsidRDefault="0016305A">
      <w:pPr>
        <w:pStyle w:val="Corpsdetexte"/>
        <w:spacing w:after="0"/>
      </w:pPr>
      <w:r>
        <w:tab/>
        <w:t xml:space="preserve">Présenté dans le chapitre précédent, Trello est un outil en ligne d’aide à la </w:t>
      </w:r>
      <w:r>
        <w:tab/>
        <w:t xml:space="preserve">gestion de projet, avec un système de carte. </w:t>
      </w:r>
    </w:p>
    <w:p w14:paraId="16F926F3" w14:textId="77777777" w:rsidR="0016305A" w:rsidRDefault="0016305A">
      <w:pPr>
        <w:pStyle w:val="Corpsdetexte"/>
        <w:spacing w:after="0"/>
      </w:pPr>
    </w:p>
    <w:p w14:paraId="6F57FE08" w14:textId="77777777" w:rsidR="0016305A" w:rsidRDefault="0016305A">
      <w:pPr>
        <w:pStyle w:val="Corpsdetexte"/>
        <w:spacing w:after="0"/>
      </w:pPr>
    </w:p>
    <w:p w14:paraId="1DB97D3B" w14:textId="13DF9A51" w:rsidR="0016305A" w:rsidRDefault="00DB2EA8">
      <w:pPr>
        <w:pStyle w:val="Corpsdetexte"/>
        <w:jc w:val="both"/>
      </w:pPr>
      <w:r>
        <w:rPr>
          <w:b/>
          <w:bCs/>
          <w:i/>
          <w:iCs/>
          <w:noProof/>
        </w:rPr>
        <w:drawing>
          <wp:anchor distT="0" distB="0" distL="0" distR="0" simplePos="0" relativeHeight="251660288" behindDoc="0" locked="0" layoutInCell="1" allowOverlap="1" wp14:anchorId="581F1C1D" wp14:editId="39191FA4">
            <wp:simplePos x="0" y="0"/>
            <wp:positionH relativeFrom="column">
              <wp:posOffset>392430</wp:posOffset>
            </wp:positionH>
            <wp:positionV relativeFrom="paragraph">
              <wp:posOffset>8890</wp:posOffset>
            </wp:positionV>
            <wp:extent cx="662305" cy="662305"/>
            <wp:effectExtent l="0" t="0" r="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2305" cy="6623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16305A">
        <w:rPr>
          <w:b/>
          <w:bCs/>
          <w:i/>
          <w:iCs/>
        </w:rPr>
        <w:tab/>
      </w:r>
      <w:proofErr w:type="spellStart"/>
      <w:r w:rsidR="0016305A">
        <w:rPr>
          <w:b/>
          <w:bCs/>
          <w:i/>
          <w:iCs/>
        </w:rPr>
        <w:t>GanttProject</w:t>
      </w:r>
      <w:proofErr w:type="spellEnd"/>
    </w:p>
    <w:p w14:paraId="700611E1" w14:textId="77777777" w:rsidR="0016305A" w:rsidRDefault="0016305A">
      <w:pPr>
        <w:pStyle w:val="Corpsdetexte"/>
        <w:jc w:val="both"/>
      </w:pPr>
      <w:r>
        <w:tab/>
      </w:r>
      <w:proofErr w:type="spellStart"/>
      <w:r>
        <w:t>GanttProject</w:t>
      </w:r>
      <w:proofErr w:type="spellEnd"/>
      <w:r>
        <w:t xml:space="preserve"> est un outil d’aide à la gestion de projet permettant de créer des </w:t>
      </w:r>
      <w:r>
        <w:tab/>
        <w:t>diagrammes de Gantt.</w:t>
      </w:r>
    </w:p>
    <w:p w14:paraId="33E8CF96" w14:textId="77777777" w:rsidR="0016305A" w:rsidRDefault="0016305A">
      <w:pPr>
        <w:pStyle w:val="Corpsdetexte"/>
      </w:pPr>
    </w:p>
    <w:p w14:paraId="0570883C" w14:textId="77777777" w:rsidR="0016305A" w:rsidRDefault="0016305A">
      <w:pPr>
        <w:pStyle w:val="Corpsdetexte"/>
      </w:pPr>
    </w:p>
    <w:p w14:paraId="49271800" w14:textId="77777777" w:rsidR="0016305A" w:rsidRDefault="0016305A">
      <w:pPr>
        <w:pStyle w:val="Corpsdetexte"/>
      </w:pPr>
    </w:p>
    <w:p w14:paraId="7BD0864C" w14:textId="77777777" w:rsidR="0016305A" w:rsidRDefault="0016305A">
      <w:pPr>
        <w:pStyle w:val="Corpsdetexte"/>
      </w:pPr>
      <w:r>
        <w:rPr>
          <w:i/>
        </w:rPr>
        <w:t xml:space="preserve">b. </w:t>
      </w:r>
      <w:r>
        <w:rPr>
          <w:i/>
          <w:u w:val="single"/>
        </w:rPr>
        <w:t>Outils de conceptualisation</w:t>
      </w:r>
    </w:p>
    <w:p w14:paraId="09BD0AB2" w14:textId="77777777" w:rsidR="0016305A" w:rsidRDefault="0016305A">
      <w:pPr>
        <w:pStyle w:val="Corpsdetexte"/>
        <w:rPr>
          <w:i/>
          <w:u w:val="single"/>
        </w:rPr>
      </w:pPr>
    </w:p>
    <w:p w14:paraId="34501685" w14:textId="3211DA57" w:rsidR="0016305A" w:rsidRDefault="00DB2EA8">
      <w:pPr>
        <w:pStyle w:val="Corpsdetexte"/>
        <w:spacing w:after="0"/>
      </w:pPr>
      <w:r>
        <w:rPr>
          <w:b/>
          <w:bCs/>
          <w:i/>
          <w:iCs/>
          <w:noProof/>
        </w:rPr>
        <w:drawing>
          <wp:anchor distT="0" distB="0" distL="0" distR="0" simplePos="0" relativeHeight="251661312" behindDoc="0" locked="0" layoutInCell="1" allowOverlap="1" wp14:anchorId="3C86692A" wp14:editId="3FF4EC16">
            <wp:simplePos x="0" y="0"/>
            <wp:positionH relativeFrom="column">
              <wp:posOffset>191770</wp:posOffset>
            </wp:positionH>
            <wp:positionV relativeFrom="paragraph">
              <wp:posOffset>31750</wp:posOffset>
            </wp:positionV>
            <wp:extent cx="889000" cy="478790"/>
            <wp:effectExtent l="0" t="0" r="0" b="0"/>
            <wp:wrapSquare wrapText="larges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89000" cy="4787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16305A">
        <w:rPr>
          <w:b/>
          <w:bCs/>
          <w:i/>
          <w:iCs/>
        </w:rPr>
        <w:tab/>
        <w:t>Looping</w:t>
      </w:r>
    </w:p>
    <w:p w14:paraId="7F7CCD92" w14:textId="77777777" w:rsidR="0016305A" w:rsidRDefault="0016305A">
      <w:pPr>
        <w:pStyle w:val="Corpsdetexte"/>
        <w:spacing w:after="0"/>
      </w:pPr>
      <w:r>
        <w:tab/>
        <w:t xml:space="preserve">Looping est un logiciel français permettant de concevoir </w:t>
      </w:r>
      <w:proofErr w:type="gramStart"/>
      <w:r>
        <w:t>des modèles conceptuel</w:t>
      </w:r>
      <w:proofErr w:type="gramEnd"/>
      <w:r>
        <w:t xml:space="preserve"> de données (MCD / MLD). Le MCD est une représentation schématique de la base de données et des relations entre les différentes tables.</w:t>
      </w:r>
    </w:p>
    <w:p w14:paraId="71E75166" w14:textId="77777777" w:rsidR="0016305A" w:rsidRDefault="0016305A">
      <w:pPr>
        <w:pStyle w:val="Corpsdetexte"/>
        <w:spacing w:after="0"/>
      </w:pPr>
    </w:p>
    <w:p w14:paraId="522A9D88" w14:textId="77777777" w:rsidR="0016305A" w:rsidRDefault="0016305A">
      <w:pPr>
        <w:pStyle w:val="Corpsdetexte"/>
        <w:spacing w:after="0"/>
      </w:pPr>
    </w:p>
    <w:p w14:paraId="47EA3E67" w14:textId="79A31F7D" w:rsidR="0016305A" w:rsidRDefault="00DB2EA8">
      <w:pPr>
        <w:pStyle w:val="Corpsdetexte"/>
      </w:pPr>
      <w:r>
        <w:rPr>
          <w:b/>
          <w:bCs/>
          <w:i/>
          <w:iCs/>
          <w:noProof/>
        </w:rPr>
        <w:drawing>
          <wp:anchor distT="0" distB="0" distL="0" distR="0" simplePos="0" relativeHeight="251643904" behindDoc="0" locked="0" layoutInCell="1" allowOverlap="1" wp14:anchorId="0B7D47ED" wp14:editId="6E70D4DD">
            <wp:simplePos x="0" y="0"/>
            <wp:positionH relativeFrom="column">
              <wp:posOffset>236855</wp:posOffset>
            </wp:positionH>
            <wp:positionV relativeFrom="paragraph">
              <wp:posOffset>31115</wp:posOffset>
            </wp:positionV>
            <wp:extent cx="889000" cy="436880"/>
            <wp:effectExtent l="0" t="0" r="0" b="0"/>
            <wp:wrapSquare wrapText="larges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89000" cy="4368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16305A">
        <w:rPr>
          <w:b/>
          <w:bCs/>
          <w:i/>
          <w:iCs/>
        </w:rPr>
        <w:tab/>
      </w:r>
      <w:proofErr w:type="spellStart"/>
      <w:r w:rsidR="0016305A">
        <w:rPr>
          <w:b/>
          <w:bCs/>
          <w:i/>
          <w:iCs/>
        </w:rPr>
        <w:t>Mindmeister</w:t>
      </w:r>
      <w:proofErr w:type="spellEnd"/>
    </w:p>
    <w:p w14:paraId="0068C0A6" w14:textId="77777777" w:rsidR="0016305A" w:rsidRDefault="0016305A">
      <w:pPr>
        <w:pStyle w:val="Corpsdetexte"/>
      </w:pPr>
      <w:r>
        <w:tab/>
      </w:r>
      <w:proofErr w:type="spellStart"/>
      <w:r>
        <w:t>Mindmeister</w:t>
      </w:r>
      <w:proofErr w:type="spellEnd"/>
      <w:r>
        <w:t xml:space="preserve"> est un outil web gratuit permettant de réaliser des </w:t>
      </w:r>
      <w:r>
        <w:tab/>
        <w:t>cartographies mentales. Cet outil m’a permis de réaliser l’arborescence du site.</w:t>
      </w:r>
    </w:p>
    <w:p w14:paraId="4DB361DE" w14:textId="77777777" w:rsidR="0016305A" w:rsidRDefault="0016305A">
      <w:pPr>
        <w:pStyle w:val="Corpsdetexte"/>
        <w:rPr>
          <w:i/>
          <w:iCs/>
        </w:rPr>
      </w:pPr>
    </w:p>
    <w:p w14:paraId="75BE5903" w14:textId="2C33B9BA" w:rsidR="0016305A" w:rsidRDefault="00DB2EA8">
      <w:pPr>
        <w:pStyle w:val="Corpsdetexte"/>
      </w:pPr>
      <w:r>
        <w:rPr>
          <w:b/>
          <w:bCs/>
          <w:i/>
          <w:iCs/>
          <w:noProof/>
        </w:rPr>
        <w:drawing>
          <wp:anchor distT="0" distB="0" distL="0" distR="0" simplePos="0" relativeHeight="251644928" behindDoc="0" locked="0" layoutInCell="1" allowOverlap="1" wp14:anchorId="603D1681" wp14:editId="07BB0176">
            <wp:simplePos x="0" y="0"/>
            <wp:positionH relativeFrom="column">
              <wp:posOffset>363855</wp:posOffset>
            </wp:positionH>
            <wp:positionV relativeFrom="paragraph">
              <wp:posOffset>46990</wp:posOffset>
            </wp:positionV>
            <wp:extent cx="599440" cy="599440"/>
            <wp:effectExtent l="0" t="0" r="0" b="0"/>
            <wp:wrapSquare wrapText="larges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9440" cy="5994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16305A">
        <w:rPr>
          <w:b/>
          <w:bCs/>
          <w:i/>
          <w:iCs/>
        </w:rPr>
        <w:tab/>
      </w:r>
      <w:proofErr w:type="spellStart"/>
      <w:r w:rsidR="0016305A">
        <w:rPr>
          <w:b/>
          <w:bCs/>
          <w:i/>
          <w:iCs/>
        </w:rPr>
        <w:t>Pencil</w:t>
      </w:r>
      <w:proofErr w:type="spellEnd"/>
    </w:p>
    <w:p w14:paraId="2269CEBD" w14:textId="77777777" w:rsidR="0016305A" w:rsidRDefault="0016305A">
      <w:pPr>
        <w:pStyle w:val="Corpsdetexte"/>
      </w:pPr>
      <w:r>
        <w:tab/>
      </w:r>
      <w:proofErr w:type="spellStart"/>
      <w:r>
        <w:t>Pencil</w:t>
      </w:r>
      <w:proofErr w:type="spellEnd"/>
      <w:r>
        <w:t xml:space="preserve"> est un logiciel gratuit permettant de réaliser des </w:t>
      </w:r>
      <w:r>
        <w:tab/>
      </w:r>
      <w:r>
        <w:tab/>
      </w:r>
      <w:r>
        <w:tab/>
        <w:t xml:space="preserve">maquettages visuels. </w:t>
      </w:r>
    </w:p>
    <w:p w14:paraId="502CEBDF" w14:textId="77777777" w:rsidR="0016305A" w:rsidRDefault="0016305A">
      <w:pPr>
        <w:pStyle w:val="Corpsdetexte"/>
      </w:pPr>
    </w:p>
    <w:p w14:paraId="6661A13A" w14:textId="77777777" w:rsidR="0016305A" w:rsidRDefault="0016305A">
      <w:pPr>
        <w:pStyle w:val="Corpsdetexte"/>
        <w:rPr>
          <w:i/>
        </w:rPr>
      </w:pPr>
    </w:p>
    <w:p w14:paraId="4A731865" w14:textId="77777777" w:rsidR="0016305A" w:rsidRDefault="0016305A">
      <w:pPr>
        <w:pStyle w:val="Corpsdetexte"/>
      </w:pPr>
      <w:r>
        <w:rPr>
          <w:i/>
        </w:rPr>
        <w:t xml:space="preserve">c. Outils de </w:t>
      </w:r>
      <w:proofErr w:type="spellStart"/>
      <w:r>
        <w:rPr>
          <w:i/>
        </w:rPr>
        <w:t>ve</w:t>
      </w:r>
      <w:r>
        <w:rPr>
          <w:i/>
          <w:u w:val="single"/>
        </w:rPr>
        <w:t>rsionning</w:t>
      </w:r>
      <w:proofErr w:type="spellEnd"/>
    </w:p>
    <w:p w14:paraId="3C7BAADD" w14:textId="77777777" w:rsidR="0016305A" w:rsidRDefault="0016305A">
      <w:pPr>
        <w:pStyle w:val="Corpsdetexte"/>
        <w:rPr>
          <w:i/>
          <w:u w:val="single"/>
        </w:rPr>
      </w:pPr>
    </w:p>
    <w:p w14:paraId="6F56C7C2" w14:textId="42B54F93" w:rsidR="0016305A" w:rsidRDefault="00DB2EA8">
      <w:pPr>
        <w:pStyle w:val="Corpsdetexte"/>
      </w:pPr>
      <w:r>
        <w:rPr>
          <w:b/>
          <w:bCs/>
          <w:noProof/>
        </w:rPr>
        <w:drawing>
          <wp:anchor distT="0" distB="0" distL="0" distR="0" simplePos="0" relativeHeight="251645952" behindDoc="0" locked="0" layoutInCell="1" allowOverlap="1" wp14:anchorId="229530AD" wp14:editId="665414F8">
            <wp:simplePos x="0" y="0"/>
            <wp:positionH relativeFrom="column">
              <wp:posOffset>191135</wp:posOffset>
            </wp:positionH>
            <wp:positionV relativeFrom="paragraph">
              <wp:posOffset>8255</wp:posOffset>
            </wp:positionV>
            <wp:extent cx="927100" cy="386715"/>
            <wp:effectExtent l="0" t="0" r="0" b="0"/>
            <wp:wrapSquare wrapText="larges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27100" cy="3867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16305A">
        <w:rPr>
          <w:b/>
          <w:bCs/>
        </w:rPr>
        <w:tab/>
        <w:t>Git/</w:t>
      </w:r>
      <w:proofErr w:type="spellStart"/>
      <w:r w:rsidR="0016305A">
        <w:rPr>
          <w:b/>
          <w:bCs/>
        </w:rPr>
        <w:t>Github</w:t>
      </w:r>
      <w:proofErr w:type="spellEnd"/>
    </w:p>
    <w:p w14:paraId="6F3A57C2" w14:textId="0F912439" w:rsidR="0016305A" w:rsidRDefault="00DB2EA8">
      <w:pPr>
        <w:pStyle w:val="Corpsdetexte"/>
      </w:pPr>
      <w:r>
        <w:rPr>
          <w:noProof/>
        </w:rPr>
        <w:drawing>
          <wp:anchor distT="0" distB="0" distL="0" distR="0" simplePos="0" relativeHeight="251646976" behindDoc="0" locked="0" layoutInCell="1" allowOverlap="1" wp14:anchorId="50792035" wp14:editId="3348EBF7">
            <wp:simplePos x="0" y="0"/>
            <wp:positionH relativeFrom="column">
              <wp:posOffset>109220</wp:posOffset>
            </wp:positionH>
            <wp:positionV relativeFrom="paragraph">
              <wp:posOffset>123190</wp:posOffset>
            </wp:positionV>
            <wp:extent cx="1068705" cy="534035"/>
            <wp:effectExtent l="0" t="0" r="0" b="0"/>
            <wp:wrapSquare wrapText="larges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68705" cy="5340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16305A">
        <w:tab/>
        <w:t xml:space="preserve">Git est un logiciel de gestion de version. Git permet en effet de </w:t>
      </w:r>
      <w:r w:rsidR="0016305A">
        <w:tab/>
      </w:r>
      <w:r w:rsidR="0016305A">
        <w:tab/>
        <w:t xml:space="preserve">gérer </w:t>
      </w:r>
      <w:proofErr w:type="gramStart"/>
      <w:r w:rsidR="0016305A">
        <w:t>les différentes version</w:t>
      </w:r>
      <w:proofErr w:type="gramEnd"/>
      <w:r w:rsidR="0016305A">
        <w:t xml:space="preserve"> du site, ses mises à jours. C’est un </w:t>
      </w:r>
      <w:r w:rsidR="0016305A">
        <w:tab/>
      </w:r>
      <w:r w:rsidR="0016305A">
        <w:tab/>
        <w:t>outil très utilisé en entreprise et dans le travail en équipe.</w:t>
      </w:r>
      <w:r w:rsidR="0016305A">
        <w:br/>
      </w:r>
      <w:r w:rsidR="0016305A">
        <w:tab/>
        <w:t>GitHub a été pour moi le moyen de</w:t>
      </w:r>
      <w:r w:rsidR="0016305A">
        <w:tab/>
        <w:t>stocker les différentes versions de mon projet, d’avoir ainsi des sauvegardes, de pouvoir récupérer mon projet sur différents postes (entre mon domicile et le centre de formation par exemple).</w:t>
      </w:r>
    </w:p>
    <w:p w14:paraId="2C45981A" w14:textId="77777777" w:rsidR="0016305A" w:rsidRDefault="0016305A">
      <w:pPr>
        <w:pStyle w:val="Corpsdetexte"/>
      </w:pPr>
    </w:p>
    <w:p w14:paraId="04E8E335" w14:textId="77777777" w:rsidR="0016305A" w:rsidRDefault="0016305A">
      <w:pPr>
        <w:pStyle w:val="Corpsdetexte"/>
      </w:pPr>
      <w:r>
        <w:rPr>
          <w:i/>
        </w:rPr>
        <w:t xml:space="preserve">d. </w:t>
      </w:r>
      <w:r>
        <w:rPr>
          <w:i/>
          <w:iCs/>
          <w:u w:val="single"/>
        </w:rPr>
        <w:t>Outils liés au développement</w:t>
      </w:r>
    </w:p>
    <w:p w14:paraId="75611FD9" w14:textId="77777777" w:rsidR="0016305A" w:rsidRDefault="0016305A">
      <w:pPr>
        <w:pStyle w:val="Corpsdetexte"/>
        <w:rPr>
          <w:i/>
          <w:iCs/>
          <w:u w:val="single"/>
        </w:rPr>
      </w:pPr>
    </w:p>
    <w:p w14:paraId="2A0FBF7F" w14:textId="4C19B5D0" w:rsidR="0016305A" w:rsidRDefault="00DB2EA8">
      <w:pPr>
        <w:pStyle w:val="Corpsdetexte"/>
      </w:pPr>
      <w:r>
        <w:rPr>
          <w:b/>
          <w:bCs/>
          <w:i/>
          <w:iCs/>
          <w:noProof/>
        </w:rPr>
        <w:drawing>
          <wp:anchor distT="0" distB="0" distL="0" distR="0" simplePos="0" relativeHeight="251648000" behindDoc="0" locked="0" layoutInCell="1" allowOverlap="1" wp14:anchorId="51D57668" wp14:editId="6A8359D2">
            <wp:simplePos x="0" y="0"/>
            <wp:positionH relativeFrom="column">
              <wp:posOffset>421640</wp:posOffset>
            </wp:positionH>
            <wp:positionV relativeFrom="paragraph">
              <wp:posOffset>-31750</wp:posOffset>
            </wp:positionV>
            <wp:extent cx="648335" cy="648335"/>
            <wp:effectExtent l="0" t="0" r="0" b="0"/>
            <wp:wrapSquare wrapText="larges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8335" cy="6483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16305A">
        <w:rPr>
          <w:b/>
          <w:bCs/>
          <w:i/>
          <w:iCs/>
        </w:rPr>
        <w:tab/>
        <w:t>Visual Studio Code</w:t>
      </w:r>
    </w:p>
    <w:p w14:paraId="393221C3" w14:textId="77777777" w:rsidR="0016305A" w:rsidRDefault="0016305A">
      <w:pPr>
        <w:pStyle w:val="Corpsdetexte"/>
      </w:pPr>
      <w:r>
        <w:tab/>
        <w:t xml:space="preserve">Pour le développement de mon projet, j’ai souhaité travailler </w:t>
      </w:r>
      <w:r>
        <w:tab/>
      </w:r>
      <w:r>
        <w:tab/>
        <w:t xml:space="preserve">avec Visual Studio Code car il permet l’ajout de nombreux plugins utiles au </w:t>
      </w:r>
      <w:r>
        <w:tab/>
      </w:r>
      <w:r>
        <w:tab/>
      </w:r>
      <w:r>
        <w:tab/>
        <w:t>développement.</w:t>
      </w:r>
    </w:p>
    <w:p w14:paraId="5345F946" w14:textId="77777777" w:rsidR="0016305A" w:rsidRDefault="0016305A">
      <w:pPr>
        <w:pStyle w:val="Corpsdetexte"/>
      </w:pPr>
    </w:p>
    <w:p w14:paraId="3E78DE8D" w14:textId="5123E7DA" w:rsidR="0016305A" w:rsidRDefault="00DB2EA8">
      <w:pPr>
        <w:pStyle w:val="Corpsdetexte"/>
      </w:pPr>
      <w:r>
        <w:rPr>
          <w:noProof/>
        </w:rPr>
        <w:lastRenderedPageBreak/>
        <w:drawing>
          <wp:anchor distT="0" distB="0" distL="0" distR="0" simplePos="0" relativeHeight="251650048" behindDoc="0" locked="0" layoutInCell="1" allowOverlap="1" wp14:anchorId="052C55DE" wp14:editId="58AF1E22">
            <wp:simplePos x="0" y="0"/>
            <wp:positionH relativeFrom="column">
              <wp:posOffset>438150</wp:posOffset>
            </wp:positionH>
            <wp:positionV relativeFrom="paragraph">
              <wp:posOffset>-16510</wp:posOffset>
            </wp:positionV>
            <wp:extent cx="655955" cy="625475"/>
            <wp:effectExtent l="0" t="0" r="0" b="0"/>
            <wp:wrapSquare wrapText="larges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55955" cy="6254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DFEA52F" w14:textId="77777777" w:rsidR="0016305A" w:rsidRDefault="0016305A">
      <w:pPr>
        <w:pStyle w:val="Corpsdetexte"/>
      </w:pPr>
      <w:r>
        <w:tab/>
      </w:r>
      <w:proofErr w:type="spellStart"/>
      <w:r>
        <w:t>Laragon</w:t>
      </w:r>
      <w:proofErr w:type="spellEnd"/>
      <w:r>
        <w:tab/>
        <w:t xml:space="preserve">Pour gérer l’environnement de développement en local j’ai travaillé avec </w:t>
      </w:r>
      <w:r>
        <w:tab/>
      </w:r>
      <w:proofErr w:type="spellStart"/>
      <w:r>
        <w:t>Laragon</w:t>
      </w:r>
      <w:proofErr w:type="spellEnd"/>
      <w:r>
        <w:t xml:space="preserve">, qui comprends un serveur Apache, MySQL et </w:t>
      </w:r>
      <w:proofErr w:type="spellStart"/>
      <w:r>
        <w:t>interpréte</w:t>
      </w:r>
      <w:proofErr w:type="spellEnd"/>
      <w:r>
        <w:t xml:space="preserve"> PHP.</w:t>
      </w:r>
    </w:p>
    <w:p w14:paraId="6D13CD5E" w14:textId="77777777" w:rsidR="0016305A" w:rsidRDefault="0016305A">
      <w:pPr>
        <w:pStyle w:val="Corpsdetexte"/>
      </w:pPr>
    </w:p>
    <w:p w14:paraId="2BBA926D" w14:textId="622A3FD7" w:rsidR="0016305A" w:rsidRDefault="00DB2EA8">
      <w:pPr>
        <w:pStyle w:val="Corpsdetexte"/>
      </w:pPr>
      <w:r>
        <w:rPr>
          <w:noProof/>
        </w:rPr>
        <w:drawing>
          <wp:anchor distT="0" distB="0" distL="0" distR="0" simplePos="0" relativeHeight="251649024" behindDoc="0" locked="0" layoutInCell="1" allowOverlap="1" wp14:anchorId="10E6D036" wp14:editId="26E96090">
            <wp:simplePos x="0" y="0"/>
            <wp:positionH relativeFrom="column">
              <wp:posOffset>486410</wp:posOffset>
            </wp:positionH>
            <wp:positionV relativeFrom="paragraph">
              <wp:posOffset>-19685</wp:posOffset>
            </wp:positionV>
            <wp:extent cx="589280" cy="589280"/>
            <wp:effectExtent l="0" t="0" r="0" b="0"/>
            <wp:wrapSquare wrapText="larges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9280" cy="5892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F901C11" w14:textId="77777777" w:rsidR="0016305A" w:rsidRDefault="0016305A">
      <w:pPr>
        <w:pStyle w:val="Corpsdetexte"/>
      </w:pPr>
      <w:r>
        <w:tab/>
      </w:r>
      <w:proofErr w:type="spellStart"/>
      <w:r>
        <w:t>HeidiSQL</w:t>
      </w:r>
      <w:proofErr w:type="spellEnd"/>
      <w:r>
        <w:tab/>
      </w:r>
      <w:proofErr w:type="spellStart"/>
      <w:r>
        <w:t>HeidiSQL</w:t>
      </w:r>
      <w:proofErr w:type="spellEnd"/>
      <w:r>
        <w:t xml:space="preserve"> est un outil d’administration de base de données, livré avec </w:t>
      </w:r>
      <w:r>
        <w:tab/>
      </w:r>
      <w:proofErr w:type="spellStart"/>
      <w:r>
        <w:t>Laragon</w:t>
      </w:r>
      <w:proofErr w:type="spellEnd"/>
    </w:p>
    <w:p w14:paraId="4691820E" w14:textId="77777777" w:rsidR="0016305A" w:rsidRDefault="0016305A">
      <w:pPr>
        <w:pStyle w:val="Corpsdetexte"/>
      </w:pPr>
    </w:p>
    <w:p w14:paraId="573730AC" w14:textId="74C34E58" w:rsidR="0016305A" w:rsidRDefault="00DB2EA8">
      <w:pPr>
        <w:pStyle w:val="Corpsdetexte"/>
      </w:pPr>
      <w:r>
        <w:rPr>
          <w:rFonts w:eastAsia="Liberation Serif" w:cs="Liberation Serif"/>
          <w:noProof/>
        </w:rPr>
        <w:drawing>
          <wp:anchor distT="0" distB="0" distL="0" distR="0" simplePos="0" relativeHeight="251662336" behindDoc="0" locked="0" layoutInCell="1" allowOverlap="1" wp14:anchorId="01CE61B1" wp14:editId="5819E717">
            <wp:simplePos x="0" y="0"/>
            <wp:positionH relativeFrom="column">
              <wp:posOffset>459105</wp:posOffset>
            </wp:positionH>
            <wp:positionV relativeFrom="paragraph">
              <wp:posOffset>47625</wp:posOffset>
            </wp:positionV>
            <wp:extent cx="661670" cy="661670"/>
            <wp:effectExtent l="0" t="0" r="0" b="0"/>
            <wp:wrapSquare wrapText="larges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1670" cy="6616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16305A">
        <w:t xml:space="preserve"> </w:t>
      </w:r>
      <w:r w:rsidR="0016305A">
        <w:tab/>
      </w:r>
      <w:proofErr w:type="spellStart"/>
      <w:r w:rsidR="0016305A">
        <w:rPr>
          <w:b/>
          <w:bCs/>
        </w:rPr>
        <w:t>Fontawesome</w:t>
      </w:r>
      <w:proofErr w:type="spellEnd"/>
    </w:p>
    <w:p w14:paraId="7B530B4D" w14:textId="77777777" w:rsidR="0016305A" w:rsidRDefault="0016305A">
      <w:pPr>
        <w:pStyle w:val="Corpsdetexte"/>
      </w:pPr>
      <w:r>
        <w:tab/>
      </w:r>
      <w:proofErr w:type="spellStart"/>
      <w:r>
        <w:t>Fontawesome</w:t>
      </w:r>
      <w:proofErr w:type="spellEnd"/>
      <w:r>
        <w:t xml:space="preserve"> est une librairie d’icônes vectorielles.</w:t>
      </w:r>
    </w:p>
    <w:p w14:paraId="3BE57A7D" w14:textId="77777777" w:rsidR="0016305A" w:rsidRDefault="0016305A">
      <w:pPr>
        <w:pStyle w:val="Corpsdetexte"/>
      </w:pPr>
      <w:r>
        <w:tab/>
      </w:r>
      <w:proofErr w:type="gramStart"/>
      <w:r>
        <w:t>Tous les icônes présent</w:t>
      </w:r>
      <w:proofErr w:type="gramEnd"/>
      <w:r>
        <w:t xml:space="preserve"> dans le projet vienne de cette librairie.</w:t>
      </w:r>
    </w:p>
    <w:p w14:paraId="6D98EE71" w14:textId="77777777" w:rsidR="0016305A" w:rsidRDefault="0016305A">
      <w:pPr>
        <w:pStyle w:val="Corpsdetexte"/>
      </w:pPr>
    </w:p>
    <w:p w14:paraId="1F004782" w14:textId="77777777" w:rsidR="0016305A" w:rsidRDefault="0016305A">
      <w:pPr>
        <w:pStyle w:val="Corpsdetexte"/>
      </w:pPr>
      <w:r>
        <w:t xml:space="preserve">e. </w:t>
      </w:r>
      <w:r>
        <w:rPr>
          <w:i/>
          <w:iCs/>
          <w:u w:val="single"/>
        </w:rPr>
        <w:t>Langages, bibliothèques et environnement de développements web</w:t>
      </w:r>
    </w:p>
    <w:p w14:paraId="68C413C6" w14:textId="77777777" w:rsidR="0016305A" w:rsidRDefault="0016305A">
      <w:pPr>
        <w:pStyle w:val="Corpsdetexte"/>
      </w:pPr>
    </w:p>
    <w:p w14:paraId="4537930F" w14:textId="77777777" w:rsidR="0016305A" w:rsidRDefault="0016305A">
      <w:pPr>
        <w:pStyle w:val="Corpsdetexte"/>
        <w:numPr>
          <w:ilvl w:val="0"/>
          <w:numId w:val="6"/>
        </w:numPr>
      </w:pPr>
      <w:r>
        <w:t>Les langages côté client :</w:t>
      </w:r>
    </w:p>
    <w:p w14:paraId="00117128" w14:textId="77777777" w:rsidR="0016305A" w:rsidRDefault="0016305A">
      <w:pPr>
        <w:pStyle w:val="Corpsdetexte"/>
      </w:pPr>
    </w:p>
    <w:p w14:paraId="382EC2AE" w14:textId="4141E198" w:rsidR="0016305A" w:rsidRDefault="00DB2EA8">
      <w:pPr>
        <w:pStyle w:val="Corpsdetexte"/>
        <w:spacing w:after="0"/>
      </w:pPr>
      <w:r>
        <w:rPr>
          <w:b/>
          <w:bCs/>
          <w:noProof/>
        </w:rPr>
        <w:drawing>
          <wp:anchor distT="0" distB="0" distL="0" distR="0" simplePos="0" relativeHeight="251651072" behindDoc="0" locked="0" layoutInCell="1" allowOverlap="1" wp14:anchorId="65866E02" wp14:editId="7196CCF6">
            <wp:simplePos x="0" y="0"/>
            <wp:positionH relativeFrom="column">
              <wp:posOffset>415925</wp:posOffset>
            </wp:positionH>
            <wp:positionV relativeFrom="paragraph">
              <wp:posOffset>-5080</wp:posOffset>
            </wp:positionV>
            <wp:extent cx="749300" cy="749300"/>
            <wp:effectExtent l="0" t="0" r="0" b="0"/>
            <wp:wrapSquare wrapText="larges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49300" cy="7493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16305A">
        <w:rPr>
          <w:b/>
          <w:bCs/>
        </w:rPr>
        <w:tab/>
        <w:t>HTML 5</w:t>
      </w:r>
      <w:r w:rsidR="0016305A">
        <w:t xml:space="preserve"> </w:t>
      </w:r>
    </w:p>
    <w:p w14:paraId="74EF5B0F" w14:textId="77777777" w:rsidR="0016305A" w:rsidRDefault="0016305A">
      <w:pPr>
        <w:pStyle w:val="Corpsdetexte"/>
        <w:spacing w:after="0"/>
      </w:pPr>
      <w:r>
        <w:tab/>
        <w:t xml:space="preserve">Le HyperText Markup </w:t>
      </w:r>
      <w:proofErr w:type="spellStart"/>
      <w:r>
        <w:t>Language</w:t>
      </w:r>
      <w:proofErr w:type="spellEnd"/>
      <w:r>
        <w:t xml:space="preserve"> (HTML) est un langage </w:t>
      </w:r>
      <w:r>
        <w:tab/>
      </w:r>
      <w:r>
        <w:tab/>
      </w:r>
      <w:r>
        <w:tab/>
        <w:t xml:space="preserve">permettant de rédiger de l’hypertexte. </w:t>
      </w:r>
    </w:p>
    <w:p w14:paraId="1D8551BA" w14:textId="77777777" w:rsidR="0016305A" w:rsidRDefault="0016305A">
      <w:pPr>
        <w:pStyle w:val="Corpsdetexte"/>
        <w:spacing w:after="0"/>
      </w:pPr>
      <w:r>
        <w:tab/>
        <w:t>Son système de balisage et d’attribut permet de définir le sens du contenu et son interprétation par les navigateurs (représenté dans le Document Object Manager (DOM)).</w:t>
      </w:r>
    </w:p>
    <w:p w14:paraId="1E9D090A" w14:textId="77777777" w:rsidR="0016305A" w:rsidRDefault="0016305A">
      <w:pPr>
        <w:pStyle w:val="Corpsdetexte"/>
        <w:spacing w:after="0"/>
      </w:pPr>
      <w:r>
        <w:tab/>
      </w:r>
      <w:r>
        <w:tab/>
      </w:r>
    </w:p>
    <w:p w14:paraId="09708E84" w14:textId="77777777" w:rsidR="0016305A" w:rsidRDefault="0016305A">
      <w:pPr>
        <w:pStyle w:val="Corpsdetexte"/>
        <w:spacing w:after="0"/>
      </w:pPr>
      <w:r>
        <w:t>La sémantique est une notion importante en HTML car chaque balise a son utilité et les moteurs de recherche se basent aujourd’hui sur ces balises pour définir des mots-clés et le référencement.</w:t>
      </w:r>
    </w:p>
    <w:p w14:paraId="3E18152D" w14:textId="77777777" w:rsidR="0016305A" w:rsidRDefault="0016305A">
      <w:pPr>
        <w:pStyle w:val="Corpsdetexte"/>
        <w:spacing w:after="0"/>
      </w:pPr>
    </w:p>
    <w:p w14:paraId="3CF1342B" w14:textId="1EB54F1C" w:rsidR="0016305A" w:rsidRDefault="00DB2EA8">
      <w:pPr>
        <w:pStyle w:val="Corpsdetexte"/>
        <w:spacing w:after="0"/>
      </w:pPr>
      <w:r>
        <w:rPr>
          <w:noProof/>
        </w:rPr>
        <w:drawing>
          <wp:anchor distT="0" distB="0" distL="0" distR="0" simplePos="0" relativeHeight="251652096" behindDoc="0" locked="0" layoutInCell="1" allowOverlap="1" wp14:anchorId="71373118" wp14:editId="55E07354">
            <wp:simplePos x="0" y="0"/>
            <wp:positionH relativeFrom="column">
              <wp:posOffset>511810</wp:posOffset>
            </wp:positionH>
            <wp:positionV relativeFrom="paragraph">
              <wp:posOffset>158750</wp:posOffset>
            </wp:positionV>
            <wp:extent cx="548640" cy="775335"/>
            <wp:effectExtent l="0" t="0" r="0" b="0"/>
            <wp:wrapSquare wrapText="larges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 cy="7753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C6B20C7" w14:textId="77777777" w:rsidR="0016305A" w:rsidRDefault="0016305A">
      <w:pPr>
        <w:pStyle w:val="Corpsdetexte"/>
        <w:spacing w:after="0"/>
      </w:pPr>
      <w:r>
        <w:rPr>
          <w:b/>
          <w:bCs/>
        </w:rPr>
        <w:tab/>
        <w:t xml:space="preserve">CSS et la bibliothèque </w:t>
      </w:r>
      <w:proofErr w:type="spellStart"/>
      <w:r>
        <w:rPr>
          <w:b/>
          <w:bCs/>
        </w:rPr>
        <w:t>KnaCSS</w:t>
      </w:r>
      <w:proofErr w:type="spellEnd"/>
    </w:p>
    <w:p w14:paraId="04D52CE4" w14:textId="77777777" w:rsidR="0016305A" w:rsidRDefault="0016305A">
      <w:pPr>
        <w:pStyle w:val="Corpsdetexte"/>
        <w:spacing w:after="0"/>
      </w:pPr>
      <w:r>
        <w:tab/>
        <w:t xml:space="preserve">Le </w:t>
      </w:r>
      <w:proofErr w:type="spellStart"/>
      <w:r>
        <w:t>Cascading</w:t>
      </w:r>
      <w:proofErr w:type="spellEnd"/>
      <w:r>
        <w:t xml:space="preserve"> Style Sheets (CSS) est un langage de feuille de </w:t>
      </w:r>
      <w:r>
        <w:tab/>
      </w:r>
      <w:r>
        <w:tab/>
        <w:t xml:space="preserve">style utilisé pour illustrer le langage HTML. </w:t>
      </w:r>
    </w:p>
    <w:p w14:paraId="0127DBF5" w14:textId="77777777" w:rsidR="0016305A" w:rsidRDefault="0016305A">
      <w:pPr>
        <w:pStyle w:val="Corpsdetexte"/>
        <w:spacing w:after="0"/>
      </w:pPr>
      <w:r>
        <w:tab/>
        <w:t>En se basant du les balises et attributs définit en HTML, le CSS permet de mettre du style au texte : définir la taille, la couleur, la position…</w:t>
      </w:r>
    </w:p>
    <w:p w14:paraId="712DF129" w14:textId="77777777" w:rsidR="0016305A" w:rsidRDefault="0016305A">
      <w:pPr>
        <w:pStyle w:val="Corpsdetexte"/>
        <w:spacing w:after="0"/>
      </w:pPr>
      <w:r>
        <w:t xml:space="preserve">Le CSS définit aussi l’aspect responsive (le fait d’adapter le visuel au support) notamment avec les </w:t>
      </w:r>
      <w:proofErr w:type="spellStart"/>
      <w:r>
        <w:t>medias</w:t>
      </w:r>
      <w:proofErr w:type="spellEnd"/>
      <w:r>
        <w:t xml:space="preserve"> </w:t>
      </w:r>
      <w:proofErr w:type="spellStart"/>
      <w:r>
        <w:t>queries</w:t>
      </w:r>
      <w:proofErr w:type="spellEnd"/>
      <w:r>
        <w:t xml:space="preserve">. Dans ce but a été développé le principe des </w:t>
      </w:r>
      <w:proofErr w:type="spellStart"/>
      <w:r>
        <w:t>flexbox</w:t>
      </w:r>
      <w:proofErr w:type="spellEnd"/>
      <w:r>
        <w:t xml:space="preserve"> et plus récemment les </w:t>
      </w:r>
      <w:proofErr w:type="spellStart"/>
      <w:r>
        <w:t>grids</w:t>
      </w:r>
      <w:proofErr w:type="spellEnd"/>
      <w:r>
        <w:t>.</w:t>
      </w:r>
    </w:p>
    <w:p w14:paraId="0A89A3B7" w14:textId="77777777" w:rsidR="0016305A" w:rsidRDefault="0016305A">
      <w:pPr>
        <w:pStyle w:val="Corpsdetexte"/>
        <w:spacing w:after="0"/>
      </w:pPr>
    </w:p>
    <w:p w14:paraId="5D5A5F32" w14:textId="6A4B346B" w:rsidR="0016305A" w:rsidRDefault="00DB2EA8">
      <w:pPr>
        <w:pStyle w:val="Corpsdetexte"/>
        <w:spacing w:after="0"/>
      </w:pPr>
      <w:r>
        <w:rPr>
          <w:noProof/>
        </w:rPr>
        <w:drawing>
          <wp:anchor distT="0" distB="0" distL="0" distR="0" simplePos="0" relativeHeight="251653120" behindDoc="0" locked="0" layoutInCell="1" allowOverlap="1" wp14:anchorId="6D636BEA" wp14:editId="1C6F0623">
            <wp:simplePos x="0" y="0"/>
            <wp:positionH relativeFrom="column">
              <wp:posOffset>191770</wp:posOffset>
            </wp:positionH>
            <wp:positionV relativeFrom="paragraph">
              <wp:posOffset>-12065</wp:posOffset>
            </wp:positionV>
            <wp:extent cx="980440" cy="382270"/>
            <wp:effectExtent l="0" t="0" r="0" b="0"/>
            <wp:wrapSquare wrapText="larges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80440" cy="382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16305A">
        <w:tab/>
        <w:t xml:space="preserve">Pour plus facilement réaliser le responsive du site, j’ai décidé d’utiliser la </w:t>
      </w:r>
      <w:r w:rsidR="0016305A">
        <w:tab/>
        <w:t xml:space="preserve">bibliothèque CSS </w:t>
      </w:r>
      <w:proofErr w:type="spellStart"/>
      <w:r w:rsidR="0016305A">
        <w:t>KnaCSS</w:t>
      </w:r>
      <w:proofErr w:type="spellEnd"/>
      <w:r w:rsidR="0016305A">
        <w:t xml:space="preserve">. </w:t>
      </w:r>
    </w:p>
    <w:p w14:paraId="6F02F873" w14:textId="77777777" w:rsidR="0016305A" w:rsidRDefault="0016305A">
      <w:pPr>
        <w:pStyle w:val="Corpsdetexte"/>
        <w:spacing w:after="0"/>
      </w:pPr>
    </w:p>
    <w:p w14:paraId="60023435" w14:textId="77777777" w:rsidR="0016305A" w:rsidRDefault="0016305A">
      <w:pPr>
        <w:pStyle w:val="Corpsdetexte"/>
        <w:spacing w:after="0"/>
      </w:pPr>
    </w:p>
    <w:p w14:paraId="4F99CCC4" w14:textId="77777777" w:rsidR="0016305A" w:rsidRDefault="0016305A">
      <w:pPr>
        <w:pStyle w:val="Corpsdetexte"/>
        <w:spacing w:after="0"/>
      </w:pPr>
    </w:p>
    <w:p w14:paraId="5A514A2D" w14:textId="22DAADE6" w:rsidR="0016305A" w:rsidRDefault="00DB2EA8">
      <w:pPr>
        <w:pStyle w:val="Corpsdetexte"/>
        <w:spacing w:after="0"/>
      </w:pPr>
      <w:r>
        <w:rPr>
          <w:b/>
          <w:bCs/>
          <w:noProof/>
        </w:rPr>
        <w:drawing>
          <wp:anchor distT="0" distB="0" distL="0" distR="0" simplePos="0" relativeHeight="251654144" behindDoc="0" locked="0" layoutInCell="1" allowOverlap="1" wp14:anchorId="1A2FD623" wp14:editId="0F008AD4">
            <wp:simplePos x="0" y="0"/>
            <wp:positionH relativeFrom="column">
              <wp:posOffset>440690</wp:posOffset>
            </wp:positionH>
            <wp:positionV relativeFrom="paragraph">
              <wp:posOffset>37465</wp:posOffset>
            </wp:positionV>
            <wp:extent cx="605790" cy="852805"/>
            <wp:effectExtent l="0" t="0" r="0" b="0"/>
            <wp:wrapSquare wrapText="larges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5790" cy="8528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16305A">
        <w:rPr>
          <w:b/>
          <w:bCs/>
        </w:rPr>
        <w:tab/>
        <w:t>JavaScript et la bibliothèque JQuery</w:t>
      </w:r>
    </w:p>
    <w:p w14:paraId="7B978B6B" w14:textId="77777777" w:rsidR="0016305A" w:rsidRDefault="0016305A">
      <w:pPr>
        <w:pStyle w:val="Corpsdetexte"/>
        <w:spacing w:after="0"/>
      </w:pPr>
      <w:r>
        <w:tab/>
        <w:t xml:space="preserve">JavaScript est un langage asynchrone de programmation </w:t>
      </w:r>
      <w:r>
        <w:tab/>
      </w:r>
      <w:r>
        <w:tab/>
      </w:r>
      <w:r>
        <w:tab/>
      </w:r>
      <w:r>
        <w:tab/>
        <w:t xml:space="preserve">événementiel. </w:t>
      </w:r>
    </w:p>
    <w:p w14:paraId="7FCC775C" w14:textId="356240C4" w:rsidR="0016305A" w:rsidRDefault="00DB2EA8">
      <w:pPr>
        <w:pStyle w:val="Corpsdetexte"/>
        <w:spacing w:after="0"/>
      </w:pPr>
      <w:r>
        <w:rPr>
          <w:noProof/>
        </w:rPr>
        <w:drawing>
          <wp:anchor distT="0" distB="0" distL="0" distR="0" simplePos="0" relativeHeight="251655168" behindDoc="0" locked="0" layoutInCell="1" allowOverlap="1" wp14:anchorId="3836C65F" wp14:editId="07006653">
            <wp:simplePos x="0" y="0"/>
            <wp:positionH relativeFrom="column">
              <wp:posOffset>98425</wp:posOffset>
            </wp:positionH>
            <wp:positionV relativeFrom="paragraph">
              <wp:posOffset>321310</wp:posOffset>
            </wp:positionV>
            <wp:extent cx="1199515" cy="596265"/>
            <wp:effectExtent l="0" t="0" r="0" b="0"/>
            <wp:wrapSquare wrapText="larges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99515" cy="5962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16305A">
        <w:tab/>
      </w:r>
      <w:proofErr w:type="gramStart"/>
      <w:r w:rsidR="0016305A">
        <w:t>A la base employé</w:t>
      </w:r>
      <w:proofErr w:type="gramEnd"/>
      <w:r w:rsidR="0016305A">
        <w:t xml:space="preserve"> pour créer des pages web interactives, donc pour le front </w:t>
      </w:r>
      <w:r w:rsidR="0016305A">
        <w:tab/>
        <w:t xml:space="preserve">end, JavaScript est de plus en plus utilisé côté serveur notamment avec </w:t>
      </w:r>
      <w:r w:rsidR="0016305A">
        <w:tab/>
        <w:t>Node.js.</w:t>
      </w:r>
    </w:p>
    <w:p w14:paraId="620C0F69" w14:textId="77777777" w:rsidR="0016305A" w:rsidRDefault="0016305A">
      <w:pPr>
        <w:pStyle w:val="Corpsdetexte"/>
        <w:spacing w:after="0"/>
      </w:pPr>
      <w:r>
        <w:tab/>
        <w:t xml:space="preserve">JavaScript permet donc de rendre les pages web plus interactives, en </w:t>
      </w:r>
      <w:r>
        <w:tab/>
        <w:t xml:space="preserve">interagissant directement avec le DOM, une interface de programmation où les balises et attribut HTML et CSS de chaque page sont représentées. </w:t>
      </w:r>
    </w:p>
    <w:p w14:paraId="03B82D41" w14:textId="77777777" w:rsidR="0016305A" w:rsidRDefault="0016305A">
      <w:pPr>
        <w:pStyle w:val="Corpsdetexte"/>
        <w:spacing w:after="0"/>
      </w:pPr>
      <w:r>
        <w:t>JavaScript intègre également AJAX (</w:t>
      </w:r>
      <w:proofErr w:type="spellStart"/>
      <w:r>
        <w:t>Asynchronous</w:t>
      </w:r>
      <w:proofErr w:type="spellEnd"/>
      <w:r>
        <w:t xml:space="preserve"> JavaScript And XML), qui est utilisé pour traiter des requêtes http, de manière asynchrone et permettant ainsi de récupérer des données et de les afficher, sans rafraîchir la page internet.</w:t>
      </w:r>
    </w:p>
    <w:p w14:paraId="4BACBEA0" w14:textId="77777777" w:rsidR="0016305A" w:rsidRDefault="0016305A">
      <w:pPr>
        <w:pStyle w:val="Corpsdetexte"/>
        <w:spacing w:after="0"/>
      </w:pPr>
    </w:p>
    <w:p w14:paraId="3D19D9D1" w14:textId="6E2748D6" w:rsidR="0016305A" w:rsidRDefault="00DB2EA8">
      <w:pPr>
        <w:pStyle w:val="Corpsdetexte"/>
        <w:spacing w:after="0"/>
      </w:pPr>
      <w:r>
        <w:rPr>
          <w:noProof/>
        </w:rPr>
        <w:drawing>
          <wp:anchor distT="0" distB="0" distL="0" distR="0" simplePos="0" relativeHeight="251656192" behindDoc="0" locked="0" layoutInCell="1" allowOverlap="1" wp14:anchorId="2864F332" wp14:editId="105A2AC4">
            <wp:simplePos x="0" y="0"/>
            <wp:positionH relativeFrom="column">
              <wp:posOffset>11430</wp:posOffset>
            </wp:positionH>
            <wp:positionV relativeFrom="paragraph">
              <wp:posOffset>48260</wp:posOffset>
            </wp:positionV>
            <wp:extent cx="1201420" cy="292100"/>
            <wp:effectExtent l="0" t="0" r="0" b="0"/>
            <wp:wrapSquare wrapText="larges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01420" cy="2921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16305A">
        <w:tab/>
        <w:t xml:space="preserve">Dans mon projet, j’ai utilisé JQuery, une bibliothèque JavaScript qui </w:t>
      </w:r>
      <w:r w:rsidR="0016305A">
        <w:tab/>
        <w:t xml:space="preserve">simplifie sa syntaxe </w:t>
      </w:r>
      <w:proofErr w:type="gramStart"/>
      <w:r w:rsidR="0016305A">
        <w:t>notamment  avec</w:t>
      </w:r>
      <w:proofErr w:type="gramEnd"/>
      <w:r w:rsidR="0016305A">
        <w:t xml:space="preserve"> son principe de sélecteur.</w:t>
      </w:r>
    </w:p>
    <w:p w14:paraId="23C5EAAA" w14:textId="77777777" w:rsidR="0016305A" w:rsidRDefault="0016305A">
      <w:pPr>
        <w:pStyle w:val="Corpsdetexte"/>
        <w:spacing w:after="0"/>
      </w:pPr>
      <w:r>
        <w:t xml:space="preserve">JavaScript &amp; JQuery m’ont été très utiles dans l’élaboration de mon projet, notamment pour déclencher les </w:t>
      </w:r>
      <w:proofErr w:type="spellStart"/>
      <w:r>
        <w:t>modals</w:t>
      </w:r>
      <w:proofErr w:type="spellEnd"/>
      <w:r>
        <w:t>, et Ajax m’a permis de gérer beaucoup d’événements, par exemple le changement d’état du bouton « J’aime ».</w:t>
      </w:r>
    </w:p>
    <w:p w14:paraId="7AC83706" w14:textId="77777777" w:rsidR="0016305A" w:rsidRDefault="0016305A">
      <w:pPr>
        <w:pStyle w:val="Corpsdetexte"/>
        <w:spacing w:after="0"/>
      </w:pPr>
    </w:p>
    <w:p w14:paraId="6DF3D504" w14:textId="77777777" w:rsidR="0016305A" w:rsidRDefault="0016305A">
      <w:pPr>
        <w:pStyle w:val="Corpsdetexte"/>
        <w:spacing w:after="0"/>
      </w:pPr>
    </w:p>
    <w:p w14:paraId="3E3FF3C3" w14:textId="77777777" w:rsidR="0016305A" w:rsidRDefault="0016305A">
      <w:pPr>
        <w:pStyle w:val="Corpsdetexte"/>
        <w:numPr>
          <w:ilvl w:val="0"/>
          <w:numId w:val="7"/>
        </w:numPr>
        <w:spacing w:after="0"/>
      </w:pPr>
      <w:r>
        <w:t>Les langages côté serveur :</w:t>
      </w:r>
    </w:p>
    <w:p w14:paraId="36775CAD" w14:textId="77777777" w:rsidR="0016305A" w:rsidRDefault="0016305A">
      <w:pPr>
        <w:pStyle w:val="Corpsdetexte"/>
        <w:spacing w:after="0"/>
      </w:pPr>
    </w:p>
    <w:p w14:paraId="1C2B34B6" w14:textId="30B6C0EC" w:rsidR="0016305A" w:rsidRDefault="00DB2EA8">
      <w:pPr>
        <w:pStyle w:val="Corpsdetexte"/>
        <w:spacing w:after="0"/>
      </w:pPr>
      <w:r>
        <w:rPr>
          <w:b/>
          <w:bCs/>
          <w:noProof/>
        </w:rPr>
        <w:drawing>
          <wp:anchor distT="0" distB="0" distL="0" distR="0" simplePos="0" relativeHeight="251663360" behindDoc="0" locked="0" layoutInCell="1" allowOverlap="1" wp14:anchorId="43D27FFC" wp14:editId="7AF1FE53">
            <wp:simplePos x="0" y="0"/>
            <wp:positionH relativeFrom="column">
              <wp:posOffset>160020</wp:posOffset>
            </wp:positionH>
            <wp:positionV relativeFrom="paragraph">
              <wp:posOffset>123190</wp:posOffset>
            </wp:positionV>
            <wp:extent cx="1029335" cy="555625"/>
            <wp:effectExtent l="0" t="0" r="0" b="0"/>
            <wp:wrapSquare wrapText="larges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29335" cy="5556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16305A">
        <w:rPr>
          <w:b/>
          <w:bCs/>
        </w:rPr>
        <w:tab/>
        <w:t>PHP</w:t>
      </w:r>
    </w:p>
    <w:p w14:paraId="4091F81E" w14:textId="77777777" w:rsidR="0016305A" w:rsidRDefault="0016305A">
      <w:pPr>
        <w:pStyle w:val="Corpsdetexte"/>
        <w:spacing w:after="0"/>
      </w:pPr>
      <w:r>
        <w:tab/>
      </w:r>
      <w:proofErr w:type="gramStart"/>
      <w:r>
        <w:t xml:space="preserve">PHP  </w:t>
      </w:r>
      <w:proofErr w:type="spellStart"/>
      <w:r>
        <w:t>Hypertext</w:t>
      </w:r>
      <w:proofErr w:type="spellEnd"/>
      <w:proofErr w:type="gramEnd"/>
      <w:r>
        <w:t xml:space="preserve"> </w:t>
      </w:r>
      <w:proofErr w:type="spellStart"/>
      <w:r>
        <w:t>Preporcessor</w:t>
      </w:r>
      <w:proofErr w:type="spellEnd"/>
      <w:r>
        <w:t xml:space="preserve"> (PHP) est un langage côté </w:t>
      </w:r>
      <w:r>
        <w:tab/>
        <w:t xml:space="preserve">serveur  </w:t>
      </w:r>
      <w:r>
        <w:tab/>
        <w:t xml:space="preserve">principalement utilisé pour produire des pages web dynamiques via un </w:t>
      </w:r>
      <w:r>
        <w:tab/>
        <w:t>serveur HTTP. Il a comme fonction le traitement d’une requête et l’envoi d’une réponse : le résultat de la requête. PHP est un langage orienté objet.</w:t>
      </w:r>
    </w:p>
    <w:p w14:paraId="3AE8741C" w14:textId="77777777" w:rsidR="0016305A" w:rsidRDefault="0016305A">
      <w:pPr>
        <w:pStyle w:val="Corpsdetexte"/>
        <w:spacing w:after="0"/>
      </w:pPr>
    </w:p>
    <w:p w14:paraId="02BB2E84" w14:textId="77777777" w:rsidR="0016305A" w:rsidRDefault="0016305A">
      <w:pPr>
        <w:pStyle w:val="Corpsdetexte"/>
        <w:spacing w:after="0"/>
      </w:pPr>
    </w:p>
    <w:p w14:paraId="61F43759" w14:textId="751EBA93" w:rsidR="0016305A" w:rsidRDefault="00DB2EA8">
      <w:pPr>
        <w:pStyle w:val="Corpsdetexte"/>
        <w:spacing w:after="0"/>
      </w:pPr>
      <w:r>
        <w:rPr>
          <w:b/>
          <w:bCs/>
          <w:noProof/>
        </w:rPr>
        <w:drawing>
          <wp:anchor distT="0" distB="0" distL="0" distR="0" simplePos="0" relativeHeight="251657216" behindDoc="0" locked="0" layoutInCell="1" allowOverlap="1" wp14:anchorId="7D84B093" wp14:editId="74BF975D">
            <wp:simplePos x="0" y="0"/>
            <wp:positionH relativeFrom="column">
              <wp:posOffset>109220</wp:posOffset>
            </wp:positionH>
            <wp:positionV relativeFrom="paragraph">
              <wp:posOffset>-20955</wp:posOffset>
            </wp:positionV>
            <wp:extent cx="1103630" cy="591820"/>
            <wp:effectExtent l="0" t="0" r="0" b="0"/>
            <wp:wrapSquare wrapText="larges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03630" cy="5918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16305A">
        <w:rPr>
          <w:b/>
          <w:bCs/>
        </w:rPr>
        <w:tab/>
        <w:t>SQL</w:t>
      </w:r>
    </w:p>
    <w:p w14:paraId="70FC306A" w14:textId="77777777" w:rsidR="0016305A" w:rsidRDefault="0016305A">
      <w:pPr>
        <w:pStyle w:val="Corpsdetexte"/>
        <w:spacing w:after="0"/>
      </w:pPr>
      <w:r>
        <w:tab/>
      </w:r>
      <w:proofErr w:type="spellStart"/>
      <w:r>
        <w:t>Structured</w:t>
      </w:r>
      <w:proofErr w:type="spellEnd"/>
      <w:r>
        <w:t xml:space="preserve"> </w:t>
      </w:r>
      <w:proofErr w:type="spellStart"/>
      <w:r>
        <w:t>Query</w:t>
      </w:r>
      <w:proofErr w:type="spellEnd"/>
      <w:r>
        <w:t xml:space="preserve"> </w:t>
      </w:r>
      <w:proofErr w:type="spellStart"/>
      <w:r>
        <w:t>Language</w:t>
      </w:r>
      <w:proofErr w:type="spellEnd"/>
      <w:r>
        <w:t xml:space="preserve"> (SQL) est un langage permettant de </w:t>
      </w:r>
      <w:r>
        <w:tab/>
        <w:t>communiquer avec une base de données.</w:t>
      </w:r>
    </w:p>
    <w:p w14:paraId="15DA569C" w14:textId="77777777" w:rsidR="0016305A" w:rsidRDefault="0016305A">
      <w:pPr>
        <w:pStyle w:val="Corpsdetexte"/>
        <w:spacing w:after="0"/>
      </w:pPr>
      <w:r>
        <w:tab/>
      </w:r>
    </w:p>
    <w:p w14:paraId="74395B23" w14:textId="77777777" w:rsidR="0016305A" w:rsidRDefault="0016305A">
      <w:pPr>
        <w:pStyle w:val="Corpsdetexte"/>
        <w:spacing w:after="0"/>
      </w:pPr>
    </w:p>
    <w:p w14:paraId="576A3DF5" w14:textId="77777777" w:rsidR="0016305A" w:rsidRDefault="0016305A">
      <w:pPr>
        <w:pStyle w:val="Corpsdetexte"/>
        <w:spacing w:after="0"/>
      </w:pPr>
    </w:p>
    <w:p w14:paraId="21D7BDBE" w14:textId="77777777" w:rsidR="0016305A" w:rsidRDefault="0016305A">
      <w:pPr>
        <w:pStyle w:val="Corpsdetexte"/>
        <w:numPr>
          <w:ilvl w:val="0"/>
          <w:numId w:val="8"/>
        </w:numPr>
        <w:spacing w:after="0"/>
      </w:pPr>
      <w:r>
        <w:t>Le Framework</w:t>
      </w:r>
    </w:p>
    <w:p w14:paraId="6C96DE6A" w14:textId="77777777" w:rsidR="0016305A" w:rsidRDefault="0016305A">
      <w:pPr>
        <w:pStyle w:val="Corpsdetexte"/>
        <w:spacing w:after="0"/>
      </w:pPr>
    </w:p>
    <w:p w14:paraId="72DF71C7" w14:textId="77777777" w:rsidR="0016305A" w:rsidRDefault="0016305A">
      <w:pPr>
        <w:pStyle w:val="Corpsdetexte"/>
        <w:spacing w:after="0"/>
      </w:pPr>
      <w:r>
        <w:t xml:space="preserve">Un </w:t>
      </w:r>
      <w:proofErr w:type="spellStart"/>
      <w:r>
        <w:t>framework</w:t>
      </w:r>
      <w:proofErr w:type="spellEnd"/>
      <w:r>
        <w:t xml:space="preserve"> représente littéralement un « cadre de travail ».</w:t>
      </w:r>
    </w:p>
    <w:p w14:paraId="011CE771" w14:textId="77777777" w:rsidR="0016305A" w:rsidRDefault="0016305A">
      <w:pPr>
        <w:pStyle w:val="Corpsdetexte"/>
        <w:spacing w:after="0"/>
      </w:pPr>
      <w:r>
        <w:t>Le but est d’organiser, de structurer le code par des conventions de nommage, une organisation de fichiers permettant notamment au projet d’être lu et modifié par quelqu’un d’autre.</w:t>
      </w:r>
    </w:p>
    <w:p w14:paraId="4CE78F2D" w14:textId="77777777" w:rsidR="0016305A" w:rsidRDefault="0016305A">
      <w:pPr>
        <w:pStyle w:val="Corpsdetexte"/>
        <w:spacing w:after="0"/>
      </w:pPr>
    </w:p>
    <w:p w14:paraId="6A6C82DE" w14:textId="3676CB57" w:rsidR="0016305A" w:rsidRDefault="00DB2EA8">
      <w:pPr>
        <w:pStyle w:val="Corpsdetexte"/>
        <w:spacing w:after="0"/>
      </w:pPr>
      <w:r>
        <w:rPr>
          <w:b/>
          <w:bCs/>
          <w:noProof/>
        </w:rPr>
        <w:lastRenderedPageBreak/>
        <w:drawing>
          <wp:anchor distT="0" distB="0" distL="0" distR="0" simplePos="0" relativeHeight="251658240" behindDoc="0" locked="0" layoutInCell="1" allowOverlap="1" wp14:anchorId="6676E2EC" wp14:editId="18134626">
            <wp:simplePos x="0" y="0"/>
            <wp:positionH relativeFrom="column">
              <wp:posOffset>133985</wp:posOffset>
            </wp:positionH>
            <wp:positionV relativeFrom="paragraph">
              <wp:posOffset>20320</wp:posOffset>
            </wp:positionV>
            <wp:extent cx="1138555" cy="606425"/>
            <wp:effectExtent l="0" t="0" r="0" b="0"/>
            <wp:wrapSquare wrapText="larges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38555" cy="6064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16305A">
        <w:rPr>
          <w:b/>
          <w:bCs/>
        </w:rPr>
        <w:tab/>
        <w:t>Symfony</w:t>
      </w:r>
    </w:p>
    <w:p w14:paraId="5FE57BED" w14:textId="77777777" w:rsidR="0016305A" w:rsidRDefault="0016305A">
      <w:pPr>
        <w:pStyle w:val="Corpsdetexte"/>
        <w:spacing w:after="0"/>
      </w:pPr>
      <w:r>
        <w:tab/>
        <w:t xml:space="preserve">Pour ce projet, j’ai </w:t>
      </w:r>
      <w:proofErr w:type="gramStart"/>
      <w:r>
        <w:t>choisis</w:t>
      </w:r>
      <w:proofErr w:type="gramEnd"/>
      <w:r>
        <w:t xml:space="preserve"> de travailler avec le </w:t>
      </w:r>
      <w:proofErr w:type="spellStart"/>
      <w:r>
        <w:t>framework</w:t>
      </w:r>
      <w:proofErr w:type="spellEnd"/>
      <w:r>
        <w:t xml:space="preserve"> </w:t>
      </w:r>
      <w:r>
        <w:tab/>
        <w:t xml:space="preserve">Symfony. </w:t>
      </w:r>
    </w:p>
    <w:p w14:paraId="01D027EA" w14:textId="77777777" w:rsidR="0016305A" w:rsidRDefault="0016305A">
      <w:pPr>
        <w:pStyle w:val="Corpsdetexte"/>
        <w:spacing w:after="0"/>
      </w:pPr>
      <w:r>
        <w:tab/>
        <w:t xml:space="preserve">Ecrit en PHP, ce </w:t>
      </w:r>
      <w:proofErr w:type="spellStart"/>
      <w:r>
        <w:t>framework</w:t>
      </w:r>
      <w:proofErr w:type="spellEnd"/>
      <w:r>
        <w:t xml:space="preserve"> est basé sur un design pattern MVC.</w:t>
      </w:r>
    </w:p>
    <w:p w14:paraId="2997F64E" w14:textId="77777777" w:rsidR="0016305A" w:rsidRDefault="0016305A">
      <w:pPr>
        <w:pStyle w:val="Corpsdetexte"/>
        <w:spacing w:after="0"/>
      </w:pPr>
      <w:r>
        <w:tab/>
      </w:r>
    </w:p>
    <w:p w14:paraId="45D0CDF4" w14:textId="77777777" w:rsidR="0016305A" w:rsidRDefault="0016305A">
      <w:pPr>
        <w:pStyle w:val="Corpsdetexte"/>
        <w:spacing w:after="0"/>
      </w:pPr>
      <w:r>
        <w:t>4.</w:t>
      </w:r>
      <w:r>
        <w:rPr>
          <w:b/>
          <w:bCs/>
        </w:rPr>
        <w:t xml:space="preserve"> </w:t>
      </w:r>
      <w:r>
        <w:rPr>
          <w:b/>
          <w:bCs/>
          <w:u w:val="single"/>
        </w:rPr>
        <w:t>Pourquoi Symfony ?</w:t>
      </w:r>
    </w:p>
    <w:p w14:paraId="7679DC49" w14:textId="77777777" w:rsidR="0016305A" w:rsidRDefault="0016305A">
      <w:pPr>
        <w:pStyle w:val="Corpsdetexte"/>
        <w:spacing w:after="0"/>
        <w:rPr>
          <w:b/>
          <w:bCs/>
          <w:u w:val="single"/>
        </w:rPr>
      </w:pPr>
    </w:p>
    <w:p w14:paraId="3C04C3C5" w14:textId="77777777" w:rsidR="0016305A" w:rsidRDefault="0016305A">
      <w:pPr>
        <w:pStyle w:val="Corpsdetexte"/>
        <w:spacing w:after="0"/>
      </w:pPr>
      <w:r>
        <w:t>Utilisé en formation, je me suis tourné vers Symfony pour réaliser ce projet pour trois raisons.</w:t>
      </w:r>
      <w:r>
        <w:br/>
        <w:t>La première est sa facilité de mise en place et son utilisation.</w:t>
      </w:r>
      <w:r>
        <w:br/>
        <w:t>La seconde concerne son design pattern.</w:t>
      </w:r>
      <w:r>
        <w:br/>
        <w:t>La troisième est sa sécurité.</w:t>
      </w:r>
    </w:p>
    <w:p w14:paraId="1DD74219" w14:textId="77777777" w:rsidR="0016305A" w:rsidRDefault="0016305A">
      <w:pPr>
        <w:pStyle w:val="Corpsdetexte"/>
        <w:spacing w:after="0"/>
        <w:rPr>
          <w:b/>
          <w:bCs/>
          <w:u w:val="single"/>
        </w:rPr>
      </w:pPr>
    </w:p>
    <w:p w14:paraId="660F7147" w14:textId="77777777" w:rsidR="0016305A" w:rsidRDefault="0016305A">
      <w:pPr>
        <w:pStyle w:val="Corpsdetexte"/>
        <w:spacing w:after="0"/>
      </w:pPr>
      <w:r>
        <w:rPr>
          <w:i/>
          <w:iCs/>
        </w:rPr>
        <w:t xml:space="preserve">a. </w:t>
      </w:r>
      <w:r>
        <w:rPr>
          <w:i/>
          <w:iCs/>
          <w:u w:val="single"/>
        </w:rPr>
        <w:t>Son utilisation</w:t>
      </w:r>
    </w:p>
    <w:p w14:paraId="79799378" w14:textId="77777777" w:rsidR="0016305A" w:rsidRDefault="0016305A">
      <w:pPr>
        <w:pStyle w:val="Corpsdetexte"/>
        <w:numPr>
          <w:ilvl w:val="0"/>
          <w:numId w:val="9"/>
        </w:numPr>
        <w:spacing w:after="0"/>
      </w:pPr>
      <w:r>
        <w:t>Composer</w:t>
      </w:r>
    </w:p>
    <w:p w14:paraId="481B6B43" w14:textId="77777777" w:rsidR="0016305A" w:rsidRDefault="0016305A">
      <w:pPr>
        <w:pStyle w:val="Corpsdetexte"/>
        <w:spacing w:after="0"/>
      </w:pPr>
      <w:r>
        <w:t>Composer est un gestionnaire de dépendance. Il permet d’installer l’environnement, de le mettre à jour et de gérer des bundles.</w:t>
      </w:r>
    </w:p>
    <w:p w14:paraId="5EEECF2A" w14:textId="77777777" w:rsidR="0016305A" w:rsidRDefault="0016305A">
      <w:pPr>
        <w:pStyle w:val="Corpsdetexte"/>
        <w:spacing w:after="0"/>
      </w:pPr>
      <w:r>
        <w:t xml:space="preserve">Composer est nécessaire </w:t>
      </w:r>
      <w:proofErr w:type="spellStart"/>
      <w:proofErr w:type="gramStart"/>
      <w:r>
        <w:t>a</w:t>
      </w:r>
      <w:proofErr w:type="spellEnd"/>
      <w:proofErr w:type="gramEnd"/>
      <w:r>
        <w:t xml:space="preserve"> l’installation de </w:t>
      </w:r>
      <w:proofErr w:type="spellStart"/>
      <w:r>
        <w:t>symfony</w:t>
      </w:r>
      <w:proofErr w:type="spellEnd"/>
      <w:r>
        <w:t xml:space="preserve"> qui, une fois installé, permet de créer un projet ou de récupérer les dépendances nécessaires à un projet grâce à deux commandes :</w:t>
      </w:r>
    </w:p>
    <w:p w14:paraId="0A8E78B2" w14:textId="77777777" w:rsidR="0016305A" w:rsidRDefault="0016305A">
      <w:pPr>
        <w:pStyle w:val="Corpsdetexte"/>
        <w:spacing w:after="0"/>
      </w:pPr>
    </w:p>
    <w:p w14:paraId="16B8F080" w14:textId="77777777" w:rsidR="0016305A" w:rsidRDefault="0016305A">
      <w:pPr>
        <w:pStyle w:val="Corpsdetexte"/>
        <w:spacing w:after="0"/>
        <w:jc w:val="center"/>
      </w:pPr>
      <w:proofErr w:type="spellStart"/>
      <w:proofErr w:type="gramStart"/>
      <w:r>
        <w:rPr>
          <w:b/>
          <w:bCs/>
        </w:rPr>
        <w:t>symfony</w:t>
      </w:r>
      <w:proofErr w:type="spellEnd"/>
      <w:proofErr w:type="gramEnd"/>
      <w:r>
        <w:rPr>
          <w:b/>
          <w:bCs/>
        </w:rPr>
        <w:t xml:space="preserve"> new &lt;</w:t>
      </w:r>
      <w:proofErr w:type="spellStart"/>
      <w:r>
        <w:rPr>
          <w:b/>
          <w:bCs/>
        </w:rPr>
        <w:t>ProjectName</w:t>
      </w:r>
      <w:proofErr w:type="spellEnd"/>
      <w:r>
        <w:rPr>
          <w:b/>
          <w:bCs/>
        </w:rPr>
        <w:t>&gt; --full</w:t>
      </w:r>
    </w:p>
    <w:p w14:paraId="4FEF1BF1" w14:textId="77777777" w:rsidR="0016305A" w:rsidRDefault="0016305A">
      <w:pPr>
        <w:pStyle w:val="Corpsdetexte"/>
        <w:spacing w:after="0"/>
      </w:pPr>
    </w:p>
    <w:p w14:paraId="230FC44B" w14:textId="77777777" w:rsidR="0016305A" w:rsidRDefault="0016305A">
      <w:pPr>
        <w:pStyle w:val="Corpsdetexte"/>
        <w:spacing w:after="0"/>
        <w:jc w:val="center"/>
      </w:pPr>
      <w:proofErr w:type="gramStart"/>
      <w:r>
        <w:rPr>
          <w:b/>
          <w:bCs/>
        </w:rPr>
        <w:t>composer</w:t>
      </w:r>
      <w:proofErr w:type="gramEnd"/>
      <w:r>
        <w:rPr>
          <w:b/>
          <w:bCs/>
        </w:rPr>
        <w:t xml:space="preserve"> </w:t>
      </w:r>
      <w:proofErr w:type="spellStart"/>
      <w:r>
        <w:rPr>
          <w:b/>
          <w:bCs/>
        </w:rPr>
        <w:t>install</w:t>
      </w:r>
      <w:proofErr w:type="spellEnd"/>
    </w:p>
    <w:p w14:paraId="2EEA3F9F" w14:textId="77777777" w:rsidR="0016305A" w:rsidRDefault="0016305A">
      <w:pPr>
        <w:pStyle w:val="Corpsdetexte"/>
        <w:spacing w:after="0"/>
      </w:pPr>
    </w:p>
    <w:p w14:paraId="6B979073" w14:textId="77777777" w:rsidR="0016305A" w:rsidRDefault="0016305A">
      <w:pPr>
        <w:pStyle w:val="Corpsdetexte"/>
        <w:spacing w:after="0"/>
      </w:pPr>
    </w:p>
    <w:p w14:paraId="308D75E1" w14:textId="77777777" w:rsidR="0016305A" w:rsidRDefault="0016305A">
      <w:pPr>
        <w:pStyle w:val="Corpsdetexte"/>
        <w:numPr>
          <w:ilvl w:val="0"/>
          <w:numId w:val="9"/>
        </w:numPr>
        <w:spacing w:after="0"/>
      </w:pPr>
      <w:r>
        <w:t>Doctrine</w:t>
      </w:r>
    </w:p>
    <w:p w14:paraId="3DEFF402" w14:textId="77777777" w:rsidR="0016305A" w:rsidRDefault="0016305A">
      <w:pPr>
        <w:pStyle w:val="Corpsdetexte"/>
        <w:spacing w:after="0"/>
      </w:pPr>
      <w:r>
        <w:t xml:space="preserve">Doctrine est un ORM (Object </w:t>
      </w:r>
      <w:proofErr w:type="spellStart"/>
      <w:r>
        <w:t>Relationale</w:t>
      </w:r>
      <w:proofErr w:type="spellEnd"/>
      <w:r>
        <w:t xml:space="preserve"> Mapping), un moteur qui prend en charge la relation entre la base de données et l’application.</w:t>
      </w:r>
    </w:p>
    <w:p w14:paraId="3970BE34" w14:textId="77777777" w:rsidR="0016305A" w:rsidRDefault="0016305A">
      <w:pPr>
        <w:pStyle w:val="Corpsdetexte"/>
        <w:spacing w:after="0"/>
      </w:pPr>
      <w:r>
        <w:t xml:space="preserve">L’ORM fait le lien ou </w:t>
      </w:r>
      <w:r>
        <w:rPr>
          <w:i/>
          <w:iCs/>
        </w:rPr>
        <w:t>mapping</w:t>
      </w:r>
      <w:r>
        <w:t xml:space="preserve"> entre les objets, appelés </w:t>
      </w:r>
      <w:r>
        <w:rPr>
          <w:i/>
          <w:iCs/>
        </w:rPr>
        <w:t>entités,</w:t>
      </w:r>
      <w:r>
        <w:t xml:space="preserve"> et les éléments de la base de données.</w:t>
      </w:r>
    </w:p>
    <w:p w14:paraId="353DA3B0" w14:textId="77777777" w:rsidR="0016305A" w:rsidRDefault="0016305A">
      <w:pPr>
        <w:pStyle w:val="Corpsdetexte"/>
        <w:spacing w:after="0"/>
      </w:pPr>
      <w:r>
        <w:t xml:space="preserve">Doctrine utilise le Doctrine </w:t>
      </w:r>
      <w:proofErr w:type="spellStart"/>
      <w:r>
        <w:t>Query</w:t>
      </w:r>
      <w:proofErr w:type="spellEnd"/>
      <w:r>
        <w:t xml:space="preserve"> </w:t>
      </w:r>
      <w:proofErr w:type="spellStart"/>
      <w:r>
        <w:t>Language</w:t>
      </w:r>
      <w:proofErr w:type="spellEnd"/>
      <w:r>
        <w:t xml:space="preserve"> (DQL), un langage de requête orienté objet. Il est utilisé à la place du langage SQL pour créer des requêtes et manipuler la base de données. </w:t>
      </w:r>
    </w:p>
    <w:p w14:paraId="18BD65C4" w14:textId="77777777" w:rsidR="0016305A" w:rsidRDefault="0016305A">
      <w:pPr>
        <w:pStyle w:val="Corpsdetexte"/>
        <w:spacing w:after="0"/>
      </w:pPr>
    </w:p>
    <w:p w14:paraId="34F5C6FA" w14:textId="77777777" w:rsidR="0016305A" w:rsidRDefault="0016305A">
      <w:pPr>
        <w:pStyle w:val="Corpsdetexte"/>
        <w:numPr>
          <w:ilvl w:val="0"/>
          <w:numId w:val="9"/>
        </w:numPr>
        <w:spacing w:after="0"/>
      </w:pPr>
      <w:r>
        <w:t>La console</w:t>
      </w:r>
    </w:p>
    <w:p w14:paraId="53DF3631" w14:textId="77777777" w:rsidR="0016305A" w:rsidRDefault="0016305A">
      <w:pPr>
        <w:pStyle w:val="Corpsdetexte"/>
        <w:spacing w:after="0"/>
      </w:pPr>
      <w:r>
        <w:t xml:space="preserve">L’utilisation de la console a été quotidienne, notamment pour utiliser les commandes liées à </w:t>
      </w:r>
      <w:r>
        <w:rPr>
          <w:i/>
          <w:iCs/>
        </w:rPr>
        <w:t>Composer</w:t>
      </w:r>
      <w:r>
        <w:t xml:space="preserve"> mais aussi celles liées </w:t>
      </w:r>
      <w:proofErr w:type="spellStart"/>
      <w:r>
        <w:t>a</w:t>
      </w:r>
      <w:proofErr w:type="spellEnd"/>
      <w:r>
        <w:t xml:space="preserve"> </w:t>
      </w:r>
      <w:proofErr w:type="spellStart"/>
      <w:r>
        <w:rPr>
          <w:i/>
          <w:iCs/>
        </w:rPr>
        <w:t>php</w:t>
      </w:r>
      <w:proofErr w:type="spellEnd"/>
      <w:r>
        <w:rPr>
          <w:i/>
          <w:iCs/>
        </w:rPr>
        <w:t xml:space="preserve"> bin</w:t>
      </w:r>
      <w:r>
        <w:t xml:space="preserve"> et à </w:t>
      </w:r>
      <w:r>
        <w:rPr>
          <w:i/>
          <w:iCs/>
        </w:rPr>
        <w:t>Git.</w:t>
      </w:r>
    </w:p>
    <w:p w14:paraId="352ED9AE" w14:textId="77777777" w:rsidR="0016305A" w:rsidRDefault="0016305A">
      <w:pPr>
        <w:pStyle w:val="Corpsdetexte"/>
        <w:spacing w:after="0"/>
        <w:jc w:val="center"/>
        <w:rPr>
          <w:b/>
          <w:bCs/>
        </w:rPr>
      </w:pPr>
    </w:p>
    <w:p w14:paraId="6161C6EB" w14:textId="77777777" w:rsidR="0016305A" w:rsidRDefault="0016305A">
      <w:pPr>
        <w:pStyle w:val="Corpsdetexte"/>
        <w:spacing w:after="0"/>
        <w:jc w:val="center"/>
      </w:pPr>
      <w:proofErr w:type="spellStart"/>
      <w:proofErr w:type="gramStart"/>
      <w:r>
        <w:rPr>
          <w:b/>
          <w:bCs/>
        </w:rPr>
        <w:t>php</w:t>
      </w:r>
      <w:proofErr w:type="spellEnd"/>
      <w:proofErr w:type="gramEnd"/>
      <w:r>
        <w:rPr>
          <w:b/>
          <w:bCs/>
        </w:rPr>
        <w:t xml:space="preserve"> bin/console </w:t>
      </w:r>
      <w:proofErr w:type="spellStart"/>
      <w:r>
        <w:rPr>
          <w:b/>
          <w:bCs/>
        </w:rPr>
        <w:t>make:entity</w:t>
      </w:r>
      <w:proofErr w:type="spellEnd"/>
    </w:p>
    <w:p w14:paraId="7F1915FC" w14:textId="77777777" w:rsidR="0016305A" w:rsidRDefault="0016305A">
      <w:pPr>
        <w:pStyle w:val="Corpsdetexte"/>
        <w:spacing w:after="0"/>
        <w:jc w:val="center"/>
      </w:pPr>
      <w:proofErr w:type="spellStart"/>
      <w:proofErr w:type="gramStart"/>
      <w:r>
        <w:rPr>
          <w:b/>
          <w:bCs/>
        </w:rPr>
        <w:t>symfony</w:t>
      </w:r>
      <w:proofErr w:type="spellEnd"/>
      <w:proofErr w:type="gramEnd"/>
      <w:r>
        <w:rPr>
          <w:b/>
          <w:bCs/>
        </w:rPr>
        <w:t xml:space="preserve"> server :start</w:t>
      </w:r>
    </w:p>
    <w:p w14:paraId="006D64FA" w14:textId="77777777" w:rsidR="0016305A" w:rsidRDefault="0016305A">
      <w:pPr>
        <w:pStyle w:val="Corpsdetexte"/>
        <w:spacing w:after="0"/>
        <w:jc w:val="center"/>
      </w:pPr>
      <w:proofErr w:type="gramStart"/>
      <w:r>
        <w:rPr>
          <w:b/>
          <w:bCs/>
        </w:rPr>
        <w:t>git</w:t>
      </w:r>
      <w:proofErr w:type="gramEnd"/>
      <w:r>
        <w:rPr>
          <w:b/>
          <w:bCs/>
        </w:rPr>
        <w:t xml:space="preserve"> push</w:t>
      </w:r>
    </w:p>
    <w:p w14:paraId="7FC78B2E" w14:textId="77777777" w:rsidR="0016305A" w:rsidRDefault="0016305A">
      <w:pPr>
        <w:pStyle w:val="Corpsdetexte"/>
        <w:spacing w:after="0"/>
      </w:pPr>
    </w:p>
    <w:p w14:paraId="2533650A" w14:textId="77777777" w:rsidR="0016305A" w:rsidRDefault="0016305A">
      <w:pPr>
        <w:pStyle w:val="Corpsdetexte"/>
        <w:numPr>
          <w:ilvl w:val="0"/>
          <w:numId w:val="9"/>
        </w:numPr>
        <w:spacing w:after="0"/>
      </w:pPr>
      <w:proofErr w:type="spellStart"/>
      <w:r>
        <w:t>Twig</w:t>
      </w:r>
      <w:proofErr w:type="spellEnd"/>
    </w:p>
    <w:p w14:paraId="3FB80347" w14:textId="77777777" w:rsidR="0016305A" w:rsidRDefault="0016305A">
      <w:pPr>
        <w:pStyle w:val="Corpsdetexte"/>
        <w:spacing w:after="0"/>
      </w:pPr>
      <w:proofErr w:type="spellStart"/>
      <w:r>
        <w:t>Twig</w:t>
      </w:r>
      <w:proofErr w:type="spellEnd"/>
      <w:r>
        <w:t xml:space="preserve"> est le générateur de </w:t>
      </w:r>
      <w:proofErr w:type="spellStart"/>
      <w:r>
        <w:t>template</w:t>
      </w:r>
      <w:proofErr w:type="spellEnd"/>
      <w:r>
        <w:t xml:space="preserve"> utilisé par Symfony.</w:t>
      </w:r>
    </w:p>
    <w:p w14:paraId="1162A20C" w14:textId="77777777" w:rsidR="0016305A" w:rsidRDefault="0016305A">
      <w:pPr>
        <w:pStyle w:val="Corpsdetexte"/>
        <w:spacing w:after="0"/>
      </w:pPr>
      <w:r>
        <w:t xml:space="preserve">Toute les </w:t>
      </w:r>
      <w:r>
        <w:rPr>
          <w:i/>
          <w:iCs/>
        </w:rPr>
        <w:t>vues</w:t>
      </w:r>
      <w:r>
        <w:t xml:space="preserve"> présentes dans le projet sont passées par </w:t>
      </w:r>
      <w:proofErr w:type="spellStart"/>
      <w:r>
        <w:t>Twig</w:t>
      </w:r>
      <w:proofErr w:type="spellEnd"/>
      <w:r>
        <w:t xml:space="preserve">, qui permet une gestion des modèles de pages dont le contenu s’adapte à l’utilisateur. </w:t>
      </w:r>
    </w:p>
    <w:p w14:paraId="0FEF6561" w14:textId="77777777" w:rsidR="0016305A" w:rsidRDefault="0016305A">
      <w:pPr>
        <w:pStyle w:val="Corpsdetexte"/>
        <w:spacing w:after="0"/>
      </w:pPr>
    </w:p>
    <w:p w14:paraId="6E10E47F" w14:textId="77777777" w:rsidR="0016305A" w:rsidRDefault="0016305A">
      <w:pPr>
        <w:pStyle w:val="Corpsdetexte"/>
        <w:spacing w:after="0"/>
      </w:pPr>
      <w:r>
        <w:lastRenderedPageBreak/>
        <w:t xml:space="preserve">b. </w:t>
      </w:r>
      <w:r>
        <w:rPr>
          <w:u w:val="single"/>
        </w:rPr>
        <w:t>Le design pattern MVC</w:t>
      </w:r>
    </w:p>
    <w:p w14:paraId="191AC710" w14:textId="77777777" w:rsidR="0016305A" w:rsidRDefault="0016305A">
      <w:pPr>
        <w:pStyle w:val="Corpsdetexte"/>
        <w:spacing w:after="0"/>
      </w:pPr>
      <w:r>
        <w:br/>
        <w:t>Un design pattern est un modèle de conception, une organisation caractéristique reconnue comme bonne pratique. Il existe de nombreux designs pattern.</w:t>
      </w:r>
      <w:r>
        <w:br/>
        <w:t>Symfony repose sur le design pattern Model-</w:t>
      </w:r>
      <w:proofErr w:type="spellStart"/>
      <w:r>
        <w:t>View</w:t>
      </w:r>
      <w:proofErr w:type="spellEnd"/>
      <w:r>
        <w:t>-Controller (MVC)</w:t>
      </w:r>
    </w:p>
    <w:p w14:paraId="33536C15" w14:textId="77777777" w:rsidR="0016305A" w:rsidRDefault="0016305A">
      <w:pPr>
        <w:pStyle w:val="Corpsdetexte"/>
        <w:spacing w:after="0"/>
        <w:rPr>
          <w:b/>
          <w:bCs/>
          <w:i/>
          <w:iCs/>
        </w:rPr>
      </w:pPr>
    </w:p>
    <w:p w14:paraId="22662F1B" w14:textId="77777777" w:rsidR="0016305A" w:rsidRDefault="0016305A">
      <w:pPr>
        <w:pStyle w:val="Corpsdetexte"/>
        <w:numPr>
          <w:ilvl w:val="0"/>
          <w:numId w:val="13"/>
        </w:numPr>
        <w:spacing w:after="0"/>
      </w:pPr>
      <w:r>
        <w:t>C’est quoi le MVC ?</w:t>
      </w:r>
    </w:p>
    <w:p w14:paraId="4529F19B" w14:textId="77777777" w:rsidR="0016305A" w:rsidRDefault="0016305A">
      <w:pPr>
        <w:pStyle w:val="Corpsdetexte"/>
        <w:spacing w:after="0"/>
        <w:rPr>
          <w:b/>
          <w:bCs/>
          <w:i/>
          <w:iCs/>
        </w:rPr>
      </w:pPr>
    </w:p>
    <w:p w14:paraId="75269621" w14:textId="77777777" w:rsidR="0016305A" w:rsidRDefault="0016305A">
      <w:pPr>
        <w:pStyle w:val="Corpsdetexte"/>
        <w:spacing w:after="0"/>
      </w:pPr>
      <w:r>
        <w:t>Le design pattern MVC consiste à organiser le code selon son affectation (afficher, sécuriser, communiquer avec la base de données). L’idée étant qu’un code organisé selon un modèle reconnu permette de structurer le code, de créer des repères et de travailler en équipe par exemple.</w:t>
      </w:r>
    </w:p>
    <w:p w14:paraId="645A737C" w14:textId="77777777" w:rsidR="0016305A" w:rsidRDefault="0016305A">
      <w:pPr>
        <w:pStyle w:val="Corpsdetexte"/>
        <w:spacing w:after="0"/>
      </w:pPr>
    </w:p>
    <w:p w14:paraId="7D0D53DB" w14:textId="77777777" w:rsidR="0016305A" w:rsidRDefault="0016305A">
      <w:pPr>
        <w:pStyle w:val="Corpsdetexte"/>
        <w:spacing w:after="0"/>
      </w:pPr>
      <w:r>
        <w:t xml:space="preserve">Lorsqu’un utilisateur fait un requête </w:t>
      </w:r>
      <w:proofErr w:type="gramStart"/>
      <w:r>
        <w:t>( un</w:t>
      </w:r>
      <w:proofErr w:type="gramEnd"/>
      <w:r>
        <w:t xml:space="preserve"> clic sur un bouton par exemple ), la requête est envoyée au </w:t>
      </w:r>
      <w:r>
        <w:rPr>
          <w:i/>
          <w:iCs/>
        </w:rPr>
        <w:t>Controller</w:t>
      </w:r>
      <w:r>
        <w:t xml:space="preserve"> qui va vérifier sa validité.</w:t>
      </w:r>
      <w:r>
        <w:br/>
        <w:t xml:space="preserve">Si la requête le nécessite, le Controller demande des données au </w:t>
      </w:r>
      <w:r>
        <w:rPr>
          <w:i/>
          <w:iCs/>
        </w:rPr>
        <w:t xml:space="preserve">Model </w:t>
      </w:r>
      <w:r>
        <w:t xml:space="preserve">qui communique avec la base de données. Le </w:t>
      </w:r>
      <w:r>
        <w:rPr>
          <w:i/>
          <w:iCs/>
        </w:rPr>
        <w:t>Model</w:t>
      </w:r>
      <w:r>
        <w:t xml:space="preserve"> renvoie les données au </w:t>
      </w:r>
      <w:r>
        <w:rPr>
          <w:i/>
          <w:iCs/>
        </w:rPr>
        <w:t>Controller</w:t>
      </w:r>
      <w:r>
        <w:t xml:space="preserve"> qui organise et appel la </w:t>
      </w:r>
      <w:proofErr w:type="spellStart"/>
      <w:r>
        <w:rPr>
          <w:i/>
          <w:iCs/>
        </w:rPr>
        <w:t>View</w:t>
      </w:r>
      <w:proofErr w:type="spellEnd"/>
      <w:r>
        <w:rPr>
          <w:i/>
          <w:iCs/>
        </w:rPr>
        <w:t>.</w:t>
      </w:r>
    </w:p>
    <w:p w14:paraId="0356E369" w14:textId="77777777" w:rsidR="0016305A" w:rsidRDefault="0016305A">
      <w:pPr>
        <w:pStyle w:val="Corpsdetexte"/>
        <w:spacing w:after="0"/>
      </w:pPr>
      <w:r>
        <w:t xml:space="preserve">La </w:t>
      </w:r>
      <w:proofErr w:type="spellStart"/>
      <w:r>
        <w:rPr>
          <w:i/>
          <w:iCs/>
        </w:rPr>
        <w:t>View</w:t>
      </w:r>
      <w:proofErr w:type="spellEnd"/>
      <w:r>
        <w:t xml:space="preserve"> prépare la page et l’affiche à l’utilisateur.</w:t>
      </w:r>
    </w:p>
    <w:p w14:paraId="375EE785" w14:textId="77777777" w:rsidR="0016305A" w:rsidRDefault="0016305A">
      <w:pPr>
        <w:pStyle w:val="Corpsdetexte"/>
        <w:spacing w:after="0"/>
      </w:pPr>
    </w:p>
    <w:p w14:paraId="4EE4B1E2" w14:textId="2BD671D9" w:rsidR="0016305A" w:rsidRDefault="00DB2EA8">
      <w:pPr>
        <w:pStyle w:val="Corpsdetexte"/>
        <w:spacing w:after="0"/>
        <w:rPr>
          <w:b/>
          <w:bCs/>
          <w:i/>
          <w:iCs/>
        </w:rPr>
      </w:pPr>
      <w:r>
        <w:rPr>
          <w:noProof/>
        </w:rPr>
        <w:drawing>
          <wp:anchor distT="0" distB="0" distL="0" distR="0" simplePos="0" relativeHeight="251664384" behindDoc="0" locked="0" layoutInCell="1" allowOverlap="1" wp14:anchorId="79EC6ABF" wp14:editId="1AFE60DB">
            <wp:simplePos x="0" y="0"/>
            <wp:positionH relativeFrom="column">
              <wp:posOffset>90170</wp:posOffset>
            </wp:positionH>
            <wp:positionV relativeFrom="paragraph">
              <wp:posOffset>-32385</wp:posOffset>
            </wp:positionV>
            <wp:extent cx="5788660" cy="3107055"/>
            <wp:effectExtent l="0" t="0" r="0" b="0"/>
            <wp:wrapSquare wrapText="larges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88660" cy="31070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688F967" w14:textId="77777777" w:rsidR="0016305A" w:rsidRDefault="0016305A">
      <w:pPr>
        <w:pStyle w:val="Corpsdetexte"/>
        <w:spacing w:after="0"/>
        <w:rPr>
          <w:b/>
          <w:bCs/>
          <w:i/>
          <w:iCs/>
        </w:rPr>
      </w:pPr>
    </w:p>
    <w:p w14:paraId="3FD4B724" w14:textId="77777777" w:rsidR="0016305A" w:rsidRDefault="0016305A">
      <w:pPr>
        <w:pStyle w:val="Corpsdetexte"/>
        <w:spacing w:after="0"/>
        <w:jc w:val="center"/>
        <w:rPr>
          <w:i/>
          <w:iCs/>
        </w:rPr>
      </w:pPr>
    </w:p>
    <w:p w14:paraId="5E82A7EF" w14:textId="77777777" w:rsidR="0016305A" w:rsidRDefault="0016305A">
      <w:pPr>
        <w:pStyle w:val="Corpsdetexte"/>
        <w:spacing w:after="0"/>
        <w:jc w:val="center"/>
        <w:rPr>
          <w:i/>
          <w:iCs/>
        </w:rPr>
      </w:pPr>
    </w:p>
    <w:p w14:paraId="55715D15" w14:textId="77777777" w:rsidR="0016305A" w:rsidRDefault="0016305A">
      <w:pPr>
        <w:pStyle w:val="Corpsdetexte"/>
        <w:spacing w:after="0"/>
        <w:jc w:val="center"/>
        <w:rPr>
          <w:i/>
          <w:iCs/>
        </w:rPr>
      </w:pPr>
    </w:p>
    <w:p w14:paraId="790CBFA0" w14:textId="77777777" w:rsidR="0016305A" w:rsidRDefault="0016305A">
      <w:pPr>
        <w:pStyle w:val="Corpsdetexte"/>
        <w:spacing w:after="0"/>
        <w:jc w:val="center"/>
        <w:rPr>
          <w:i/>
          <w:iCs/>
        </w:rPr>
      </w:pPr>
    </w:p>
    <w:p w14:paraId="79204486" w14:textId="77777777" w:rsidR="0016305A" w:rsidRDefault="0016305A">
      <w:pPr>
        <w:pStyle w:val="Corpsdetexte"/>
        <w:spacing w:after="0"/>
        <w:jc w:val="center"/>
        <w:rPr>
          <w:i/>
          <w:iCs/>
        </w:rPr>
      </w:pPr>
    </w:p>
    <w:p w14:paraId="65F1BBFE" w14:textId="77777777" w:rsidR="0016305A" w:rsidRDefault="0016305A">
      <w:pPr>
        <w:pStyle w:val="Corpsdetexte"/>
        <w:spacing w:after="0"/>
        <w:jc w:val="center"/>
        <w:rPr>
          <w:i/>
          <w:iCs/>
        </w:rPr>
      </w:pPr>
    </w:p>
    <w:p w14:paraId="05C5EE19" w14:textId="77777777" w:rsidR="0016305A" w:rsidRDefault="0016305A">
      <w:pPr>
        <w:pStyle w:val="Corpsdetexte"/>
        <w:spacing w:after="0"/>
        <w:jc w:val="center"/>
        <w:rPr>
          <w:i/>
          <w:iCs/>
        </w:rPr>
      </w:pPr>
    </w:p>
    <w:p w14:paraId="154BDB00" w14:textId="77777777" w:rsidR="0016305A" w:rsidRDefault="0016305A">
      <w:pPr>
        <w:pStyle w:val="Corpsdetexte"/>
        <w:spacing w:after="0"/>
        <w:jc w:val="center"/>
        <w:rPr>
          <w:i/>
          <w:iCs/>
        </w:rPr>
      </w:pPr>
    </w:p>
    <w:p w14:paraId="1A1D3F08" w14:textId="77777777" w:rsidR="0016305A" w:rsidRDefault="0016305A">
      <w:pPr>
        <w:pStyle w:val="Corpsdetexte"/>
        <w:spacing w:after="0"/>
        <w:jc w:val="center"/>
        <w:rPr>
          <w:i/>
          <w:iCs/>
        </w:rPr>
      </w:pPr>
    </w:p>
    <w:p w14:paraId="6F07D9F0" w14:textId="77777777" w:rsidR="0016305A" w:rsidRDefault="0016305A">
      <w:pPr>
        <w:pStyle w:val="Corpsdetexte"/>
        <w:spacing w:after="0"/>
        <w:jc w:val="center"/>
        <w:rPr>
          <w:i/>
          <w:iCs/>
        </w:rPr>
      </w:pPr>
    </w:p>
    <w:p w14:paraId="1B40C9B2" w14:textId="77777777" w:rsidR="0016305A" w:rsidRDefault="0016305A">
      <w:pPr>
        <w:pStyle w:val="Corpsdetexte"/>
        <w:spacing w:after="0"/>
        <w:jc w:val="center"/>
        <w:rPr>
          <w:i/>
          <w:iCs/>
        </w:rPr>
      </w:pPr>
    </w:p>
    <w:p w14:paraId="1F866EBC" w14:textId="77777777" w:rsidR="0016305A" w:rsidRDefault="0016305A">
      <w:pPr>
        <w:pStyle w:val="Corpsdetexte"/>
        <w:spacing w:after="0"/>
        <w:jc w:val="center"/>
        <w:rPr>
          <w:i/>
          <w:iCs/>
        </w:rPr>
      </w:pPr>
    </w:p>
    <w:p w14:paraId="0352D733" w14:textId="77777777" w:rsidR="0016305A" w:rsidRDefault="0016305A">
      <w:pPr>
        <w:pStyle w:val="Corpsdetexte"/>
        <w:spacing w:after="0"/>
        <w:jc w:val="center"/>
        <w:rPr>
          <w:i/>
          <w:iCs/>
        </w:rPr>
      </w:pPr>
    </w:p>
    <w:p w14:paraId="1C167C26" w14:textId="77777777" w:rsidR="0016305A" w:rsidRDefault="0016305A">
      <w:pPr>
        <w:pStyle w:val="Corpsdetexte"/>
        <w:spacing w:after="0"/>
        <w:jc w:val="center"/>
      </w:pPr>
      <w:r>
        <w:rPr>
          <w:i/>
          <w:iCs/>
        </w:rPr>
        <w:t>Le MVC adapté au web</w:t>
      </w:r>
    </w:p>
    <w:p w14:paraId="25A56F43" w14:textId="77777777" w:rsidR="0016305A" w:rsidRDefault="0016305A">
      <w:pPr>
        <w:pStyle w:val="Corpsdetexte"/>
        <w:spacing w:after="0"/>
      </w:pPr>
    </w:p>
    <w:p w14:paraId="56AA2352" w14:textId="77777777" w:rsidR="0016305A" w:rsidRDefault="0016305A">
      <w:pPr>
        <w:pStyle w:val="Corpsdetexte"/>
        <w:spacing w:after="0"/>
      </w:pPr>
    </w:p>
    <w:p w14:paraId="5819F3A7" w14:textId="77777777" w:rsidR="0016305A" w:rsidRDefault="0016305A">
      <w:pPr>
        <w:pStyle w:val="Corpsdetexte"/>
        <w:numPr>
          <w:ilvl w:val="0"/>
          <w:numId w:val="14"/>
        </w:numPr>
        <w:spacing w:after="0"/>
      </w:pPr>
      <w:r>
        <w:t>Le MVC dans Symfony</w:t>
      </w:r>
    </w:p>
    <w:p w14:paraId="76A538F6" w14:textId="77777777" w:rsidR="0016305A" w:rsidRDefault="0016305A">
      <w:pPr>
        <w:pStyle w:val="Corpsdetexte"/>
        <w:spacing w:after="0"/>
      </w:pPr>
    </w:p>
    <w:p w14:paraId="3B8739C4" w14:textId="77777777" w:rsidR="0016305A" w:rsidRDefault="0016305A">
      <w:pPr>
        <w:pStyle w:val="Corpsdetexte"/>
        <w:spacing w:after="0"/>
      </w:pPr>
      <w:r>
        <w:rPr>
          <w:b/>
          <w:bCs/>
        </w:rPr>
        <w:t>Model</w:t>
      </w:r>
    </w:p>
    <w:p w14:paraId="4DBFEC8B" w14:textId="77777777" w:rsidR="0016305A" w:rsidRDefault="0016305A">
      <w:pPr>
        <w:pStyle w:val="Corpsdetexte"/>
        <w:spacing w:after="0"/>
      </w:pPr>
    </w:p>
    <w:p w14:paraId="56E27041" w14:textId="77777777" w:rsidR="0016305A" w:rsidRDefault="0016305A">
      <w:pPr>
        <w:pStyle w:val="Corpsdetexte"/>
        <w:spacing w:after="0"/>
      </w:pPr>
      <w:r>
        <w:t>Le Model est appelé Entité dans Symfony.</w:t>
      </w:r>
      <w:r>
        <w:br/>
        <w:t xml:space="preserve">C’est une classe constituée de variables et de fonctions permettant de récupérer les données (les </w:t>
      </w:r>
      <w:r>
        <w:rPr>
          <w:i/>
          <w:iCs/>
        </w:rPr>
        <w:t>getters</w:t>
      </w:r>
      <w:r>
        <w:t xml:space="preserve">) ou de les définir </w:t>
      </w:r>
      <w:proofErr w:type="gramStart"/>
      <w:r>
        <w:t>( les</w:t>
      </w:r>
      <w:proofErr w:type="gramEnd"/>
      <w:r>
        <w:t xml:space="preserve"> </w:t>
      </w:r>
      <w:r>
        <w:rPr>
          <w:i/>
          <w:iCs/>
        </w:rPr>
        <w:t>setters</w:t>
      </w:r>
      <w:r>
        <w:t xml:space="preserve"> ). Chaque </w:t>
      </w:r>
      <w:r>
        <w:rPr>
          <w:i/>
          <w:iCs/>
        </w:rPr>
        <w:t>entité</w:t>
      </w:r>
      <w:r>
        <w:t xml:space="preserve"> représente une table existante en base de données et les variables représentent les champs de cette table.</w:t>
      </w:r>
    </w:p>
    <w:p w14:paraId="47F94CB2" w14:textId="77777777" w:rsidR="0016305A" w:rsidRDefault="0016305A">
      <w:pPr>
        <w:pStyle w:val="Corpsdetexte"/>
        <w:spacing w:after="0"/>
      </w:pPr>
    </w:p>
    <w:p w14:paraId="420035C3" w14:textId="77777777" w:rsidR="0016305A" w:rsidRDefault="0016305A">
      <w:pPr>
        <w:pStyle w:val="Corpsdetexte"/>
        <w:spacing w:after="0"/>
      </w:pPr>
      <w:r>
        <w:t>C’est aussi ici qu’intervient Doctrine, l’ORM de Symfony en faisant le lien entre le Model et la base de données.</w:t>
      </w:r>
    </w:p>
    <w:p w14:paraId="1D1B3F4D" w14:textId="77777777" w:rsidR="0016305A" w:rsidRDefault="0016305A">
      <w:pPr>
        <w:pStyle w:val="Corpsdetexte"/>
        <w:spacing w:after="0"/>
      </w:pPr>
    </w:p>
    <w:p w14:paraId="39582F0F" w14:textId="77777777" w:rsidR="0016305A" w:rsidRDefault="0016305A">
      <w:pPr>
        <w:pStyle w:val="Corpsdetexte"/>
        <w:spacing w:after="0"/>
      </w:pPr>
      <w:r>
        <w:t>Par exemple un extrait de l’entité Photo :</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42"/>
      </w:tblGrid>
      <w:tr w:rsidR="0016305A" w14:paraId="4B599082" w14:textId="77777777">
        <w:tc>
          <w:tcPr>
            <w:tcW w:w="9642" w:type="dxa"/>
            <w:tcBorders>
              <w:top w:val="thinThickLargeGap" w:sz="1" w:space="0" w:color="C0C0C0"/>
              <w:left w:val="thinThickLargeGap" w:sz="1" w:space="0" w:color="C0C0C0"/>
              <w:bottom w:val="thinThickLargeGap" w:sz="1" w:space="0" w:color="C0C0C0"/>
              <w:right w:val="thinThickLargeGap" w:sz="1" w:space="0" w:color="C0C0C0"/>
            </w:tcBorders>
            <w:shd w:val="clear" w:color="auto" w:fill="auto"/>
          </w:tcPr>
          <w:p w14:paraId="0712343C" w14:textId="77777777" w:rsidR="0016305A" w:rsidRDefault="0016305A">
            <w:proofErr w:type="gramStart"/>
            <w:r>
              <w:rPr>
                <w:rFonts w:ascii="Consolas" w:hAnsi="Consolas" w:cs="Consolas"/>
                <w:color w:val="800000"/>
                <w:sz w:val="21"/>
                <w:highlight w:val="white"/>
              </w:rPr>
              <w:t>&lt;?</w:t>
            </w:r>
            <w:proofErr w:type="spellStart"/>
            <w:proofErr w:type="gramEnd"/>
            <w:r>
              <w:rPr>
                <w:rFonts w:ascii="Consolas" w:hAnsi="Consolas" w:cs="Consolas"/>
                <w:color w:val="800000"/>
                <w:sz w:val="21"/>
                <w:highlight w:val="white"/>
              </w:rPr>
              <w:t>php</w:t>
            </w:r>
            <w:proofErr w:type="spellEnd"/>
          </w:p>
          <w:p w14:paraId="606A96D8" w14:textId="77777777" w:rsidR="0016305A" w:rsidRDefault="0016305A">
            <w:pPr>
              <w:spacing w:line="285" w:lineRule="atLeast"/>
            </w:pPr>
            <w:proofErr w:type="spellStart"/>
            <w:proofErr w:type="gramStart"/>
            <w:r>
              <w:rPr>
                <w:rFonts w:ascii="Consolas" w:hAnsi="Consolas" w:cs="Consolas"/>
                <w:color w:val="0000FF"/>
                <w:sz w:val="21"/>
                <w:highlight w:val="white"/>
              </w:rPr>
              <w:t>namespace</w:t>
            </w:r>
            <w:proofErr w:type="spellEnd"/>
            <w:proofErr w:type="gramEnd"/>
            <w:r>
              <w:rPr>
                <w:rFonts w:ascii="Consolas" w:hAnsi="Consolas" w:cs="Consolas"/>
                <w:color w:val="000000"/>
                <w:sz w:val="21"/>
                <w:highlight w:val="white"/>
              </w:rPr>
              <w:t> </w:t>
            </w:r>
            <w:r>
              <w:rPr>
                <w:rFonts w:ascii="Consolas" w:hAnsi="Consolas" w:cs="Consolas"/>
                <w:color w:val="267F99"/>
                <w:sz w:val="21"/>
                <w:highlight w:val="white"/>
              </w:rPr>
              <w:t>App\</w:t>
            </w:r>
            <w:proofErr w:type="spellStart"/>
            <w:r>
              <w:rPr>
                <w:rFonts w:ascii="Consolas" w:hAnsi="Consolas" w:cs="Consolas"/>
                <w:color w:val="267F99"/>
                <w:sz w:val="21"/>
                <w:highlight w:val="white"/>
              </w:rPr>
              <w:t>Entity</w:t>
            </w:r>
            <w:proofErr w:type="spellEnd"/>
            <w:r>
              <w:rPr>
                <w:rFonts w:ascii="Consolas" w:hAnsi="Consolas" w:cs="Consolas"/>
                <w:color w:val="000000"/>
                <w:sz w:val="21"/>
                <w:highlight w:val="white"/>
              </w:rPr>
              <w:t>;</w:t>
            </w:r>
          </w:p>
          <w:p w14:paraId="7429CD62" w14:textId="77777777" w:rsidR="0016305A" w:rsidRDefault="0016305A">
            <w:pPr>
              <w:spacing w:line="285" w:lineRule="atLeast"/>
            </w:pPr>
          </w:p>
          <w:p w14:paraId="02B91E8B" w14:textId="77777777" w:rsidR="0016305A" w:rsidRDefault="0016305A">
            <w:pPr>
              <w:spacing w:line="285" w:lineRule="atLeast"/>
            </w:pPr>
            <w:proofErr w:type="gramStart"/>
            <w:r>
              <w:rPr>
                <w:rFonts w:ascii="Consolas" w:hAnsi="Consolas" w:cs="Consolas"/>
                <w:color w:val="0000FF"/>
                <w:sz w:val="21"/>
                <w:highlight w:val="white"/>
              </w:rPr>
              <w:t>use</w:t>
            </w:r>
            <w:proofErr w:type="gramEnd"/>
            <w:r>
              <w:rPr>
                <w:rFonts w:ascii="Consolas" w:hAnsi="Consolas" w:cs="Consolas"/>
                <w:color w:val="000000"/>
                <w:sz w:val="21"/>
                <w:highlight w:val="white"/>
              </w:rPr>
              <w:t> Doctrine\Common\Collections\</w:t>
            </w:r>
            <w:proofErr w:type="spellStart"/>
            <w:r>
              <w:rPr>
                <w:rFonts w:ascii="Consolas" w:hAnsi="Consolas" w:cs="Consolas"/>
                <w:color w:val="267F99"/>
                <w:sz w:val="21"/>
                <w:highlight w:val="white"/>
              </w:rPr>
              <w:t>ArrayCollection</w:t>
            </w:r>
            <w:proofErr w:type="spellEnd"/>
            <w:r>
              <w:rPr>
                <w:rFonts w:ascii="Consolas" w:hAnsi="Consolas" w:cs="Consolas"/>
                <w:color w:val="000000"/>
                <w:sz w:val="21"/>
                <w:highlight w:val="white"/>
              </w:rPr>
              <w:t>;</w:t>
            </w:r>
          </w:p>
          <w:p w14:paraId="12D56A61" w14:textId="77777777" w:rsidR="0016305A" w:rsidRDefault="0016305A">
            <w:pPr>
              <w:spacing w:line="285" w:lineRule="atLeast"/>
            </w:pPr>
            <w:proofErr w:type="gramStart"/>
            <w:r>
              <w:rPr>
                <w:rFonts w:ascii="Consolas" w:hAnsi="Consolas" w:cs="Consolas"/>
                <w:color w:val="0000FF"/>
                <w:sz w:val="21"/>
                <w:highlight w:val="white"/>
              </w:rPr>
              <w:t>use</w:t>
            </w:r>
            <w:proofErr w:type="gramEnd"/>
            <w:r>
              <w:rPr>
                <w:rFonts w:ascii="Consolas" w:hAnsi="Consolas" w:cs="Consolas"/>
                <w:color w:val="000000"/>
                <w:sz w:val="21"/>
                <w:highlight w:val="white"/>
              </w:rPr>
              <w:t> Doctrine\Common\Collections\</w:t>
            </w:r>
            <w:r>
              <w:rPr>
                <w:rFonts w:ascii="Consolas" w:hAnsi="Consolas" w:cs="Consolas"/>
                <w:color w:val="267F99"/>
                <w:sz w:val="21"/>
                <w:highlight w:val="white"/>
              </w:rPr>
              <w:t>Collection</w:t>
            </w:r>
            <w:r>
              <w:rPr>
                <w:rFonts w:ascii="Consolas" w:hAnsi="Consolas" w:cs="Consolas"/>
                <w:color w:val="000000"/>
                <w:sz w:val="21"/>
                <w:highlight w:val="white"/>
              </w:rPr>
              <w:t>;</w:t>
            </w:r>
          </w:p>
          <w:p w14:paraId="205EC157" w14:textId="77777777" w:rsidR="0016305A" w:rsidRDefault="0016305A">
            <w:pPr>
              <w:spacing w:line="285" w:lineRule="atLeast"/>
            </w:pPr>
            <w:proofErr w:type="gramStart"/>
            <w:r>
              <w:rPr>
                <w:rFonts w:ascii="Consolas" w:hAnsi="Consolas" w:cs="Consolas"/>
                <w:color w:val="0000FF"/>
                <w:sz w:val="21"/>
                <w:highlight w:val="white"/>
              </w:rPr>
              <w:t>use</w:t>
            </w:r>
            <w:proofErr w:type="gramEnd"/>
            <w:r>
              <w:rPr>
                <w:rFonts w:ascii="Consolas" w:hAnsi="Consolas" w:cs="Consolas"/>
                <w:color w:val="000000"/>
                <w:sz w:val="21"/>
                <w:highlight w:val="white"/>
              </w:rPr>
              <w:t> Doctrine\ORM\</w:t>
            </w:r>
            <w:r>
              <w:rPr>
                <w:rFonts w:ascii="Consolas" w:hAnsi="Consolas" w:cs="Consolas"/>
                <w:color w:val="267F99"/>
                <w:sz w:val="21"/>
                <w:highlight w:val="white"/>
              </w:rPr>
              <w:t>Mapping</w:t>
            </w:r>
            <w:r>
              <w:rPr>
                <w:rFonts w:ascii="Consolas" w:hAnsi="Consolas" w:cs="Consolas"/>
                <w:color w:val="000000"/>
                <w:sz w:val="21"/>
                <w:highlight w:val="white"/>
              </w:rPr>
              <w:t> </w:t>
            </w:r>
            <w:r>
              <w:rPr>
                <w:rFonts w:ascii="Consolas" w:hAnsi="Consolas" w:cs="Consolas"/>
                <w:color w:val="0000FF"/>
                <w:sz w:val="21"/>
                <w:highlight w:val="white"/>
              </w:rPr>
              <w:t>as</w:t>
            </w:r>
            <w:r>
              <w:rPr>
                <w:rFonts w:ascii="Consolas" w:hAnsi="Consolas" w:cs="Consolas"/>
                <w:color w:val="000000"/>
                <w:sz w:val="21"/>
                <w:highlight w:val="white"/>
              </w:rPr>
              <w:t> ORM;</w:t>
            </w:r>
          </w:p>
          <w:p w14:paraId="6E2BF6A0" w14:textId="77777777" w:rsidR="0016305A" w:rsidRDefault="0016305A">
            <w:pPr>
              <w:spacing w:line="285" w:lineRule="atLeast"/>
            </w:pPr>
          </w:p>
          <w:p w14:paraId="27A15808" w14:textId="77777777" w:rsidR="0016305A" w:rsidRDefault="0016305A">
            <w:pPr>
              <w:spacing w:line="285" w:lineRule="atLeast"/>
            </w:pPr>
            <w:r>
              <w:rPr>
                <w:rFonts w:ascii="Consolas" w:hAnsi="Consolas" w:cs="Consolas"/>
                <w:color w:val="008000"/>
                <w:sz w:val="21"/>
                <w:highlight w:val="white"/>
              </w:rPr>
              <w:t>/**</w:t>
            </w:r>
          </w:p>
          <w:p w14:paraId="73BAE0C7" w14:textId="77777777" w:rsidR="0016305A" w:rsidRDefault="0016305A">
            <w:pPr>
              <w:spacing w:line="285" w:lineRule="atLeast"/>
            </w:pPr>
            <w:r>
              <w:rPr>
                <w:color w:val="008000"/>
                <w:highlight w:val="white"/>
              </w:rPr>
              <w:t> </w:t>
            </w:r>
            <w:r>
              <w:rPr>
                <w:rFonts w:ascii="Consolas" w:hAnsi="Consolas" w:cs="Consolas"/>
                <w:color w:val="008000"/>
                <w:highlight w:val="white"/>
              </w:rPr>
              <w:t>* @ORM\</w:t>
            </w:r>
            <w:proofErr w:type="spellStart"/>
            <w:r>
              <w:rPr>
                <w:rFonts w:ascii="Consolas" w:hAnsi="Consolas" w:cs="Consolas"/>
                <w:color w:val="008000"/>
                <w:highlight w:val="white"/>
              </w:rPr>
              <w:t>Entity</w:t>
            </w:r>
            <w:proofErr w:type="spellEnd"/>
            <w:r>
              <w:rPr>
                <w:rFonts w:ascii="Consolas" w:hAnsi="Consolas" w:cs="Consolas"/>
                <w:color w:val="008000"/>
                <w:highlight w:val="white"/>
              </w:rPr>
              <w:t>(</w:t>
            </w:r>
            <w:proofErr w:type="spellStart"/>
            <w:r>
              <w:rPr>
                <w:rFonts w:ascii="Consolas" w:hAnsi="Consolas" w:cs="Consolas"/>
                <w:color w:val="008000"/>
                <w:highlight w:val="white"/>
              </w:rPr>
              <w:t>repositoryClass</w:t>
            </w:r>
            <w:proofErr w:type="spellEnd"/>
            <w:r>
              <w:rPr>
                <w:rFonts w:ascii="Consolas" w:hAnsi="Consolas" w:cs="Consolas"/>
                <w:color w:val="008000"/>
                <w:highlight w:val="white"/>
              </w:rPr>
              <w:t>="App\Repository\</w:t>
            </w:r>
            <w:proofErr w:type="spellStart"/>
            <w:r>
              <w:rPr>
                <w:rFonts w:ascii="Consolas" w:hAnsi="Consolas" w:cs="Consolas"/>
                <w:color w:val="008000"/>
                <w:highlight w:val="white"/>
              </w:rPr>
              <w:t>PhotoRepository</w:t>
            </w:r>
            <w:proofErr w:type="spellEnd"/>
            <w:r>
              <w:rPr>
                <w:rFonts w:ascii="Consolas" w:hAnsi="Consolas" w:cs="Consolas"/>
                <w:color w:val="008000"/>
                <w:highlight w:val="white"/>
              </w:rPr>
              <w:t>")</w:t>
            </w:r>
          </w:p>
          <w:p w14:paraId="634E2322" w14:textId="77777777" w:rsidR="0016305A" w:rsidRDefault="0016305A">
            <w:pPr>
              <w:spacing w:line="285" w:lineRule="atLeast"/>
            </w:pPr>
            <w:r>
              <w:rPr>
                <w:color w:val="008000"/>
                <w:highlight w:val="white"/>
              </w:rPr>
              <w:t> </w:t>
            </w:r>
            <w:r>
              <w:rPr>
                <w:rFonts w:ascii="Consolas" w:hAnsi="Consolas" w:cs="Consolas"/>
                <w:color w:val="008000"/>
                <w:highlight w:val="white"/>
              </w:rPr>
              <w:t>*/</w:t>
            </w:r>
          </w:p>
          <w:p w14:paraId="47A6BE78" w14:textId="77777777" w:rsidR="0016305A" w:rsidRDefault="0016305A">
            <w:pPr>
              <w:spacing w:line="285" w:lineRule="atLeast"/>
            </w:pPr>
            <w:proofErr w:type="gramStart"/>
            <w:r>
              <w:rPr>
                <w:rFonts w:ascii="Consolas" w:hAnsi="Consolas" w:cs="Consolas"/>
                <w:color w:val="0000FF"/>
                <w:highlight w:val="white"/>
              </w:rPr>
              <w:t>class</w:t>
            </w:r>
            <w:proofErr w:type="gramEnd"/>
            <w:r>
              <w:rPr>
                <w:rFonts w:ascii="Consolas" w:hAnsi="Consolas" w:cs="Consolas"/>
                <w:color w:val="000000"/>
                <w:highlight w:val="white"/>
              </w:rPr>
              <w:t> </w:t>
            </w:r>
            <w:r>
              <w:rPr>
                <w:rFonts w:ascii="Consolas" w:hAnsi="Consolas" w:cs="Consolas"/>
                <w:color w:val="267F99"/>
                <w:highlight w:val="white"/>
              </w:rPr>
              <w:t>Photo</w:t>
            </w:r>
          </w:p>
          <w:p w14:paraId="62E5E9BE" w14:textId="77777777" w:rsidR="0016305A" w:rsidRDefault="0016305A">
            <w:pPr>
              <w:spacing w:line="285" w:lineRule="atLeast"/>
            </w:pPr>
            <w:r>
              <w:rPr>
                <w:rFonts w:ascii="Consolas" w:hAnsi="Consolas" w:cs="Consolas"/>
                <w:color w:val="000000"/>
                <w:highlight w:val="white"/>
              </w:rPr>
              <w:t>{</w:t>
            </w:r>
          </w:p>
          <w:p w14:paraId="29450A4C" w14:textId="77777777" w:rsidR="0016305A" w:rsidRDefault="0016305A">
            <w:pPr>
              <w:spacing w:line="285" w:lineRule="atLeast"/>
            </w:pPr>
            <w:r>
              <w:rPr>
                <w:color w:val="000000"/>
                <w:highlight w:val="white"/>
              </w:rPr>
              <w:t>    </w:t>
            </w:r>
            <w:r>
              <w:rPr>
                <w:rFonts w:ascii="Consolas" w:hAnsi="Consolas" w:cs="Consolas"/>
                <w:color w:val="008000"/>
                <w:highlight w:val="white"/>
              </w:rPr>
              <w:t>/**</w:t>
            </w:r>
          </w:p>
          <w:p w14:paraId="58A8CB24" w14:textId="77777777" w:rsidR="0016305A" w:rsidRDefault="0016305A">
            <w:pPr>
              <w:spacing w:line="285" w:lineRule="atLeast"/>
            </w:pPr>
            <w:r>
              <w:rPr>
                <w:color w:val="008000"/>
                <w:highlight w:val="white"/>
              </w:rPr>
              <w:t>     </w:t>
            </w:r>
            <w:r>
              <w:rPr>
                <w:rFonts w:ascii="Consolas" w:hAnsi="Consolas" w:cs="Consolas"/>
                <w:color w:val="008000"/>
                <w:highlight w:val="white"/>
              </w:rPr>
              <w:t>* @ORM\</w:t>
            </w:r>
            <w:proofErr w:type="gramStart"/>
            <w:r>
              <w:rPr>
                <w:rFonts w:ascii="Consolas" w:hAnsi="Consolas" w:cs="Consolas"/>
                <w:color w:val="008000"/>
                <w:highlight w:val="white"/>
              </w:rPr>
              <w:t>Id(</w:t>
            </w:r>
            <w:proofErr w:type="gramEnd"/>
            <w:r>
              <w:rPr>
                <w:rFonts w:ascii="Consolas" w:hAnsi="Consolas" w:cs="Consolas"/>
                <w:color w:val="008000"/>
                <w:highlight w:val="white"/>
              </w:rPr>
              <w:t>)</w:t>
            </w:r>
          </w:p>
          <w:p w14:paraId="5E86137F" w14:textId="77777777" w:rsidR="0016305A" w:rsidRDefault="0016305A">
            <w:pPr>
              <w:spacing w:line="285" w:lineRule="atLeast"/>
            </w:pPr>
            <w:r>
              <w:rPr>
                <w:color w:val="008000"/>
                <w:highlight w:val="white"/>
              </w:rPr>
              <w:t>     </w:t>
            </w:r>
            <w:r>
              <w:rPr>
                <w:rFonts w:ascii="Consolas" w:hAnsi="Consolas" w:cs="Consolas"/>
                <w:color w:val="008000"/>
                <w:highlight w:val="white"/>
              </w:rPr>
              <w:t>* @ORM\</w:t>
            </w:r>
            <w:proofErr w:type="spellStart"/>
            <w:proofErr w:type="gramStart"/>
            <w:r>
              <w:rPr>
                <w:rFonts w:ascii="Consolas" w:hAnsi="Consolas" w:cs="Consolas"/>
                <w:color w:val="008000"/>
                <w:highlight w:val="white"/>
              </w:rPr>
              <w:t>GeneratedValue</w:t>
            </w:r>
            <w:proofErr w:type="spellEnd"/>
            <w:r>
              <w:rPr>
                <w:rFonts w:ascii="Consolas" w:hAnsi="Consolas" w:cs="Consolas"/>
                <w:color w:val="008000"/>
                <w:highlight w:val="white"/>
              </w:rPr>
              <w:t>(</w:t>
            </w:r>
            <w:proofErr w:type="gramEnd"/>
            <w:r>
              <w:rPr>
                <w:rFonts w:ascii="Consolas" w:hAnsi="Consolas" w:cs="Consolas"/>
                <w:color w:val="008000"/>
                <w:highlight w:val="white"/>
              </w:rPr>
              <w:t>)</w:t>
            </w:r>
          </w:p>
          <w:p w14:paraId="58A6CCCC" w14:textId="77777777" w:rsidR="0016305A" w:rsidRDefault="0016305A">
            <w:pPr>
              <w:spacing w:line="285" w:lineRule="atLeast"/>
            </w:pPr>
            <w:r>
              <w:rPr>
                <w:color w:val="008000"/>
                <w:highlight w:val="white"/>
              </w:rPr>
              <w:t>     </w:t>
            </w:r>
            <w:r>
              <w:rPr>
                <w:rFonts w:ascii="Consolas" w:hAnsi="Consolas" w:cs="Consolas"/>
                <w:color w:val="008000"/>
                <w:highlight w:val="white"/>
              </w:rPr>
              <w:t>* @ORM\</w:t>
            </w:r>
            <w:proofErr w:type="spellStart"/>
            <w:r>
              <w:rPr>
                <w:rFonts w:ascii="Consolas" w:hAnsi="Consolas" w:cs="Consolas"/>
                <w:color w:val="008000"/>
                <w:highlight w:val="white"/>
              </w:rPr>
              <w:t>Column</w:t>
            </w:r>
            <w:proofErr w:type="spellEnd"/>
            <w:r>
              <w:rPr>
                <w:rFonts w:ascii="Consolas" w:hAnsi="Consolas" w:cs="Consolas"/>
                <w:color w:val="008000"/>
                <w:highlight w:val="white"/>
              </w:rPr>
              <w:t>(type="</w:t>
            </w:r>
            <w:proofErr w:type="spellStart"/>
            <w:r>
              <w:rPr>
                <w:rFonts w:ascii="Consolas" w:hAnsi="Consolas" w:cs="Consolas"/>
                <w:color w:val="008000"/>
                <w:highlight w:val="white"/>
              </w:rPr>
              <w:t>integer</w:t>
            </w:r>
            <w:proofErr w:type="spellEnd"/>
            <w:r>
              <w:rPr>
                <w:rFonts w:ascii="Consolas" w:hAnsi="Consolas" w:cs="Consolas"/>
                <w:color w:val="008000"/>
                <w:highlight w:val="white"/>
              </w:rPr>
              <w:t>")</w:t>
            </w:r>
          </w:p>
          <w:p w14:paraId="120B89E6" w14:textId="77777777" w:rsidR="0016305A" w:rsidRDefault="0016305A">
            <w:pPr>
              <w:spacing w:line="285" w:lineRule="atLeast"/>
            </w:pPr>
            <w:r>
              <w:rPr>
                <w:color w:val="008000"/>
                <w:highlight w:val="white"/>
              </w:rPr>
              <w:t>     </w:t>
            </w:r>
            <w:r>
              <w:rPr>
                <w:rFonts w:ascii="Consolas" w:hAnsi="Consolas" w:cs="Consolas"/>
                <w:color w:val="008000"/>
                <w:highlight w:val="white"/>
              </w:rPr>
              <w:t>*/</w:t>
            </w:r>
          </w:p>
          <w:p w14:paraId="5FB60396" w14:textId="77777777" w:rsidR="0016305A" w:rsidRDefault="0016305A">
            <w:pPr>
              <w:spacing w:line="285" w:lineRule="atLeast"/>
            </w:pPr>
            <w:r>
              <w:rPr>
                <w:color w:val="000000"/>
                <w:highlight w:val="white"/>
              </w:rPr>
              <w:t>    </w:t>
            </w:r>
            <w:proofErr w:type="spellStart"/>
            <w:proofErr w:type="gramStart"/>
            <w:r>
              <w:rPr>
                <w:rFonts w:ascii="Consolas" w:hAnsi="Consolas" w:cs="Consolas"/>
                <w:color w:val="0000FF"/>
                <w:highlight w:val="white"/>
              </w:rPr>
              <w:t>private</w:t>
            </w:r>
            <w:proofErr w:type="spellEnd"/>
            <w:proofErr w:type="gramEnd"/>
            <w:r>
              <w:rPr>
                <w:rFonts w:ascii="Consolas" w:hAnsi="Consolas" w:cs="Consolas"/>
                <w:color w:val="000000"/>
                <w:highlight w:val="white"/>
              </w:rPr>
              <w:t> </w:t>
            </w:r>
            <w:r>
              <w:rPr>
                <w:rFonts w:ascii="Consolas" w:hAnsi="Consolas" w:cs="Consolas"/>
                <w:color w:val="001080"/>
                <w:highlight w:val="white"/>
              </w:rPr>
              <w:t>$id</w:t>
            </w:r>
            <w:r>
              <w:rPr>
                <w:rFonts w:ascii="Consolas" w:hAnsi="Consolas" w:cs="Consolas"/>
                <w:color w:val="000000"/>
                <w:highlight w:val="white"/>
              </w:rPr>
              <w:t>;</w:t>
            </w:r>
          </w:p>
          <w:p w14:paraId="64B472D2" w14:textId="77777777" w:rsidR="0016305A" w:rsidRDefault="0016305A">
            <w:pPr>
              <w:spacing w:line="285" w:lineRule="atLeast"/>
            </w:pPr>
          </w:p>
          <w:p w14:paraId="79A5E09D" w14:textId="77777777" w:rsidR="0016305A" w:rsidRDefault="0016305A">
            <w:pPr>
              <w:spacing w:line="285" w:lineRule="atLeast"/>
            </w:pPr>
            <w:r>
              <w:rPr>
                <w:color w:val="000000"/>
                <w:highlight w:val="white"/>
              </w:rPr>
              <w:t>    </w:t>
            </w:r>
            <w:r>
              <w:rPr>
                <w:rFonts w:ascii="Consolas" w:hAnsi="Consolas" w:cs="Consolas"/>
                <w:color w:val="008000"/>
                <w:highlight w:val="white"/>
              </w:rPr>
              <w:t>/**</w:t>
            </w:r>
          </w:p>
          <w:p w14:paraId="6BA6F0AD" w14:textId="77777777" w:rsidR="0016305A" w:rsidRDefault="0016305A">
            <w:pPr>
              <w:spacing w:line="285" w:lineRule="atLeast"/>
            </w:pPr>
            <w:r>
              <w:rPr>
                <w:color w:val="008000"/>
                <w:highlight w:val="white"/>
              </w:rPr>
              <w:t>     </w:t>
            </w:r>
            <w:r>
              <w:rPr>
                <w:rFonts w:ascii="Consolas" w:hAnsi="Consolas" w:cs="Consolas"/>
                <w:color w:val="008000"/>
                <w:highlight w:val="white"/>
              </w:rPr>
              <w:t>* @ORM\</w:t>
            </w:r>
            <w:proofErr w:type="spellStart"/>
            <w:proofErr w:type="gramStart"/>
            <w:r>
              <w:rPr>
                <w:rFonts w:ascii="Consolas" w:hAnsi="Consolas" w:cs="Consolas"/>
                <w:color w:val="008000"/>
                <w:highlight w:val="white"/>
              </w:rPr>
              <w:t>Column</w:t>
            </w:r>
            <w:proofErr w:type="spellEnd"/>
            <w:r>
              <w:rPr>
                <w:rFonts w:ascii="Consolas" w:hAnsi="Consolas" w:cs="Consolas"/>
                <w:color w:val="008000"/>
                <w:highlight w:val="white"/>
              </w:rPr>
              <w:t>(</w:t>
            </w:r>
            <w:proofErr w:type="gramEnd"/>
            <w:r>
              <w:rPr>
                <w:rFonts w:ascii="Consolas" w:hAnsi="Consolas" w:cs="Consolas"/>
                <w:color w:val="008000"/>
                <w:highlight w:val="white"/>
              </w:rPr>
              <w:t>type="string", </w:t>
            </w:r>
            <w:proofErr w:type="spellStart"/>
            <w:r>
              <w:rPr>
                <w:rFonts w:ascii="Consolas" w:hAnsi="Consolas" w:cs="Consolas"/>
                <w:color w:val="008000"/>
                <w:highlight w:val="white"/>
              </w:rPr>
              <w:t>length</w:t>
            </w:r>
            <w:proofErr w:type="spellEnd"/>
            <w:r>
              <w:rPr>
                <w:rFonts w:ascii="Consolas" w:hAnsi="Consolas" w:cs="Consolas"/>
                <w:color w:val="008000"/>
                <w:highlight w:val="white"/>
              </w:rPr>
              <w:t>=255)</w:t>
            </w:r>
          </w:p>
          <w:p w14:paraId="7E6C109C" w14:textId="77777777" w:rsidR="0016305A" w:rsidRDefault="0016305A">
            <w:pPr>
              <w:spacing w:line="285" w:lineRule="atLeast"/>
            </w:pPr>
            <w:r>
              <w:rPr>
                <w:color w:val="008000"/>
                <w:highlight w:val="white"/>
              </w:rPr>
              <w:t>     </w:t>
            </w:r>
            <w:r>
              <w:rPr>
                <w:rFonts w:ascii="Consolas" w:hAnsi="Consolas" w:cs="Consolas"/>
                <w:color w:val="008000"/>
                <w:highlight w:val="white"/>
              </w:rPr>
              <w:t>*/</w:t>
            </w:r>
          </w:p>
          <w:p w14:paraId="12C622F1" w14:textId="77777777" w:rsidR="0016305A" w:rsidRDefault="0016305A">
            <w:pPr>
              <w:spacing w:line="285" w:lineRule="atLeast"/>
            </w:pPr>
            <w:r>
              <w:rPr>
                <w:color w:val="000000"/>
                <w:highlight w:val="white"/>
              </w:rPr>
              <w:t>    </w:t>
            </w:r>
            <w:proofErr w:type="spellStart"/>
            <w:proofErr w:type="gramStart"/>
            <w:r>
              <w:rPr>
                <w:rFonts w:ascii="Consolas" w:hAnsi="Consolas" w:cs="Consolas"/>
                <w:color w:val="0000FF"/>
                <w:highlight w:val="white"/>
              </w:rPr>
              <w:t>private</w:t>
            </w:r>
            <w:proofErr w:type="spellEnd"/>
            <w:proofErr w:type="gramEnd"/>
            <w:r>
              <w:rPr>
                <w:rFonts w:ascii="Consolas" w:hAnsi="Consolas" w:cs="Consolas"/>
                <w:color w:val="000000"/>
                <w:highlight w:val="white"/>
              </w:rPr>
              <w:t> </w:t>
            </w:r>
            <w:r>
              <w:rPr>
                <w:rFonts w:ascii="Consolas" w:hAnsi="Consolas" w:cs="Consolas"/>
                <w:color w:val="001080"/>
                <w:highlight w:val="white"/>
              </w:rPr>
              <w:t>$</w:t>
            </w:r>
            <w:proofErr w:type="spellStart"/>
            <w:r>
              <w:rPr>
                <w:rFonts w:ascii="Consolas" w:hAnsi="Consolas" w:cs="Consolas"/>
                <w:color w:val="001080"/>
                <w:highlight w:val="white"/>
              </w:rPr>
              <w:t>title</w:t>
            </w:r>
            <w:proofErr w:type="spellEnd"/>
            <w:r>
              <w:rPr>
                <w:rFonts w:ascii="Consolas" w:hAnsi="Consolas" w:cs="Consolas"/>
                <w:color w:val="000000"/>
                <w:highlight w:val="white"/>
              </w:rPr>
              <w:t>;</w:t>
            </w:r>
          </w:p>
          <w:p w14:paraId="56372B2D" w14:textId="77777777" w:rsidR="0016305A" w:rsidRDefault="0016305A">
            <w:pPr>
              <w:spacing w:line="285" w:lineRule="atLeast"/>
              <w:rPr>
                <w:color w:val="000000"/>
                <w:highlight w:val="white"/>
              </w:rPr>
            </w:pPr>
          </w:p>
          <w:p w14:paraId="1D803CF5" w14:textId="77777777" w:rsidR="0016305A" w:rsidRDefault="0016305A">
            <w:pPr>
              <w:spacing w:line="285" w:lineRule="atLeast"/>
            </w:pPr>
            <w:r>
              <w:rPr>
                <w:rFonts w:ascii="Consolas" w:eastAsia="Consolas" w:hAnsi="Consolas" w:cs="Consolas"/>
                <w:color w:val="000000"/>
                <w:highlight w:val="white"/>
              </w:rPr>
              <w:t xml:space="preserve"> </w:t>
            </w:r>
            <w:r>
              <w:rPr>
                <w:rFonts w:eastAsia="Liberation Serif" w:cs="Liberation Serif"/>
              </w:rPr>
              <w:t xml:space="preserve"> </w:t>
            </w:r>
            <w:r>
              <w:rPr>
                <w:rFonts w:ascii="Consolas" w:hAnsi="Consolas" w:cs="Consolas"/>
                <w:color w:val="000000"/>
                <w:highlight w:val="white"/>
              </w:rPr>
              <w:t>...</w:t>
            </w:r>
            <w:r>
              <w:t xml:space="preserve"> </w:t>
            </w:r>
          </w:p>
          <w:p w14:paraId="5BAF5426" w14:textId="77777777" w:rsidR="0016305A" w:rsidRDefault="0016305A">
            <w:pPr>
              <w:spacing w:line="285" w:lineRule="atLeast"/>
              <w:rPr>
                <w:color w:val="000000"/>
                <w:highlight w:val="white"/>
              </w:rPr>
            </w:pPr>
          </w:p>
          <w:p w14:paraId="703C2B24" w14:textId="77777777" w:rsidR="0016305A" w:rsidRDefault="0016305A">
            <w:pPr>
              <w:spacing w:line="285" w:lineRule="atLeast"/>
            </w:pPr>
            <w:r>
              <w:rPr>
                <w:rFonts w:ascii="Consolas" w:hAnsi="Consolas" w:cs="Consolas"/>
                <w:color w:val="000000"/>
                <w:highlight w:val="white"/>
              </w:rPr>
              <w:t>    </w:t>
            </w:r>
            <w:proofErr w:type="gramStart"/>
            <w:r>
              <w:rPr>
                <w:rFonts w:ascii="Consolas" w:hAnsi="Consolas" w:cs="Consolas"/>
                <w:color w:val="0000FF"/>
                <w:highlight w:val="white"/>
              </w:rPr>
              <w:t>public</w:t>
            </w:r>
            <w:proofErr w:type="gramEnd"/>
            <w:r>
              <w:rPr>
                <w:rFonts w:ascii="Consolas" w:hAnsi="Consolas" w:cs="Consolas"/>
                <w:color w:val="000000"/>
                <w:highlight w:val="white"/>
              </w:rPr>
              <w:t> </w:t>
            </w:r>
            <w:proofErr w:type="spellStart"/>
            <w:r>
              <w:rPr>
                <w:rFonts w:ascii="Consolas" w:hAnsi="Consolas" w:cs="Consolas"/>
                <w:color w:val="0000FF"/>
                <w:highlight w:val="white"/>
              </w:rPr>
              <w:t>function</w:t>
            </w:r>
            <w:proofErr w:type="spellEnd"/>
            <w:r>
              <w:rPr>
                <w:rFonts w:ascii="Consolas" w:hAnsi="Consolas" w:cs="Consolas"/>
                <w:color w:val="000000"/>
                <w:highlight w:val="white"/>
              </w:rPr>
              <w:t> </w:t>
            </w:r>
            <w:proofErr w:type="spellStart"/>
            <w:r>
              <w:rPr>
                <w:rFonts w:ascii="Consolas" w:hAnsi="Consolas" w:cs="Consolas"/>
                <w:color w:val="795E26"/>
                <w:highlight w:val="white"/>
              </w:rPr>
              <w:t>getId</w:t>
            </w:r>
            <w:proofErr w:type="spellEnd"/>
            <w:r>
              <w:rPr>
                <w:rFonts w:ascii="Consolas" w:hAnsi="Consolas" w:cs="Consolas"/>
                <w:color w:val="000000"/>
                <w:highlight w:val="white"/>
              </w:rPr>
              <w:t>(): ?</w:t>
            </w:r>
            <w:proofErr w:type="spellStart"/>
            <w:r>
              <w:rPr>
                <w:rFonts w:ascii="Consolas" w:hAnsi="Consolas" w:cs="Consolas"/>
                <w:color w:val="0000FF"/>
                <w:highlight w:val="white"/>
              </w:rPr>
              <w:t>int</w:t>
            </w:r>
            <w:proofErr w:type="spellEnd"/>
          </w:p>
          <w:p w14:paraId="4F4FEF26" w14:textId="77777777" w:rsidR="0016305A" w:rsidRDefault="0016305A">
            <w:pPr>
              <w:spacing w:line="285" w:lineRule="atLeast"/>
            </w:pPr>
            <w:r>
              <w:rPr>
                <w:color w:val="000000"/>
                <w:highlight w:val="white"/>
              </w:rPr>
              <w:t>    </w:t>
            </w:r>
            <w:r>
              <w:rPr>
                <w:rFonts w:ascii="Consolas" w:hAnsi="Consolas" w:cs="Consolas"/>
                <w:color w:val="000000"/>
                <w:highlight w:val="white"/>
              </w:rPr>
              <w:t>{</w:t>
            </w:r>
          </w:p>
          <w:p w14:paraId="4896745F" w14:textId="77777777" w:rsidR="0016305A" w:rsidRDefault="0016305A">
            <w:pPr>
              <w:spacing w:line="285" w:lineRule="atLeast"/>
            </w:pPr>
            <w:r>
              <w:rPr>
                <w:color w:val="000000"/>
                <w:highlight w:val="white"/>
              </w:rPr>
              <w:t>        </w:t>
            </w:r>
            <w:proofErr w:type="gramStart"/>
            <w:r>
              <w:rPr>
                <w:rFonts w:ascii="Consolas" w:hAnsi="Consolas" w:cs="Consolas"/>
                <w:color w:val="AF00DB"/>
                <w:highlight w:val="white"/>
              </w:rPr>
              <w:t>return</w:t>
            </w:r>
            <w:proofErr w:type="gramEnd"/>
            <w:r>
              <w:rPr>
                <w:rFonts w:ascii="Consolas" w:hAnsi="Consolas" w:cs="Consolas"/>
                <w:color w:val="000000"/>
                <w:highlight w:val="white"/>
              </w:rPr>
              <w:t> </w:t>
            </w:r>
            <w:r>
              <w:rPr>
                <w:rFonts w:ascii="Consolas" w:hAnsi="Consolas" w:cs="Consolas"/>
                <w:color w:val="0000FF"/>
                <w:highlight w:val="white"/>
              </w:rPr>
              <w:t>$</w:t>
            </w:r>
            <w:proofErr w:type="spellStart"/>
            <w:r>
              <w:rPr>
                <w:rFonts w:ascii="Consolas" w:hAnsi="Consolas" w:cs="Consolas"/>
                <w:color w:val="0000FF"/>
                <w:highlight w:val="white"/>
              </w:rPr>
              <w:t>this</w:t>
            </w:r>
            <w:proofErr w:type="spellEnd"/>
            <w:r>
              <w:rPr>
                <w:rFonts w:ascii="Consolas" w:hAnsi="Consolas" w:cs="Consolas"/>
                <w:color w:val="000000"/>
                <w:highlight w:val="white"/>
              </w:rPr>
              <w:t>-&gt;</w:t>
            </w:r>
            <w:r>
              <w:rPr>
                <w:rFonts w:ascii="Consolas" w:hAnsi="Consolas" w:cs="Consolas"/>
                <w:color w:val="001080"/>
                <w:highlight w:val="white"/>
              </w:rPr>
              <w:t>id</w:t>
            </w:r>
            <w:r>
              <w:rPr>
                <w:rFonts w:ascii="Consolas" w:hAnsi="Consolas" w:cs="Consolas"/>
                <w:color w:val="000000"/>
                <w:highlight w:val="white"/>
              </w:rPr>
              <w:t>;</w:t>
            </w:r>
          </w:p>
          <w:p w14:paraId="4EFB4C1C" w14:textId="77777777" w:rsidR="0016305A" w:rsidRDefault="0016305A">
            <w:pPr>
              <w:spacing w:line="285" w:lineRule="atLeast"/>
            </w:pPr>
            <w:r>
              <w:rPr>
                <w:color w:val="000000"/>
                <w:highlight w:val="white"/>
              </w:rPr>
              <w:t>    </w:t>
            </w:r>
            <w:r>
              <w:rPr>
                <w:rFonts w:ascii="Consolas" w:hAnsi="Consolas" w:cs="Consolas"/>
                <w:color w:val="000000"/>
                <w:highlight w:val="white"/>
              </w:rPr>
              <w:t>}</w:t>
            </w:r>
          </w:p>
          <w:p w14:paraId="19A3A1B8" w14:textId="77777777" w:rsidR="0016305A" w:rsidRDefault="0016305A">
            <w:pPr>
              <w:spacing w:line="285" w:lineRule="atLeast"/>
            </w:pPr>
          </w:p>
          <w:p w14:paraId="357FD7A0" w14:textId="77777777" w:rsidR="0016305A" w:rsidRDefault="0016305A">
            <w:pPr>
              <w:spacing w:line="285" w:lineRule="atLeast"/>
            </w:pPr>
            <w:r>
              <w:rPr>
                <w:color w:val="000000"/>
                <w:highlight w:val="white"/>
              </w:rPr>
              <w:t>    </w:t>
            </w:r>
            <w:proofErr w:type="gramStart"/>
            <w:r>
              <w:rPr>
                <w:rFonts w:ascii="Consolas" w:hAnsi="Consolas" w:cs="Consolas"/>
                <w:color w:val="0000FF"/>
                <w:highlight w:val="white"/>
              </w:rPr>
              <w:t>public</w:t>
            </w:r>
            <w:proofErr w:type="gramEnd"/>
            <w:r>
              <w:rPr>
                <w:rFonts w:ascii="Consolas" w:hAnsi="Consolas" w:cs="Consolas"/>
                <w:color w:val="000000"/>
                <w:highlight w:val="white"/>
              </w:rPr>
              <w:t> </w:t>
            </w:r>
            <w:proofErr w:type="spellStart"/>
            <w:r>
              <w:rPr>
                <w:rFonts w:ascii="Consolas" w:hAnsi="Consolas" w:cs="Consolas"/>
                <w:color w:val="0000FF"/>
                <w:highlight w:val="white"/>
              </w:rPr>
              <w:t>function</w:t>
            </w:r>
            <w:proofErr w:type="spellEnd"/>
            <w:r>
              <w:rPr>
                <w:rFonts w:ascii="Consolas" w:hAnsi="Consolas" w:cs="Consolas"/>
                <w:color w:val="000000"/>
                <w:highlight w:val="white"/>
              </w:rPr>
              <w:t> </w:t>
            </w:r>
            <w:proofErr w:type="spellStart"/>
            <w:r>
              <w:rPr>
                <w:rFonts w:ascii="Consolas" w:hAnsi="Consolas" w:cs="Consolas"/>
                <w:color w:val="795E26"/>
                <w:highlight w:val="white"/>
              </w:rPr>
              <w:t>getTitle</w:t>
            </w:r>
            <w:proofErr w:type="spellEnd"/>
            <w:r>
              <w:rPr>
                <w:rFonts w:ascii="Consolas" w:hAnsi="Consolas" w:cs="Consolas"/>
                <w:color w:val="000000"/>
                <w:highlight w:val="white"/>
              </w:rPr>
              <w:t>(): ?</w:t>
            </w:r>
            <w:r>
              <w:rPr>
                <w:rFonts w:ascii="Consolas" w:hAnsi="Consolas" w:cs="Consolas"/>
                <w:color w:val="0000FF"/>
                <w:highlight w:val="white"/>
              </w:rPr>
              <w:t>string</w:t>
            </w:r>
          </w:p>
          <w:p w14:paraId="047FEF6B" w14:textId="77777777" w:rsidR="0016305A" w:rsidRDefault="0016305A">
            <w:pPr>
              <w:spacing w:line="285" w:lineRule="atLeast"/>
            </w:pPr>
            <w:r>
              <w:rPr>
                <w:color w:val="000000"/>
                <w:highlight w:val="white"/>
              </w:rPr>
              <w:t>    </w:t>
            </w:r>
            <w:r>
              <w:rPr>
                <w:rFonts w:ascii="Consolas" w:hAnsi="Consolas" w:cs="Consolas"/>
                <w:color w:val="000000"/>
                <w:highlight w:val="white"/>
              </w:rPr>
              <w:t>{</w:t>
            </w:r>
          </w:p>
          <w:p w14:paraId="3B108AA1" w14:textId="77777777" w:rsidR="0016305A" w:rsidRDefault="0016305A">
            <w:pPr>
              <w:spacing w:line="285" w:lineRule="atLeast"/>
            </w:pPr>
            <w:r>
              <w:rPr>
                <w:color w:val="000000"/>
                <w:highlight w:val="white"/>
              </w:rPr>
              <w:t>        </w:t>
            </w:r>
            <w:proofErr w:type="gramStart"/>
            <w:r>
              <w:rPr>
                <w:rFonts w:ascii="Consolas" w:hAnsi="Consolas" w:cs="Consolas"/>
                <w:color w:val="AF00DB"/>
                <w:highlight w:val="white"/>
              </w:rPr>
              <w:t>return</w:t>
            </w:r>
            <w:proofErr w:type="gramEnd"/>
            <w:r>
              <w:rPr>
                <w:rFonts w:ascii="Consolas" w:hAnsi="Consolas" w:cs="Consolas"/>
                <w:color w:val="000000"/>
                <w:highlight w:val="white"/>
              </w:rPr>
              <w:t> </w:t>
            </w:r>
            <w:r>
              <w:rPr>
                <w:rFonts w:ascii="Consolas" w:hAnsi="Consolas" w:cs="Consolas"/>
                <w:color w:val="0000FF"/>
                <w:highlight w:val="white"/>
              </w:rPr>
              <w:t>$</w:t>
            </w:r>
            <w:proofErr w:type="spellStart"/>
            <w:r>
              <w:rPr>
                <w:rFonts w:ascii="Consolas" w:hAnsi="Consolas" w:cs="Consolas"/>
                <w:color w:val="0000FF"/>
                <w:highlight w:val="white"/>
              </w:rPr>
              <w:t>this</w:t>
            </w:r>
            <w:proofErr w:type="spellEnd"/>
            <w:r>
              <w:rPr>
                <w:rFonts w:ascii="Consolas" w:hAnsi="Consolas" w:cs="Consolas"/>
                <w:color w:val="000000"/>
                <w:highlight w:val="white"/>
              </w:rPr>
              <w:t>-&gt;</w:t>
            </w:r>
            <w:proofErr w:type="spellStart"/>
            <w:r>
              <w:rPr>
                <w:rFonts w:ascii="Consolas" w:hAnsi="Consolas" w:cs="Consolas"/>
                <w:color w:val="001080"/>
                <w:highlight w:val="white"/>
              </w:rPr>
              <w:t>title</w:t>
            </w:r>
            <w:proofErr w:type="spellEnd"/>
            <w:r>
              <w:rPr>
                <w:rFonts w:ascii="Consolas" w:hAnsi="Consolas" w:cs="Consolas"/>
                <w:color w:val="000000"/>
                <w:highlight w:val="white"/>
              </w:rPr>
              <w:t>;</w:t>
            </w:r>
          </w:p>
          <w:p w14:paraId="04A30328" w14:textId="77777777" w:rsidR="0016305A" w:rsidRDefault="0016305A">
            <w:pPr>
              <w:spacing w:line="285" w:lineRule="atLeast"/>
            </w:pPr>
            <w:r>
              <w:rPr>
                <w:color w:val="000000"/>
                <w:highlight w:val="white"/>
              </w:rPr>
              <w:t>    </w:t>
            </w:r>
            <w:r>
              <w:rPr>
                <w:rFonts w:ascii="Consolas" w:hAnsi="Consolas" w:cs="Consolas"/>
                <w:color w:val="000000"/>
                <w:highlight w:val="white"/>
              </w:rPr>
              <w:t>}</w:t>
            </w:r>
          </w:p>
          <w:p w14:paraId="7CBCBFA3" w14:textId="77777777" w:rsidR="0016305A" w:rsidRDefault="0016305A">
            <w:pPr>
              <w:spacing w:line="285" w:lineRule="atLeast"/>
            </w:pPr>
          </w:p>
          <w:p w14:paraId="7010D390" w14:textId="77777777" w:rsidR="0016305A" w:rsidRDefault="0016305A">
            <w:pPr>
              <w:spacing w:line="285" w:lineRule="atLeast"/>
            </w:pPr>
            <w:r>
              <w:rPr>
                <w:color w:val="000000"/>
                <w:highlight w:val="white"/>
              </w:rPr>
              <w:t>    </w:t>
            </w:r>
            <w:proofErr w:type="gramStart"/>
            <w:r>
              <w:rPr>
                <w:rFonts w:ascii="Consolas" w:hAnsi="Consolas" w:cs="Consolas"/>
                <w:color w:val="0000FF"/>
                <w:highlight w:val="white"/>
              </w:rPr>
              <w:t>public</w:t>
            </w:r>
            <w:proofErr w:type="gramEnd"/>
            <w:r>
              <w:rPr>
                <w:rFonts w:ascii="Consolas" w:hAnsi="Consolas" w:cs="Consolas"/>
                <w:color w:val="000000"/>
                <w:highlight w:val="white"/>
              </w:rPr>
              <w:t> </w:t>
            </w:r>
            <w:proofErr w:type="spellStart"/>
            <w:r>
              <w:rPr>
                <w:rFonts w:ascii="Consolas" w:hAnsi="Consolas" w:cs="Consolas"/>
                <w:color w:val="0000FF"/>
                <w:highlight w:val="white"/>
              </w:rPr>
              <w:t>function</w:t>
            </w:r>
            <w:proofErr w:type="spellEnd"/>
            <w:r>
              <w:rPr>
                <w:rFonts w:ascii="Consolas" w:hAnsi="Consolas" w:cs="Consolas"/>
                <w:color w:val="000000"/>
                <w:highlight w:val="white"/>
              </w:rPr>
              <w:t> </w:t>
            </w:r>
            <w:proofErr w:type="spellStart"/>
            <w:r>
              <w:rPr>
                <w:rFonts w:ascii="Consolas" w:hAnsi="Consolas" w:cs="Consolas"/>
                <w:color w:val="795E26"/>
                <w:highlight w:val="white"/>
              </w:rPr>
              <w:t>setTitle</w:t>
            </w:r>
            <w:proofErr w:type="spellEnd"/>
            <w:r>
              <w:rPr>
                <w:rFonts w:ascii="Consolas" w:hAnsi="Consolas" w:cs="Consolas"/>
                <w:color w:val="000000"/>
                <w:highlight w:val="white"/>
              </w:rPr>
              <w:t>(</w:t>
            </w:r>
            <w:r>
              <w:rPr>
                <w:rFonts w:ascii="Consolas" w:hAnsi="Consolas" w:cs="Consolas"/>
                <w:color w:val="0000FF"/>
                <w:highlight w:val="white"/>
              </w:rPr>
              <w:t>string</w:t>
            </w:r>
            <w:r>
              <w:rPr>
                <w:rFonts w:ascii="Consolas" w:hAnsi="Consolas" w:cs="Consolas"/>
                <w:color w:val="000000"/>
                <w:highlight w:val="white"/>
              </w:rPr>
              <w:t> </w:t>
            </w:r>
            <w:r>
              <w:rPr>
                <w:rFonts w:ascii="Consolas" w:hAnsi="Consolas" w:cs="Consolas"/>
                <w:color w:val="001080"/>
                <w:highlight w:val="white"/>
              </w:rPr>
              <w:t>$</w:t>
            </w:r>
            <w:proofErr w:type="spellStart"/>
            <w:r>
              <w:rPr>
                <w:rFonts w:ascii="Consolas" w:hAnsi="Consolas" w:cs="Consolas"/>
                <w:color w:val="001080"/>
                <w:highlight w:val="white"/>
              </w:rPr>
              <w:t>title</w:t>
            </w:r>
            <w:proofErr w:type="spellEnd"/>
            <w:r>
              <w:rPr>
                <w:rFonts w:ascii="Consolas" w:hAnsi="Consolas" w:cs="Consolas"/>
                <w:color w:val="000000"/>
                <w:highlight w:val="white"/>
              </w:rPr>
              <w:t>): </w:t>
            </w:r>
            <w:r>
              <w:rPr>
                <w:rFonts w:ascii="Consolas" w:hAnsi="Consolas" w:cs="Consolas"/>
                <w:color w:val="0000FF"/>
                <w:highlight w:val="white"/>
              </w:rPr>
              <w:t>self</w:t>
            </w:r>
          </w:p>
          <w:p w14:paraId="5091252F" w14:textId="77777777" w:rsidR="0016305A" w:rsidRDefault="0016305A">
            <w:pPr>
              <w:spacing w:line="285" w:lineRule="atLeast"/>
            </w:pPr>
            <w:r>
              <w:rPr>
                <w:color w:val="000000"/>
                <w:highlight w:val="white"/>
              </w:rPr>
              <w:t>    </w:t>
            </w:r>
            <w:r>
              <w:rPr>
                <w:rFonts w:ascii="Consolas" w:hAnsi="Consolas" w:cs="Consolas"/>
                <w:color w:val="000000"/>
                <w:highlight w:val="white"/>
              </w:rPr>
              <w:t>{</w:t>
            </w:r>
          </w:p>
          <w:p w14:paraId="6B4C6F3D" w14:textId="77777777" w:rsidR="0016305A" w:rsidRDefault="0016305A">
            <w:pPr>
              <w:spacing w:line="285" w:lineRule="atLeast"/>
            </w:pPr>
            <w:r>
              <w:rPr>
                <w:color w:val="000000"/>
                <w:highlight w:val="white"/>
              </w:rPr>
              <w:t>        </w:t>
            </w:r>
            <w:r>
              <w:rPr>
                <w:rFonts w:ascii="Consolas" w:hAnsi="Consolas" w:cs="Consolas"/>
                <w:color w:val="0000FF"/>
                <w:highlight w:val="white"/>
              </w:rPr>
              <w:t>$</w:t>
            </w:r>
            <w:proofErr w:type="spellStart"/>
            <w:r>
              <w:rPr>
                <w:rFonts w:ascii="Consolas" w:hAnsi="Consolas" w:cs="Consolas"/>
                <w:color w:val="0000FF"/>
                <w:highlight w:val="white"/>
              </w:rPr>
              <w:t>this</w:t>
            </w:r>
            <w:proofErr w:type="spellEnd"/>
            <w:r>
              <w:rPr>
                <w:rFonts w:ascii="Consolas" w:hAnsi="Consolas" w:cs="Consolas"/>
                <w:color w:val="000000"/>
                <w:highlight w:val="white"/>
              </w:rPr>
              <w:t>-&gt;</w:t>
            </w:r>
            <w:proofErr w:type="spellStart"/>
            <w:r>
              <w:rPr>
                <w:rFonts w:ascii="Consolas" w:hAnsi="Consolas" w:cs="Consolas"/>
                <w:color w:val="001080"/>
                <w:highlight w:val="white"/>
              </w:rPr>
              <w:t>title</w:t>
            </w:r>
            <w:proofErr w:type="spellEnd"/>
            <w:r>
              <w:rPr>
                <w:rFonts w:ascii="Consolas" w:hAnsi="Consolas" w:cs="Consolas"/>
                <w:color w:val="000000"/>
                <w:highlight w:val="white"/>
              </w:rPr>
              <w:t> = </w:t>
            </w:r>
            <w:r>
              <w:rPr>
                <w:rFonts w:ascii="Consolas" w:hAnsi="Consolas" w:cs="Consolas"/>
                <w:color w:val="001080"/>
                <w:highlight w:val="white"/>
              </w:rPr>
              <w:t>$</w:t>
            </w:r>
            <w:proofErr w:type="spellStart"/>
            <w:proofErr w:type="gramStart"/>
            <w:r>
              <w:rPr>
                <w:rFonts w:ascii="Consolas" w:hAnsi="Consolas" w:cs="Consolas"/>
                <w:color w:val="001080"/>
                <w:highlight w:val="white"/>
              </w:rPr>
              <w:t>title</w:t>
            </w:r>
            <w:proofErr w:type="spellEnd"/>
            <w:r>
              <w:rPr>
                <w:rFonts w:ascii="Consolas" w:hAnsi="Consolas" w:cs="Consolas"/>
                <w:color w:val="000000"/>
                <w:highlight w:val="white"/>
              </w:rPr>
              <w:t>;</w:t>
            </w:r>
            <w:proofErr w:type="gramEnd"/>
          </w:p>
          <w:p w14:paraId="6E5457F7" w14:textId="77777777" w:rsidR="0016305A" w:rsidRDefault="0016305A">
            <w:pPr>
              <w:spacing w:line="285" w:lineRule="atLeast"/>
            </w:pPr>
          </w:p>
          <w:p w14:paraId="34BF92A5" w14:textId="77777777" w:rsidR="0016305A" w:rsidRDefault="0016305A">
            <w:pPr>
              <w:spacing w:line="285" w:lineRule="atLeast"/>
            </w:pPr>
            <w:r>
              <w:rPr>
                <w:color w:val="000000"/>
                <w:highlight w:val="white"/>
              </w:rPr>
              <w:t>        </w:t>
            </w:r>
            <w:proofErr w:type="gramStart"/>
            <w:r>
              <w:rPr>
                <w:rFonts w:ascii="Consolas" w:hAnsi="Consolas" w:cs="Consolas"/>
                <w:color w:val="AF00DB"/>
                <w:highlight w:val="white"/>
              </w:rPr>
              <w:t>return</w:t>
            </w:r>
            <w:proofErr w:type="gramEnd"/>
            <w:r>
              <w:rPr>
                <w:rFonts w:ascii="Consolas" w:hAnsi="Consolas" w:cs="Consolas"/>
                <w:color w:val="000000"/>
                <w:highlight w:val="white"/>
              </w:rPr>
              <w:t> </w:t>
            </w:r>
            <w:r>
              <w:rPr>
                <w:rFonts w:ascii="Consolas" w:hAnsi="Consolas" w:cs="Consolas"/>
                <w:color w:val="0000FF"/>
                <w:highlight w:val="white"/>
              </w:rPr>
              <w:t>$</w:t>
            </w:r>
            <w:proofErr w:type="spellStart"/>
            <w:r>
              <w:rPr>
                <w:rFonts w:ascii="Consolas" w:hAnsi="Consolas" w:cs="Consolas"/>
                <w:color w:val="0000FF"/>
                <w:highlight w:val="white"/>
              </w:rPr>
              <w:t>this</w:t>
            </w:r>
            <w:proofErr w:type="spellEnd"/>
            <w:r>
              <w:rPr>
                <w:rFonts w:ascii="Consolas" w:hAnsi="Consolas" w:cs="Consolas"/>
                <w:color w:val="000000"/>
                <w:highlight w:val="white"/>
              </w:rPr>
              <w:t>;</w:t>
            </w:r>
          </w:p>
          <w:p w14:paraId="34699DC8" w14:textId="77777777" w:rsidR="0016305A" w:rsidRDefault="0016305A">
            <w:pPr>
              <w:spacing w:line="285" w:lineRule="atLeast"/>
            </w:pPr>
            <w:r>
              <w:rPr>
                <w:color w:val="000000"/>
                <w:highlight w:val="white"/>
              </w:rPr>
              <w:t>    </w:t>
            </w:r>
            <w:r>
              <w:rPr>
                <w:rFonts w:ascii="Consolas" w:hAnsi="Consolas" w:cs="Consolas"/>
                <w:color w:val="000000"/>
                <w:highlight w:val="white"/>
              </w:rPr>
              <w:t>}</w:t>
            </w:r>
          </w:p>
          <w:p w14:paraId="52D6D354" w14:textId="77777777" w:rsidR="0016305A" w:rsidRDefault="0016305A">
            <w:pPr>
              <w:spacing w:line="285" w:lineRule="atLeast"/>
            </w:pPr>
            <w:r>
              <w:rPr>
                <w:rFonts w:ascii="Consolas" w:eastAsia="Consolas" w:hAnsi="Consolas" w:cs="Consolas"/>
                <w:color w:val="000000"/>
                <w:highlight w:val="white"/>
              </w:rPr>
              <w:t xml:space="preserve">  </w:t>
            </w:r>
            <w:r>
              <w:rPr>
                <w:rFonts w:ascii="Consolas" w:hAnsi="Consolas" w:cs="Consolas"/>
                <w:color w:val="000000"/>
                <w:highlight w:val="white"/>
              </w:rPr>
              <w:t>...</w:t>
            </w:r>
          </w:p>
          <w:p w14:paraId="167616E8" w14:textId="77777777" w:rsidR="0016305A" w:rsidRDefault="0016305A">
            <w:pPr>
              <w:spacing w:line="285" w:lineRule="atLeast"/>
            </w:pPr>
            <w:r>
              <w:rPr>
                <w:rFonts w:ascii="Consolas" w:hAnsi="Consolas" w:cs="Consolas"/>
                <w:color w:val="000000"/>
                <w:highlight w:val="white"/>
              </w:rPr>
              <w:t>}</w:t>
            </w:r>
          </w:p>
        </w:tc>
      </w:tr>
    </w:tbl>
    <w:p w14:paraId="460996FB" w14:textId="77777777" w:rsidR="0016305A" w:rsidRDefault="0016305A">
      <w:pPr>
        <w:rPr>
          <w:color w:val="000000"/>
          <w:highlight w:val="white"/>
        </w:rPr>
      </w:pPr>
    </w:p>
    <w:p w14:paraId="78F1E728" w14:textId="77777777" w:rsidR="0016305A" w:rsidRDefault="0016305A">
      <w:pPr>
        <w:pStyle w:val="Corpsdetexte"/>
        <w:spacing w:after="0"/>
      </w:pPr>
      <w:proofErr w:type="spellStart"/>
      <w:r>
        <w:rPr>
          <w:b/>
          <w:bCs/>
        </w:rPr>
        <w:t>View</w:t>
      </w:r>
      <w:proofErr w:type="spellEnd"/>
    </w:p>
    <w:p w14:paraId="733DF0C6" w14:textId="77777777" w:rsidR="0016305A" w:rsidRDefault="0016305A">
      <w:pPr>
        <w:pStyle w:val="Corpsdetexte"/>
        <w:spacing w:after="0"/>
      </w:pPr>
    </w:p>
    <w:p w14:paraId="2A4AD6E3" w14:textId="77777777" w:rsidR="0016305A" w:rsidRDefault="0016305A">
      <w:pPr>
        <w:pStyle w:val="Corpsdetexte"/>
        <w:spacing w:after="0"/>
      </w:pPr>
      <w:r>
        <w:t>La Vue représente le contenu affiché à l’utilisateur, c’est la partie visible de l’application.</w:t>
      </w:r>
    </w:p>
    <w:p w14:paraId="14229F27" w14:textId="77777777" w:rsidR="0016305A" w:rsidRDefault="0016305A">
      <w:pPr>
        <w:pStyle w:val="Corpsdetexte"/>
        <w:spacing w:after="0"/>
      </w:pPr>
      <w:r>
        <w:t xml:space="preserve">Symfony utilise donc le moteur de </w:t>
      </w:r>
      <w:proofErr w:type="spellStart"/>
      <w:r>
        <w:t>template</w:t>
      </w:r>
      <w:proofErr w:type="spellEnd"/>
      <w:r>
        <w:t xml:space="preserve"> </w:t>
      </w:r>
      <w:proofErr w:type="spellStart"/>
      <w:r>
        <w:t>Twig</w:t>
      </w:r>
      <w:proofErr w:type="spellEnd"/>
      <w:r>
        <w:t xml:space="preserve"> pour générer le rendu HTML.</w:t>
      </w:r>
    </w:p>
    <w:p w14:paraId="0F406919" w14:textId="77777777" w:rsidR="0016305A" w:rsidRDefault="0016305A">
      <w:pPr>
        <w:pStyle w:val="Corpsdetexte"/>
        <w:spacing w:after="0"/>
      </w:pPr>
      <w:proofErr w:type="spellStart"/>
      <w:r>
        <w:t>Twig</w:t>
      </w:r>
      <w:proofErr w:type="spellEnd"/>
      <w:r>
        <w:t xml:space="preserve"> permet de mettre en place des </w:t>
      </w:r>
      <w:r>
        <w:rPr>
          <w:i/>
          <w:iCs/>
        </w:rPr>
        <w:t>blocks</w:t>
      </w:r>
      <w:r>
        <w:t xml:space="preserve"> pour séparer le contenu, de mettre des conditions ou des boucles et d’adapter le contenu en fonction de l’utilisateur.</w:t>
      </w:r>
    </w:p>
    <w:p w14:paraId="350C93F6" w14:textId="77777777" w:rsidR="0016305A" w:rsidRDefault="0016305A">
      <w:pPr>
        <w:pStyle w:val="Corpsdetexte"/>
        <w:spacing w:after="0"/>
      </w:pPr>
      <w:r>
        <w:t>Voici par exemple la vue qui sert à afficher les photos :</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49"/>
      </w:tblGrid>
      <w:tr w:rsidR="0016305A" w14:paraId="4FC9D015" w14:textId="77777777">
        <w:tc>
          <w:tcPr>
            <w:tcW w:w="9649" w:type="dxa"/>
            <w:tcBorders>
              <w:top w:val="single" w:sz="1" w:space="0" w:color="000000"/>
              <w:left w:val="single" w:sz="1" w:space="0" w:color="000000"/>
              <w:bottom w:val="single" w:sz="1" w:space="0" w:color="000000"/>
              <w:right w:val="single" w:sz="1" w:space="0" w:color="000000"/>
            </w:tcBorders>
            <w:shd w:val="clear" w:color="auto" w:fill="auto"/>
          </w:tcPr>
          <w:p w14:paraId="3E9520D4" w14:textId="77777777" w:rsidR="0016305A" w:rsidRDefault="0016305A">
            <w:r>
              <w:rPr>
                <w:rFonts w:ascii="Consolas" w:hAnsi="Consolas" w:cs="Consolas"/>
                <w:color w:val="000000"/>
                <w:sz w:val="21"/>
                <w:highlight w:val="white"/>
              </w:rPr>
              <w:t>{% </w:t>
            </w:r>
            <w:proofErr w:type="spellStart"/>
            <w:r>
              <w:rPr>
                <w:rFonts w:ascii="Consolas" w:hAnsi="Consolas" w:cs="Consolas"/>
                <w:color w:val="AF00DB"/>
                <w:sz w:val="21"/>
                <w:highlight w:val="white"/>
              </w:rPr>
              <w:t>extends</w:t>
            </w:r>
            <w:proofErr w:type="spellEnd"/>
            <w:r>
              <w:rPr>
                <w:rFonts w:ascii="Consolas" w:hAnsi="Consolas" w:cs="Consolas"/>
                <w:color w:val="000000"/>
                <w:sz w:val="21"/>
                <w:highlight w:val="white"/>
              </w:rPr>
              <w:t> </w:t>
            </w:r>
            <w:r>
              <w:rPr>
                <w:rFonts w:ascii="Consolas" w:hAnsi="Consolas" w:cs="Consolas"/>
                <w:color w:val="A31515"/>
                <w:sz w:val="21"/>
                <w:highlight w:val="white"/>
              </w:rPr>
              <w:t>'</w:t>
            </w:r>
            <w:proofErr w:type="spellStart"/>
            <w:proofErr w:type="gramStart"/>
            <w:r>
              <w:rPr>
                <w:rFonts w:ascii="Consolas" w:hAnsi="Consolas" w:cs="Consolas"/>
                <w:color w:val="A31515"/>
                <w:sz w:val="21"/>
                <w:highlight w:val="white"/>
              </w:rPr>
              <w:t>base.html.twig</w:t>
            </w:r>
            <w:proofErr w:type="spellEnd"/>
            <w:proofErr w:type="gramEnd"/>
            <w:r>
              <w:rPr>
                <w:rFonts w:ascii="Consolas" w:hAnsi="Consolas" w:cs="Consolas"/>
                <w:color w:val="A31515"/>
                <w:sz w:val="21"/>
                <w:highlight w:val="white"/>
              </w:rPr>
              <w:t>'</w:t>
            </w:r>
            <w:r>
              <w:rPr>
                <w:rFonts w:ascii="Consolas" w:hAnsi="Consolas" w:cs="Consolas"/>
                <w:color w:val="000000"/>
                <w:sz w:val="21"/>
                <w:highlight w:val="white"/>
              </w:rPr>
              <w:t> %}</w:t>
            </w:r>
          </w:p>
          <w:p w14:paraId="7A194465" w14:textId="77777777" w:rsidR="0016305A" w:rsidRDefault="0016305A">
            <w:pPr>
              <w:spacing w:line="285" w:lineRule="atLeast"/>
            </w:pPr>
          </w:p>
          <w:p w14:paraId="3661DFA9" w14:textId="77777777" w:rsidR="0016305A" w:rsidRDefault="0016305A">
            <w:pPr>
              <w:spacing w:line="285" w:lineRule="atLeast"/>
            </w:pPr>
            <w:r>
              <w:rPr>
                <w:rFonts w:ascii="Consolas" w:hAnsi="Consolas" w:cs="Consolas"/>
                <w:color w:val="000000"/>
                <w:sz w:val="21"/>
                <w:highlight w:val="white"/>
              </w:rPr>
              <w:t>{% </w:t>
            </w:r>
            <w:r>
              <w:rPr>
                <w:rFonts w:ascii="Consolas" w:hAnsi="Consolas" w:cs="Consolas"/>
                <w:color w:val="AF00DB"/>
                <w:sz w:val="21"/>
                <w:highlight w:val="white"/>
              </w:rPr>
              <w:t>block</w:t>
            </w:r>
            <w:r>
              <w:rPr>
                <w:rFonts w:ascii="Consolas" w:hAnsi="Consolas" w:cs="Consolas"/>
                <w:color w:val="000000"/>
                <w:sz w:val="21"/>
                <w:highlight w:val="white"/>
              </w:rPr>
              <w:t> </w:t>
            </w:r>
            <w:proofErr w:type="spellStart"/>
            <w:r>
              <w:rPr>
                <w:rFonts w:ascii="Consolas" w:hAnsi="Consolas" w:cs="Consolas"/>
                <w:color w:val="001080"/>
                <w:sz w:val="21"/>
                <w:highlight w:val="white"/>
              </w:rPr>
              <w:t>title</w:t>
            </w:r>
            <w:proofErr w:type="spellEnd"/>
            <w:r>
              <w:rPr>
                <w:rFonts w:ascii="Consolas" w:hAnsi="Consolas" w:cs="Consolas"/>
                <w:color w:val="000000"/>
                <w:sz w:val="21"/>
                <w:highlight w:val="white"/>
              </w:rPr>
              <w:t> </w:t>
            </w:r>
            <w:proofErr w:type="gramStart"/>
            <w:r>
              <w:rPr>
                <w:rFonts w:ascii="Consolas" w:hAnsi="Consolas" w:cs="Consolas"/>
                <w:color w:val="000000"/>
                <w:sz w:val="21"/>
                <w:highlight w:val="white"/>
              </w:rPr>
              <w:t>%}</w:t>
            </w:r>
            <w:proofErr w:type="spellStart"/>
            <w:r>
              <w:rPr>
                <w:rFonts w:ascii="Consolas" w:hAnsi="Consolas" w:cs="Consolas"/>
                <w:color w:val="000000"/>
                <w:sz w:val="21"/>
                <w:highlight w:val="white"/>
              </w:rPr>
              <w:t>Tof'Box</w:t>
            </w:r>
            <w:proofErr w:type="spellEnd"/>
            <w:proofErr w:type="gramEnd"/>
            <w:r>
              <w:rPr>
                <w:rFonts w:ascii="Consolas" w:hAnsi="Consolas" w:cs="Consolas"/>
                <w:color w:val="000000"/>
                <w:sz w:val="21"/>
                <w:highlight w:val="white"/>
              </w:rPr>
              <w:t>{% </w:t>
            </w:r>
            <w:proofErr w:type="spellStart"/>
            <w:r>
              <w:rPr>
                <w:rFonts w:ascii="Consolas" w:hAnsi="Consolas" w:cs="Consolas"/>
                <w:color w:val="AF00DB"/>
                <w:sz w:val="21"/>
                <w:highlight w:val="white"/>
              </w:rPr>
              <w:t>endblock</w:t>
            </w:r>
            <w:proofErr w:type="spellEnd"/>
            <w:r>
              <w:rPr>
                <w:rFonts w:ascii="Consolas" w:hAnsi="Consolas" w:cs="Consolas"/>
                <w:color w:val="000000"/>
                <w:sz w:val="21"/>
                <w:highlight w:val="white"/>
              </w:rPr>
              <w:t> %}</w:t>
            </w:r>
          </w:p>
          <w:p w14:paraId="63CE31BB" w14:textId="77777777" w:rsidR="0016305A" w:rsidRDefault="0016305A">
            <w:pPr>
              <w:spacing w:line="285" w:lineRule="atLeast"/>
            </w:pPr>
          </w:p>
          <w:p w14:paraId="7856BCE1" w14:textId="77777777" w:rsidR="0016305A" w:rsidRDefault="0016305A">
            <w:pPr>
              <w:spacing w:line="285" w:lineRule="atLeast"/>
            </w:pPr>
            <w:r>
              <w:rPr>
                <w:rFonts w:ascii="Consolas" w:hAnsi="Consolas" w:cs="Consolas"/>
                <w:color w:val="000000"/>
                <w:sz w:val="21"/>
                <w:highlight w:val="white"/>
              </w:rPr>
              <w:t>{% </w:t>
            </w:r>
            <w:r>
              <w:rPr>
                <w:rFonts w:ascii="Consolas" w:hAnsi="Consolas" w:cs="Consolas"/>
                <w:color w:val="AF00DB"/>
                <w:sz w:val="21"/>
                <w:highlight w:val="white"/>
              </w:rPr>
              <w:t>block</w:t>
            </w:r>
            <w:r>
              <w:rPr>
                <w:rFonts w:ascii="Consolas" w:hAnsi="Consolas" w:cs="Consolas"/>
                <w:color w:val="000000"/>
                <w:sz w:val="21"/>
                <w:highlight w:val="white"/>
              </w:rPr>
              <w:t> </w:t>
            </w:r>
            <w:r>
              <w:rPr>
                <w:rFonts w:ascii="Consolas" w:hAnsi="Consolas" w:cs="Consolas"/>
                <w:color w:val="001080"/>
                <w:sz w:val="21"/>
                <w:highlight w:val="white"/>
              </w:rPr>
              <w:t>body</w:t>
            </w:r>
            <w:r>
              <w:rPr>
                <w:rFonts w:ascii="Consolas" w:hAnsi="Consolas" w:cs="Consolas"/>
                <w:color w:val="000000"/>
                <w:sz w:val="21"/>
                <w:highlight w:val="white"/>
              </w:rPr>
              <w:t> %}</w:t>
            </w:r>
          </w:p>
          <w:p w14:paraId="3298FDCC" w14:textId="77777777" w:rsidR="0016305A" w:rsidRDefault="0016305A">
            <w:pPr>
              <w:spacing w:line="285" w:lineRule="atLeast"/>
              <w:rPr>
                <w:color w:val="000000"/>
                <w:highlight w:val="white"/>
              </w:rPr>
            </w:pPr>
          </w:p>
          <w:p w14:paraId="324D50E7" w14:textId="77777777" w:rsidR="0016305A" w:rsidRDefault="0016305A">
            <w:pPr>
              <w:spacing w:line="285" w:lineRule="atLeast"/>
            </w:pPr>
            <w:r>
              <w:rPr>
                <w:color w:val="000000"/>
                <w:highlight w:val="white"/>
              </w:rPr>
              <w:t>    </w:t>
            </w:r>
            <w:r>
              <w:rPr>
                <w:rFonts w:ascii="Consolas" w:hAnsi="Consolas" w:cs="Consolas"/>
                <w:color w:val="800000"/>
                <w:sz w:val="21"/>
                <w:highlight w:val="white"/>
              </w:rPr>
              <w:t>&lt;</w:t>
            </w:r>
            <w:proofErr w:type="gramStart"/>
            <w:r>
              <w:rPr>
                <w:rFonts w:ascii="Consolas" w:hAnsi="Consolas" w:cs="Consolas"/>
                <w:color w:val="800000"/>
                <w:sz w:val="21"/>
                <w:highlight w:val="white"/>
              </w:rPr>
              <w:t>h</w:t>
            </w:r>
            <w:proofErr w:type="gramEnd"/>
            <w:r>
              <w:rPr>
                <w:rFonts w:ascii="Consolas" w:hAnsi="Consolas" w:cs="Consolas"/>
                <w:color w:val="800000"/>
                <w:sz w:val="21"/>
                <w:highlight w:val="white"/>
              </w:rPr>
              <w:t>1&gt;</w:t>
            </w:r>
            <w:r>
              <w:rPr>
                <w:rFonts w:ascii="Consolas" w:hAnsi="Consolas" w:cs="Consolas"/>
                <w:color w:val="000000"/>
                <w:sz w:val="21"/>
                <w:highlight w:val="white"/>
              </w:rPr>
              <w:t>Liste des photos</w:t>
            </w:r>
            <w:r>
              <w:rPr>
                <w:rFonts w:ascii="Consolas" w:hAnsi="Consolas" w:cs="Consolas"/>
                <w:color w:val="800000"/>
                <w:sz w:val="21"/>
                <w:highlight w:val="white"/>
              </w:rPr>
              <w:t>&lt;/h1&gt;</w:t>
            </w:r>
          </w:p>
          <w:p w14:paraId="5B2586EE" w14:textId="77777777" w:rsidR="0016305A" w:rsidRDefault="0016305A">
            <w:pPr>
              <w:spacing w:line="285" w:lineRule="atLeast"/>
            </w:pPr>
          </w:p>
          <w:p w14:paraId="49B65092" w14:textId="77777777" w:rsidR="0016305A" w:rsidRDefault="0016305A">
            <w:pPr>
              <w:spacing w:line="285" w:lineRule="atLeast"/>
            </w:pPr>
            <w:r>
              <w:rPr>
                <w:color w:val="000000"/>
                <w:highlight w:val="white"/>
              </w:rPr>
              <w:t>    </w:t>
            </w:r>
            <w:r>
              <w:rPr>
                <w:rFonts w:ascii="Consolas" w:hAnsi="Consolas" w:cs="Consolas"/>
                <w:color w:val="800000"/>
                <w:sz w:val="21"/>
                <w:highlight w:val="white"/>
              </w:rPr>
              <w:t>&lt;</w:t>
            </w:r>
            <w:proofErr w:type="gramStart"/>
            <w:r>
              <w:rPr>
                <w:rFonts w:ascii="Consolas" w:hAnsi="Consolas" w:cs="Consolas"/>
                <w:color w:val="800000"/>
                <w:sz w:val="21"/>
                <w:highlight w:val="white"/>
              </w:rPr>
              <w:t>div</w:t>
            </w:r>
            <w:proofErr w:type="gramEnd"/>
            <w:r>
              <w:rPr>
                <w:rFonts w:ascii="Consolas" w:hAnsi="Consolas" w:cs="Consolas"/>
                <w:color w:val="000000"/>
                <w:sz w:val="21"/>
                <w:highlight w:val="white"/>
              </w:rPr>
              <w:t> </w:t>
            </w:r>
            <w:r>
              <w:rPr>
                <w:rFonts w:ascii="Consolas" w:hAnsi="Consolas" w:cs="Consolas"/>
                <w:color w:val="FF0000"/>
                <w:sz w:val="21"/>
                <w:highlight w:val="white"/>
              </w:rPr>
              <w:t>class</w:t>
            </w:r>
            <w:r>
              <w:rPr>
                <w:rFonts w:ascii="Consolas" w:hAnsi="Consolas" w:cs="Consolas"/>
                <w:color w:val="000000"/>
                <w:sz w:val="21"/>
                <w:highlight w:val="white"/>
              </w:rPr>
              <w:t>=</w:t>
            </w:r>
            <w:r>
              <w:rPr>
                <w:rFonts w:ascii="Consolas" w:hAnsi="Consolas" w:cs="Consolas"/>
                <w:color w:val="0000FF"/>
                <w:sz w:val="21"/>
                <w:highlight w:val="white"/>
              </w:rPr>
              <w:t>"photo-wrap"</w:t>
            </w:r>
            <w:r>
              <w:rPr>
                <w:rFonts w:ascii="Consolas" w:hAnsi="Consolas" w:cs="Consolas"/>
                <w:color w:val="800000"/>
                <w:sz w:val="21"/>
                <w:highlight w:val="white"/>
              </w:rPr>
              <w:t>&gt;</w:t>
            </w:r>
          </w:p>
          <w:p w14:paraId="723DD165" w14:textId="77777777" w:rsidR="0016305A" w:rsidRDefault="0016305A">
            <w:pPr>
              <w:spacing w:line="285" w:lineRule="atLeast"/>
            </w:pPr>
            <w:r>
              <w:rPr>
                <w:color w:val="000000"/>
                <w:highlight w:val="white"/>
              </w:rPr>
              <w:t>        </w:t>
            </w:r>
            <w:r>
              <w:rPr>
                <w:rFonts w:ascii="Consolas" w:hAnsi="Consolas" w:cs="Consolas"/>
                <w:color w:val="000000"/>
                <w:sz w:val="21"/>
                <w:highlight w:val="white"/>
              </w:rPr>
              <w:t>{% </w:t>
            </w:r>
            <w:r>
              <w:rPr>
                <w:rFonts w:ascii="Consolas" w:hAnsi="Consolas" w:cs="Consolas"/>
                <w:color w:val="AF00DB"/>
                <w:sz w:val="21"/>
                <w:highlight w:val="white"/>
              </w:rPr>
              <w:t>for</w:t>
            </w:r>
            <w:r>
              <w:rPr>
                <w:rFonts w:ascii="Consolas" w:hAnsi="Consolas" w:cs="Consolas"/>
                <w:color w:val="000000"/>
                <w:sz w:val="21"/>
                <w:highlight w:val="white"/>
              </w:rPr>
              <w:t> </w:t>
            </w:r>
            <w:r>
              <w:rPr>
                <w:rFonts w:ascii="Consolas" w:hAnsi="Consolas" w:cs="Consolas"/>
                <w:color w:val="001080"/>
                <w:sz w:val="21"/>
                <w:highlight w:val="white"/>
              </w:rPr>
              <w:t>photo</w:t>
            </w:r>
            <w:r>
              <w:rPr>
                <w:rFonts w:ascii="Consolas" w:hAnsi="Consolas" w:cs="Consolas"/>
                <w:color w:val="000000"/>
                <w:sz w:val="21"/>
                <w:highlight w:val="white"/>
              </w:rPr>
              <w:t> in </w:t>
            </w:r>
            <w:r>
              <w:rPr>
                <w:rFonts w:ascii="Consolas" w:hAnsi="Consolas" w:cs="Consolas"/>
                <w:color w:val="001080"/>
                <w:sz w:val="21"/>
                <w:highlight w:val="white"/>
              </w:rPr>
              <w:t>photos</w:t>
            </w:r>
            <w:r>
              <w:rPr>
                <w:rFonts w:ascii="Consolas" w:hAnsi="Consolas" w:cs="Consolas"/>
                <w:color w:val="000000"/>
                <w:sz w:val="21"/>
                <w:highlight w:val="white"/>
              </w:rPr>
              <w:t> %}</w:t>
            </w:r>
          </w:p>
          <w:p w14:paraId="48970029" w14:textId="77777777" w:rsidR="0016305A" w:rsidRDefault="0016305A">
            <w:pPr>
              <w:spacing w:line="285" w:lineRule="atLeast"/>
            </w:pPr>
            <w:r>
              <w:rPr>
                <w:color w:val="000000"/>
                <w:highlight w:val="white"/>
              </w:rPr>
              <w:t>        </w:t>
            </w:r>
            <w:r>
              <w:rPr>
                <w:rFonts w:ascii="Consolas" w:hAnsi="Consolas" w:cs="Consolas"/>
                <w:color w:val="800000"/>
                <w:sz w:val="21"/>
                <w:highlight w:val="white"/>
              </w:rPr>
              <w:t>&lt;</w:t>
            </w:r>
            <w:proofErr w:type="gramStart"/>
            <w:r>
              <w:rPr>
                <w:rFonts w:ascii="Consolas" w:hAnsi="Consolas" w:cs="Consolas"/>
                <w:color w:val="800000"/>
                <w:sz w:val="21"/>
                <w:highlight w:val="white"/>
              </w:rPr>
              <w:t>figure</w:t>
            </w:r>
            <w:proofErr w:type="gramEnd"/>
            <w:r>
              <w:rPr>
                <w:rFonts w:ascii="Consolas" w:hAnsi="Consolas" w:cs="Consolas"/>
                <w:color w:val="800000"/>
                <w:sz w:val="21"/>
                <w:highlight w:val="white"/>
              </w:rPr>
              <w:t>&gt;</w:t>
            </w:r>
          </w:p>
          <w:p w14:paraId="63EDF118" w14:textId="77777777" w:rsidR="0016305A" w:rsidRDefault="0016305A">
            <w:pPr>
              <w:spacing w:line="285" w:lineRule="atLeast"/>
            </w:pPr>
            <w:r>
              <w:rPr>
                <w:color w:val="000000"/>
                <w:highlight w:val="white"/>
              </w:rPr>
              <w:t>            </w:t>
            </w:r>
            <w:r>
              <w:rPr>
                <w:rFonts w:ascii="Consolas" w:hAnsi="Consolas" w:cs="Consolas"/>
                <w:color w:val="800000"/>
                <w:sz w:val="21"/>
                <w:highlight w:val="white"/>
              </w:rPr>
              <w:t>&lt;</w:t>
            </w:r>
            <w:proofErr w:type="gramStart"/>
            <w:r>
              <w:rPr>
                <w:rFonts w:ascii="Consolas" w:hAnsi="Consolas" w:cs="Consolas"/>
                <w:color w:val="800000"/>
                <w:sz w:val="21"/>
                <w:highlight w:val="white"/>
              </w:rPr>
              <w:t>img</w:t>
            </w:r>
            <w:proofErr w:type="gramEnd"/>
            <w:r>
              <w:rPr>
                <w:rFonts w:ascii="Consolas" w:hAnsi="Consolas" w:cs="Consolas"/>
                <w:color w:val="000000"/>
                <w:sz w:val="21"/>
                <w:highlight w:val="white"/>
              </w:rPr>
              <w:t> </w:t>
            </w:r>
            <w:r>
              <w:rPr>
                <w:rFonts w:ascii="Consolas" w:hAnsi="Consolas" w:cs="Consolas"/>
                <w:color w:val="FF0000"/>
                <w:sz w:val="21"/>
                <w:highlight w:val="white"/>
              </w:rPr>
              <w:t>class</w:t>
            </w:r>
            <w:r>
              <w:rPr>
                <w:rFonts w:ascii="Consolas" w:hAnsi="Consolas" w:cs="Consolas"/>
                <w:color w:val="000000"/>
                <w:sz w:val="21"/>
                <w:highlight w:val="white"/>
              </w:rPr>
              <w:t>=</w:t>
            </w:r>
            <w:r>
              <w:rPr>
                <w:rFonts w:ascii="Consolas" w:hAnsi="Consolas" w:cs="Consolas"/>
                <w:color w:val="0000FF"/>
                <w:sz w:val="21"/>
                <w:highlight w:val="white"/>
              </w:rPr>
              <w:t>"photo_view"</w:t>
            </w:r>
            <w:r>
              <w:rPr>
                <w:rFonts w:ascii="Consolas" w:hAnsi="Consolas" w:cs="Consolas"/>
                <w:color w:val="000000"/>
                <w:sz w:val="21"/>
                <w:highlight w:val="white"/>
              </w:rPr>
              <w:t> </w:t>
            </w:r>
            <w:r>
              <w:rPr>
                <w:rFonts w:ascii="Consolas" w:hAnsi="Consolas" w:cs="Consolas"/>
                <w:color w:val="FF0000"/>
                <w:sz w:val="21"/>
                <w:highlight w:val="white"/>
              </w:rPr>
              <w:t>src</w:t>
            </w:r>
            <w:r>
              <w:rPr>
                <w:rFonts w:ascii="Consolas" w:hAnsi="Consolas" w:cs="Consolas"/>
                <w:color w:val="000000"/>
                <w:sz w:val="21"/>
                <w:highlight w:val="white"/>
              </w:rPr>
              <w:t>=</w:t>
            </w:r>
            <w:r>
              <w:rPr>
                <w:rFonts w:ascii="Consolas" w:hAnsi="Consolas" w:cs="Consolas"/>
                <w:color w:val="0000FF"/>
                <w:sz w:val="21"/>
                <w:highlight w:val="white"/>
              </w:rPr>
              <w:t>"{{ asset(</w:t>
            </w:r>
            <w:r>
              <w:rPr>
                <w:rFonts w:ascii="Consolas" w:hAnsi="Consolas" w:cs="Consolas"/>
                <w:color w:val="A31515"/>
                <w:sz w:val="21"/>
                <w:highlight w:val="white"/>
              </w:rPr>
              <w:t>'img/'</w:t>
            </w:r>
            <w:r>
              <w:rPr>
                <w:rFonts w:ascii="Consolas" w:hAnsi="Consolas" w:cs="Consolas"/>
                <w:color w:val="0000FF"/>
                <w:sz w:val="21"/>
                <w:highlight w:val="white"/>
              </w:rPr>
              <w:t> </w:t>
            </w:r>
            <w:r>
              <w:rPr>
                <w:rFonts w:ascii="Consolas" w:hAnsi="Consolas" w:cs="Consolas"/>
                <w:color w:val="000000"/>
                <w:sz w:val="21"/>
                <w:highlight w:val="white"/>
              </w:rPr>
              <w:t>~</w:t>
            </w:r>
            <w:r>
              <w:rPr>
                <w:rFonts w:ascii="Consolas" w:hAnsi="Consolas" w:cs="Consolas"/>
                <w:color w:val="0000FF"/>
                <w:sz w:val="21"/>
                <w:highlight w:val="white"/>
              </w:rPr>
              <w:t> </w:t>
            </w:r>
            <w:r>
              <w:rPr>
                <w:rFonts w:ascii="Consolas" w:hAnsi="Consolas" w:cs="Consolas"/>
                <w:color w:val="001080"/>
                <w:sz w:val="21"/>
                <w:highlight w:val="white"/>
              </w:rPr>
              <w:t>photo</w:t>
            </w:r>
            <w:r>
              <w:rPr>
                <w:rFonts w:ascii="Consolas" w:hAnsi="Consolas" w:cs="Consolas"/>
                <w:color w:val="0000FF"/>
                <w:sz w:val="21"/>
                <w:highlight w:val="white"/>
              </w:rPr>
              <w:t>.</w:t>
            </w:r>
            <w:r>
              <w:rPr>
                <w:rFonts w:ascii="Consolas" w:hAnsi="Consolas" w:cs="Consolas"/>
                <w:color w:val="001080"/>
                <w:sz w:val="21"/>
                <w:highlight w:val="white"/>
              </w:rPr>
              <w:t>path</w:t>
            </w:r>
            <w:r>
              <w:rPr>
                <w:rFonts w:ascii="Consolas" w:hAnsi="Consolas" w:cs="Consolas"/>
                <w:color w:val="0000FF"/>
                <w:sz w:val="21"/>
                <w:highlight w:val="white"/>
              </w:rPr>
              <w:t> ) }}"</w:t>
            </w:r>
            <w:r>
              <w:rPr>
                <w:rFonts w:ascii="Consolas" w:hAnsi="Consolas" w:cs="Consolas"/>
                <w:color w:val="000000"/>
                <w:sz w:val="21"/>
                <w:highlight w:val="white"/>
              </w:rPr>
              <w:t> </w:t>
            </w:r>
            <w:r>
              <w:rPr>
                <w:rFonts w:ascii="Consolas" w:hAnsi="Consolas" w:cs="Consolas"/>
                <w:color w:val="FF0000"/>
                <w:sz w:val="21"/>
                <w:highlight w:val="white"/>
              </w:rPr>
              <w:t>alt</w:t>
            </w:r>
            <w:r>
              <w:rPr>
                <w:rFonts w:ascii="Consolas" w:hAnsi="Consolas" w:cs="Consolas"/>
                <w:color w:val="000000"/>
                <w:sz w:val="21"/>
                <w:highlight w:val="white"/>
              </w:rPr>
              <w:t>=</w:t>
            </w:r>
            <w:r>
              <w:rPr>
                <w:rFonts w:ascii="Consolas" w:hAnsi="Consolas" w:cs="Consolas"/>
                <w:color w:val="0000FF"/>
                <w:sz w:val="21"/>
                <w:highlight w:val="white"/>
              </w:rPr>
              <w:t>"{{ </w:t>
            </w:r>
            <w:r>
              <w:rPr>
                <w:rFonts w:ascii="Consolas" w:hAnsi="Consolas" w:cs="Consolas"/>
                <w:color w:val="001080"/>
                <w:sz w:val="21"/>
                <w:highlight w:val="white"/>
              </w:rPr>
              <w:t>photo</w:t>
            </w:r>
            <w:r>
              <w:rPr>
                <w:rFonts w:ascii="Consolas" w:hAnsi="Consolas" w:cs="Consolas"/>
                <w:color w:val="0000FF"/>
                <w:sz w:val="21"/>
                <w:highlight w:val="white"/>
              </w:rPr>
              <w:t>.</w:t>
            </w:r>
            <w:r>
              <w:rPr>
                <w:rFonts w:ascii="Consolas" w:hAnsi="Consolas" w:cs="Consolas"/>
                <w:color w:val="001080"/>
                <w:sz w:val="21"/>
                <w:highlight w:val="white"/>
              </w:rPr>
              <w:t>title</w:t>
            </w:r>
            <w:r>
              <w:rPr>
                <w:rFonts w:ascii="Consolas" w:hAnsi="Consolas" w:cs="Consolas"/>
                <w:color w:val="0000FF"/>
                <w:sz w:val="21"/>
                <w:highlight w:val="white"/>
              </w:rPr>
              <w:t> }}"</w:t>
            </w:r>
            <w:r>
              <w:rPr>
                <w:rFonts w:ascii="Consolas" w:hAnsi="Consolas" w:cs="Consolas"/>
                <w:color w:val="800000"/>
                <w:sz w:val="21"/>
                <w:highlight w:val="white"/>
              </w:rPr>
              <w:t>&gt;</w:t>
            </w:r>
          </w:p>
          <w:p w14:paraId="3A471B82" w14:textId="77777777" w:rsidR="0016305A" w:rsidRDefault="0016305A">
            <w:pPr>
              <w:spacing w:line="285" w:lineRule="atLeast"/>
            </w:pPr>
            <w:r>
              <w:rPr>
                <w:color w:val="000000"/>
                <w:highlight w:val="white"/>
              </w:rPr>
              <w:t>            </w:t>
            </w:r>
            <w:r>
              <w:rPr>
                <w:rFonts w:ascii="Consolas" w:hAnsi="Consolas" w:cs="Consolas"/>
                <w:color w:val="800000"/>
                <w:sz w:val="21"/>
                <w:highlight w:val="white"/>
              </w:rPr>
              <w:t>&lt;</w:t>
            </w:r>
            <w:proofErr w:type="spellStart"/>
            <w:proofErr w:type="gramStart"/>
            <w:r>
              <w:rPr>
                <w:rFonts w:ascii="Consolas" w:hAnsi="Consolas" w:cs="Consolas"/>
                <w:color w:val="800000"/>
                <w:sz w:val="21"/>
                <w:highlight w:val="white"/>
              </w:rPr>
              <w:t>figcaption</w:t>
            </w:r>
            <w:proofErr w:type="spellEnd"/>
            <w:proofErr w:type="gramEnd"/>
            <w:r>
              <w:rPr>
                <w:rFonts w:ascii="Consolas" w:hAnsi="Consolas" w:cs="Consolas"/>
                <w:color w:val="800000"/>
                <w:sz w:val="21"/>
                <w:highlight w:val="white"/>
              </w:rPr>
              <w:t>&gt;&lt;div&gt;</w:t>
            </w:r>
          </w:p>
          <w:p w14:paraId="54F71262" w14:textId="77777777" w:rsidR="0016305A" w:rsidRDefault="0016305A">
            <w:pPr>
              <w:spacing w:line="285" w:lineRule="atLeast"/>
            </w:pPr>
            <w:r>
              <w:rPr>
                <w:color w:val="000000"/>
                <w:highlight w:val="white"/>
              </w:rPr>
              <w:t>                            </w:t>
            </w:r>
            <w:r>
              <w:rPr>
                <w:rFonts w:ascii="Consolas" w:hAnsi="Consolas" w:cs="Consolas"/>
                <w:color w:val="800000"/>
                <w:sz w:val="21"/>
                <w:highlight w:val="white"/>
              </w:rPr>
              <w:t>&lt;</w:t>
            </w:r>
            <w:proofErr w:type="gramStart"/>
            <w:r>
              <w:rPr>
                <w:rFonts w:ascii="Consolas" w:hAnsi="Consolas" w:cs="Consolas"/>
                <w:color w:val="800000"/>
                <w:sz w:val="21"/>
                <w:highlight w:val="white"/>
              </w:rPr>
              <w:t>a</w:t>
            </w:r>
            <w:r>
              <w:rPr>
                <w:rFonts w:ascii="Consolas" w:hAnsi="Consolas" w:cs="Consolas"/>
                <w:color w:val="000000"/>
                <w:sz w:val="21"/>
                <w:highlight w:val="white"/>
              </w:rPr>
              <w:t>  </w:t>
            </w:r>
            <w:r>
              <w:rPr>
                <w:rFonts w:ascii="Consolas" w:hAnsi="Consolas" w:cs="Consolas"/>
                <w:color w:val="FF0000"/>
                <w:sz w:val="21"/>
                <w:highlight w:val="white"/>
              </w:rPr>
              <w:t>href</w:t>
            </w:r>
            <w:proofErr w:type="gramEnd"/>
            <w:r>
              <w:rPr>
                <w:rFonts w:ascii="Consolas" w:hAnsi="Consolas" w:cs="Consolas"/>
                <w:color w:val="000000"/>
                <w:sz w:val="21"/>
                <w:highlight w:val="white"/>
              </w:rPr>
              <w:t>=</w:t>
            </w:r>
            <w:r>
              <w:rPr>
                <w:rFonts w:ascii="Consolas" w:hAnsi="Consolas" w:cs="Consolas"/>
                <w:color w:val="0000FF"/>
                <w:sz w:val="21"/>
                <w:highlight w:val="white"/>
              </w:rPr>
              <w:t>"{{ path(</w:t>
            </w:r>
            <w:r>
              <w:rPr>
                <w:rFonts w:ascii="Consolas" w:hAnsi="Consolas" w:cs="Consolas"/>
                <w:color w:val="A31515"/>
                <w:sz w:val="21"/>
                <w:highlight w:val="white"/>
              </w:rPr>
              <w:t>'profil'</w:t>
            </w:r>
            <w:r>
              <w:rPr>
                <w:rFonts w:ascii="Consolas" w:hAnsi="Consolas" w:cs="Consolas"/>
                <w:color w:val="0000FF"/>
                <w:sz w:val="21"/>
                <w:highlight w:val="white"/>
              </w:rPr>
              <w:t>, {</w:t>
            </w:r>
            <w:r>
              <w:rPr>
                <w:rFonts w:ascii="Consolas" w:hAnsi="Consolas" w:cs="Consolas"/>
                <w:color w:val="A31515"/>
                <w:sz w:val="21"/>
                <w:highlight w:val="white"/>
              </w:rPr>
              <w:t>'id'</w:t>
            </w:r>
            <w:r>
              <w:rPr>
                <w:rFonts w:ascii="Consolas" w:hAnsi="Consolas" w:cs="Consolas"/>
                <w:color w:val="0000FF"/>
                <w:sz w:val="21"/>
                <w:highlight w:val="white"/>
              </w:rPr>
              <w:t>:</w:t>
            </w:r>
            <w:r>
              <w:rPr>
                <w:rFonts w:ascii="Consolas" w:hAnsi="Consolas" w:cs="Consolas"/>
                <w:color w:val="001080"/>
                <w:sz w:val="21"/>
                <w:highlight w:val="white"/>
              </w:rPr>
              <w:t>photo</w:t>
            </w:r>
            <w:r>
              <w:rPr>
                <w:rFonts w:ascii="Consolas" w:hAnsi="Consolas" w:cs="Consolas"/>
                <w:color w:val="0000FF"/>
                <w:sz w:val="21"/>
                <w:highlight w:val="white"/>
              </w:rPr>
              <w:t>.</w:t>
            </w:r>
            <w:r>
              <w:rPr>
                <w:rFonts w:ascii="Consolas" w:hAnsi="Consolas" w:cs="Consolas"/>
                <w:color w:val="001080"/>
                <w:sz w:val="21"/>
                <w:highlight w:val="white"/>
              </w:rPr>
              <w:t>user</w:t>
            </w:r>
            <w:r>
              <w:rPr>
                <w:rFonts w:ascii="Consolas" w:hAnsi="Consolas" w:cs="Consolas"/>
                <w:color w:val="0000FF"/>
                <w:sz w:val="21"/>
                <w:highlight w:val="white"/>
              </w:rPr>
              <w:t>.</w:t>
            </w:r>
            <w:r>
              <w:rPr>
                <w:rFonts w:ascii="Consolas" w:hAnsi="Consolas" w:cs="Consolas"/>
                <w:color w:val="001080"/>
                <w:sz w:val="21"/>
                <w:highlight w:val="white"/>
              </w:rPr>
              <w:t>id</w:t>
            </w:r>
            <w:r>
              <w:rPr>
                <w:rFonts w:ascii="Consolas" w:hAnsi="Consolas" w:cs="Consolas"/>
                <w:color w:val="0000FF"/>
                <w:sz w:val="21"/>
                <w:highlight w:val="white"/>
              </w:rPr>
              <w:t>}) }}"</w:t>
            </w:r>
            <w:r>
              <w:rPr>
                <w:rFonts w:ascii="Consolas" w:hAnsi="Consolas" w:cs="Consolas"/>
                <w:color w:val="800000"/>
                <w:sz w:val="21"/>
                <w:highlight w:val="white"/>
              </w:rPr>
              <w:t>&gt;</w:t>
            </w:r>
          </w:p>
          <w:p w14:paraId="2589105F" w14:textId="77777777" w:rsidR="0016305A" w:rsidRDefault="0016305A">
            <w:pPr>
              <w:spacing w:line="285" w:lineRule="atLeast"/>
            </w:pPr>
            <w:r>
              <w:rPr>
                <w:color w:val="000000"/>
                <w:highlight w:val="white"/>
              </w:rPr>
              <w:t>                                    </w:t>
            </w:r>
            <w:r>
              <w:rPr>
                <w:rFonts w:ascii="Consolas" w:hAnsi="Consolas" w:cs="Consolas"/>
                <w:color w:val="800000"/>
                <w:sz w:val="21"/>
                <w:highlight w:val="white"/>
              </w:rPr>
              <w:t>&lt;</w:t>
            </w:r>
            <w:proofErr w:type="spellStart"/>
            <w:proofErr w:type="gramStart"/>
            <w:r>
              <w:rPr>
                <w:rFonts w:ascii="Consolas" w:hAnsi="Consolas" w:cs="Consolas"/>
                <w:color w:val="800000"/>
                <w:sz w:val="21"/>
                <w:highlight w:val="white"/>
              </w:rPr>
              <w:t>img</w:t>
            </w:r>
            <w:proofErr w:type="spellEnd"/>
            <w:proofErr w:type="gramEnd"/>
            <w:r>
              <w:rPr>
                <w:rFonts w:ascii="Consolas" w:hAnsi="Consolas" w:cs="Consolas"/>
                <w:color w:val="000000"/>
                <w:sz w:val="21"/>
                <w:highlight w:val="white"/>
              </w:rPr>
              <w:t> </w:t>
            </w:r>
            <w:r>
              <w:rPr>
                <w:rFonts w:ascii="Consolas" w:hAnsi="Consolas" w:cs="Consolas"/>
                <w:color w:val="FF0000"/>
                <w:sz w:val="21"/>
                <w:highlight w:val="white"/>
              </w:rPr>
              <w:t>class</w:t>
            </w:r>
            <w:r>
              <w:rPr>
                <w:rFonts w:ascii="Consolas" w:hAnsi="Consolas" w:cs="Consolas"/>
                <w:color w:val="000000"/>
                <w:sz w:val="21"/>
                <w:highlight w:val="white"/>
              </w:rPr>
              <w:t>=</w:t>
            </w:r>
            <w:r>
              <w:rPr>
                <w:rFonts w:ascii="Consolas" w:hAnsi="Consolas" w:cs="Consolas"/>
                <w:color w:val="0000FF"/>
                <w:sz w:val="21"/>
                <w:highlight w:val="white"/>
              </w:rPr>
              <w:t>"</w:t>
            </w:r>
            <w:proofErr w:type="spellStart"/>
            <w:r>
              <w:rPr>
                <w:rFonts w:ascii="Consolas" w:hAnsi="Consolas" w:cs="Consolas"/>
                <w:color w:val="0000FF"/>
                <w:sz w:val="21"/>
                <w:highlight w:val="white"/>
              </w:rPr>
              <w:t>profil_photo</w:t>
            </w:r>
            <w:proofErr w:type="spellEnd"/>
            <w:r>
              <w:rPr>
                <w:rFonts w:ascii="Consolas" w:hAnsi="Consolas" w:cs="Consolas"/>
                <w:color w:val="0000FF"/>
                <w:sz w:val="21"/>
                <w:highlight w:val="white"/>
              </w:rPr>
              <w:t>"</w:t>
            </w:r>
            <w:r>
              <w:rPr>
                <w:rFonts w:ascii="Consolas" w:hAnsi="Consolas" w:cs="Consolas"/>
                <w:color w:val="000000"/>
                <w:sz w:val="21"/>
                <w:highlight w:val="white"/>
              </w:rPr>
              <w:t> </w:t>
            </w:r>
          </w:p>
          <w:p w14:paraId="1645CD07" w14:textId="77777777" w:rsidR="0016305A" w:rsidRDefault="0016305A">
            <w:pPr>
              <w:spacing w:line="285" w:lineRule="atLeast"/>
            </w:pPr>
            <w:r>
              <w:rPr>
                <w:rFonts w:ascii="Consolas" w:eastAsia="Consolas" w:hAnsi="Consolas" w:cs="Consolas"/>
                <w:color w:val="FF0000"/>
                <w:sz w:val="21"/>
                <w:highlight w:val="white"/>
              </w:rPr>
              <w:t xml:space="preserve">                        </w:t>
            </w:r>
            <w:proofErr w:type="gramStart"/>
            <w:r>
              <w:rPr>
                <w:rFonts w:ascii="Consolas" w:hAnsi="Consolas" w:cs="Consolas"/>
                <w:color w:val="FF0000"/>
                <w:sz w:val="21"/>
                <w:highlight w:val="white"/>
              </w:rPr>
              <w:t>src</w:t>
            </w:r>
            <w:proofErr w:type="gramEnd"/>
            <w:r>
              <w:rPr>
                <w:rFonts w:ascii="Consolas" w:hAnsi="Consolas" w:cs="Consolas"/>
                <w:color w:val="000000"/>
                <w:sz w:val="21"/>
                <w:highlight w:val="white"/>
              </w:rPr>
              <w:t>=</w:t>
            </w:r>
            <w:r>
              <w:rPr>
                <w:rFonts w:ascii="Consolas" w:hAnsi="Consolas" w:cs="Consolas"/>
                <w:color w:val="0000FF"/>
                <w:sz w:val="21"/>
                <w:highlight w:val="white"/>
              </w:rPr>
              <w:t>"{{ asset(</w:t>
            </w:r>
            <w:r>
              <w:rPr>
                <w:rFonts w:ascii="Consolas" w:hAnsi="Consolas" w:cs="Consolas"/>
                <w:color w:val="A31515"/>
                <w:sz w:val="21"/>
                <w:highlight w:val="white"/>
              </w:rPr>
              <w:t>'</w:t>
            </w:r>
            <w:proofErr w:type="spellStart"/>
            <w:r>
              <w:rPr>
                <w:rFonts w:ascii="Consolas" w:hAnsi="Consolas" w:cs="Consolas"/>
                <w:color w:val="A31515"/>
                <w:sz w:val="21"/>
                <w:highlight w:val="white"/>
              </w:rPr>
              <w:t>img</w:t>
            </w:r>
            <w:proofErr w:type="spellEnd"/>
            <w:r>
              <w:rPr>
                <w:rFonts w:ascii="Consolas" w:hAnsi="Consolas" w:cs="Consolas"/>
                <w:color w:val="A31515"/>
                <w:sz w:val="21"/>
                <w:highlight w:val="white"/>
              </w:rPr>
              <w:t>/'</w:t>
            </w:r>
            <w:r>
              <w:rPr>
                <w:rFonts w:ascii="Consolas" w:hAnsi="Consolas" w:cs="Consolas"/>
                <w:color w:val="0000FF"/>
                <w:sz w:val="21"/>
                <w:highlight w:val="white"/>
              </w:rPr>
              <w:t> </w:t>
            </w:r>
            <w:r>
              <w:rPr>
                <w:rFonts w:ascii="Consolas" w:hAnsi="Consolas" w:cs="Consolas"/>
                <w:color w:val="000000"/>
                <w:sz w:val="21"/>
                <w:highlight w:val="white"/>
              </w:rPr>
              <w:t>~</w:t>
            </w:r>
            <w:r>
              <w:rPr>
                <w:rFonts w:ascii="Consolas" w:hAnsi="Consolas" w:cs="Consolas"/>
                <w:color w:val="0000FF"/>
                <w:sz w:val="21"/>
                <w:highlight w:val="white"/>
              </w:rPr>
              <w:t> </w:t>
            </w:r>
            <w:proofErr w:type="spellStart"/>
            <w:r>
              <w:rPr>
                <w:rFonts w:ascii="Consolas" w:hAnsi="Consolas" w:cs="Consolas"/>
                <w:color w:val="001080"/>
                <w:sz w:val="21"/>
                <w:highlight w:val="white"/>
              </w:rPr>
              <w:t>photo</w:t>
            </w:r>
            <w:r>
              <w:rPr>
                <w:rFonts w:ascii="Consolas" w:hAnsi="Consolas" w:cs="Consolas"/>
                <w:color w:val="0000FF"/>
                <w:sz w:val="21"/>
                <w:highlight w:val="white"/>
              </w:rPr>
              <w:t>.</w:t>
            </w:r>
            <w:r>
              <w:rPr>
                <w:rFonts w:ascii="Consolas" w:hAnsi="Consolas" w:cs="Consolas"/>
                <w:color w:val="001080"/>
                <w:sz w:val="21"/>
                <w:highlight w:val="white"/>
              </w:rPr>
              <w:t>user</w:t>
            </w:r>
            <w:r>
              <w:rPr>
                <w:rFonts w:ascii="Consolas" w:hAnsi="Consolas" w:cs="Consolas"/>
                <w:color w:val="0000FF"/>
                <w:sz w:val="21"/>
                <w:highlight w:val="white"/>
              </w:rPr>
              <w:t>.</w:t>
            </w:r>
            <w:r>
              <w:rPr>
                <w:rFonts w:ascii="Consolas" w:hAnsi="Consolas" w:cs="Consolas"/>
                <w:color w:val="001080"/>
                <w:sz w:val="21"/>
                <w:highlight w:val="white"/>
              </w:rPr>
              <w:t>photoProfil</w:t>
            </w:r>
            <w:proofErr w:type="spellEnd"/>
            <w:r>
              <w:rPr>
                <w:rFonts w:ascii="Consolas" w:hAnsi="Consolas" w:cs="Consolas"/>
                <w:color w:val="0000FF"/>
                <w:sz w:val="21"/>
                <w:highlight w:val="white"/>
              </w:rPr>
              <w:t>) }}"</w:t>
            </w:r>
            <w:r>
              <w:rPr>
                <w:rFonts w:ascii="Consolas" w:hAnsi="Consolas" w:cs="Consolas"/>
                <w:color w:val="000000"/>
                <w:sz w:val="21"/>
                <w:highlight w:val="white"/>
              </w:rPr>
              <w:t> </w:t>
            </w:r>
          </w:p>
          <w:p w14:paraId="0ED74815" w14:textId="77777777" w:rsidR="0016305A" w:rsidRDefault="0016305A">
            <w:pPr>
              <w:spacing w:line="285" w:lineRule="atLeast"/>
            </w:pPr>
            <w:r>
              <w:rPr>
                <w:rFonts w:ascii="Consolas" w:eastAsia="Consolas" w:hAnsi="Consolas" w:cs="Consolas"/>
                <w:color w:val="FF0000"/>
                <w:sz w:val="21"/>
                <w:highlight w:val="white"/>
              </w:rPr>
              <w:t xml:space="preserve">                        </w:t>
            </w:r>
            <w:proofErr w:type="gramStart"/>
            <w:r>
              <w:rPr>
                <w:rFonts w:ascii="Consolas" w:hAnsi="Consolas" w:cs="Consolas"/>
                <w:color w:val="FF0000"/>
                <w:sz w:val="21"/>
                <w:highlight w:val="white"/>
              </w:rPr>
              <w:t>alt</w:t>
            </w:r>
            <w:proofErr w:type="gramEnd"/>
            <w:r>
              <w:rPr>
                <w:rFonts w:ascii="Consolas" w:hAnsi="Consolas" w:cs="Consolas"/>
                <w:color w:val="000000"/>
                <w:sz w:val="21"/>
                <w:highlight w:val="white"/>
              </w:rPr>
              <w:t>=</w:t>
            </w:r>
            <w:r>
              <w:rPr>
                <w:rFonts w:ascii="Consolas" w:hAnsi="Consolas" w:cs="Consolas"/>
                <w:color w:val="0000FF"/>
                <w:sz w:val="21"/>
                <w:highlight w:val="white"/>
              </w:rPr>
              <w:t>"{{</w:t>
            </w:r>
            <w:proofErr w:type="spellStart"/>
            <w:r>
              <w:rPr>
                <w:rFonts w:ascii="Consolas" w:hAnsi="Consolas" w:cs="Consolas"/>
                <w:color w:val="001080"/>
                <w:sz w:val="21"/>
                <w:highlight w:val="white"/>
              </w:rPr>
              <w:t>photo</w:t>
            </w:r>
            <w:r>
              <w:rPr>
                <w:rFonts w:ascii="Consolas" w:hAnsi="Consolas" w:cs="Consolas"/>
                <w:color w:val="0000FF"/>
                <w:sz w:val="21"/>
                <w:highlight w:val="white"/>
              </w:rPr>
              <w:t>.</w:t>
            </w:r>
            <w:r>
              <w:rPr>
                <w:rFonts w:ascii="Consolas" w:hAnsi="Consolas" w:cs="Consolas"/>
                <w:color w:val="001080"/>
                <w:sz w:val="21"/>
                <w:highlight w:val="white"/>
              </w:rPr>
              <w:t>user</w:t>
            </w:r>
            <w:r>
              <w:rPr>
                <w:rFonts w:ascii="Consolas" w:hAnsi="Consolas" w:cs="Consolas"/>
                <w:color w:val="0000FF"/>
                <w:sz w:val="21"/>
                <w:highlight w:val="white"/>
              </w:rPr>
              <w:t>.</w:t>
            </w:r>
            <w:r>
              <w:rPr>
                <w:rFonts w:ascii="Consolas" w:hAnsi="Consolas" w:cs="Consolas"/>
                <w:color w:val="001080"/>
                <w:sz w:val="21"/>
                <w:highlight w:val="white"/>
              </w:rPr>
              <w:t>nickname</w:t>
            </w:r>
            <w:proofErr w:type="spellEnd"/>
            <w:r>
              <w:rPr>
                <w:rFonts w:ascii="Consolas" w:hAnsi="Consolas" w:cs="Consolas"/>
                <w:color w:val="0000FF"/>
                <w:sz w:val="21"/>
                <w:highlight w:val="white"/>
              </w:rPr>
              <w:t>}}"</w:t>
            </w:r>
            <w:r>
              <w:rPr>
                <w:rFonts w:ascii="Consolas" w:hAnsi="Consolas" w:cs="Consolas"/>
                <w:color w:val="800000"/>
                <w:sz w:val="21"/>
                <w:highlight w:val="white"/>
              </w:rPr>
              <w:t>&gt;</w:t>
            </w:r>
          </w:p>
          <w:p w14:paraId="73F50C7E" w14:textId="77777777" w:rsidR="0016305A" w:rsidRDefault="0016305A">
            <w:pPr>
              <w:spacing w:line="285" w:lineRule="atLeast"/>
            </w:pPr>
            <w:r>
              <w:rPr>
                <w:color w:val="000000"/>
                <w:highlight w:val="white"/>
              </w:rPr>
              <w:t>                                    </w:t>
            </w:r>
            <w:r>
              <w:rPr>
                <w:rFonts w:ascii="Consolas" w:hAnsi="Consolas" w:cs="Consolas"/>
                <w:color w:val="0000FF"/>
                <w:sz w:val="21"/>
                <w:highlight w:val="white"/>
              </w:rPr>
              <w:t>&amp;</w:t>
            </w:r>
            <w:proofErr w:type="gramStart"/>
            <w:r>
              <w:rPr>
                <w:rFonts w:ascii="Consolas" w:hAnsi="Consolas" w:cs="Consolas"/>
                <w:color w:val="0000FF"/>
                <w:sz w:val="21"/>
                <w:highlight w:val="white"/>
              </w:rPr>
              <w:t>nbsp;</w:t>
            </w:r>
            <w:r>
              <w:rPr>
                <w:rFonts w:ascii="Consolas" w:hAnsi="Consolas" w:cs="Consolas"/>
                <w:color w:val="000000"/>
                <w:sz w:val="21"/>
                <w:highlight w:val="white"/>
              </w:rPr>
              <w:t>{</w:t>
            </w:r>
            <w:proofErr w:type="gramEnd"/>
            <w:r>
              <w:rPr>
                <w:rFonts w:ascii="Consolas" w:hAnsi="Consolas" w:cs="Consolas"/>
                <w:color w:val="000000"/>
                <w:sz w:val="21"/>
                <w:highlight w:val="white"/>
              </w:rPr>
              <w:t>{ </w:t>
            </w:r>
            <w:r>
              <w:rPr>
                <w:rFonts w:ascii="Consolas" w:hAnsi="Consolas" w:cs="Consolas"/>
                <w:color w:val="001080"/>
                <w:sz w:val="21"/>
                <w:highlight w:val="white"/>
              </w:rPr>
              <w:t>photo</w:t>
            </w:r>
            <w:r>
              <w:rPr>
                <w:rFonts w:ascii="Consolas" w:hAnsi="Consolas" w:cs="Consolas"/>
                <w:color w:val="000000"/>
                <w:sz w:val="21"/>
                <w:highlight w:val="white"/>
              </w:rPr>
              <w:t>.</w:t>
            </w:r>
            <w:r>
              <w:rPr>
                <w:rFonts w:ascii="Consolas" w:hAnsi="Consolas" w:cs="Consolas"/>
                <w:color w:val="001080"/>
                <w:sz w:val="21"/>
                <w:highlight w:val="white"/>
              </w:rPr>
              <w:t>user</w:t>
            </w:r>
            <w:r>
              <w:rPr>
                <w:rFonts w:ascii="Consolas" w:hAnsi="Consolas" w:cs="Consolas"/>
                <w:color w:val="000000"/>
                <w:sz w:val="21"/>
                <w:highlight w:val="white"/>
              </w:rPr>
              <w:t>.</w:t>
            </w:r>
            <w:r>
              <w:rPr>
                <w:rFonts w:ascii="Consolas" w:hAnsi="Consolas" w:cs="Consolas"/>
                <w:color w:val="001080"/>
                <w:sz w:val="21"/>
                <w:highlight w:val="white"/>
              </w:rPr>
              <w:t>nickname</w:t>
            </w:r>
            <w:r>
              <w:rPr>
                <w:rFonts w:ascii="Consolas" w:hAnsi="Consolas" w:cs="Consolas"/>
                <w:color w:val="000000"/>
                <w:sz w:val="21"/>
                <w:highlight w:val="white"/>
              </w:rPr>
              <w:t> }}</w:t>
            </w:r>
          </w:p>
          <w:p w14:paraId="1AED26D3" w14:textId="77777777" w:rsidR="0016305A" w:rsidRDefault="0016305A">
            <w:pPr>
              <w:spacing w:line="285" w:lineRule="atLeast"/>
            </w:pPr>
            <w:r>
              <w:rPr>
                <w:color w:val="000000"/>
                <w:highlight w:val="white"/>
              </w:rPr>
              <w:t>                            </w:t>
            </w:r>
            <w:r>
              <w:rPr>
                <w:rFonts w:ascii="Consolas" w:hAnsi="Consolas" w:cs="Consolas"/>
                <w:color w:val="800000"/>
                <w:sz w:val="21"/>
                <w:highlight w:val="white"/>
              </w:rPr>
              <w:t>&lt;/a&gt;</w:t>
            </w:r>
          </w:p>
          <w:p w14:paraId="16F7399B" w14:textId="77777777" w:rsidR="0016305A" w:rsidRDefault="0016305A">
            <w:pPr>
              <w:spacing w:line="285" w:lineRule="atLeast"/>
            </w:pPr>
            <w:r>
              <w:rPr>
                <w:color w:val="000000"/>
                <w:highlight w:val="white"/>
              </w:rPr>
              <w:t>                        </w:t>
            </w:r>
            <w:r>
              <w:rPr>
                <w:rFonts w:ascii="Consolas" w:hAnsi="Consolas" w:cs="Consolas"/>
                <w:color w:val="800000"/>
                <w:sz w:val="21"/>
                <w:highlight w:val="white"/>
              </w:rPr>
              <w:t>&lt;/div&gt;</w:t>
            </w:r>
          </w:p>
          <w:p w14:paraId="2569B7B1" w14:textId="77777777" w:rsidR="0016305A" w:rsidRDefault="0016305A">
            <w:pPr>
              <w:spacing w:line="285" w:lineRule="atLeast"/>
            </w:pPr>
            <w:r>
              <w:rPr>
                <w:color w:val="000000"/>
                <w:highlight w:val="white"/>
              </w:rPr>
              <w:t>                        </w:t>
            </w:r>
            <w:r>
              <w:rPr>
                <w:rFonts w:ascii="Consolas" w:hAnsi="Consolas" w:cs="Consolas"/>
                <w:color w:val="800000"/>
                <w:sz w:val="21"/>
                <w:highlight w:val="white"/>
              </w:rPr>
              <w:t>&lt;</w:t>
            </w:r>
            <w:proofErr w:type="gramStart"/>
            <w:r>
              <w:rPr>
                <w:rFonts w:ascii="Consolas" w:hAnsi="Consolas" w:cs="Consolas"/>
                <w:color w:val="800000"/>
                <w:sz w:val="21"/>
                <w:highlight w:val="white"/>
              </w:rPr>
              <w:t>div</w:t>
            </w:r>
            <w:proofErr w:type="gramEnd"/>
            <w:r>
              <w:rPr>
                <w:rFonts w:ascii="Consolas" w:hAnsi="Consolas" w:cs="Consolas"/>
                <w:color w:val="800000"/>
                <w:sz w:val="21"/>
                <w:highlight w:val="white"/>
              </w:rPr>
              <w:t>&gt;</w:t>
            </w:r>
          </w:p>
          <w:p w14:paraId="63B8C69C" w14:textId="77777777" w:rsidR="0016305A" w:rsidRDefault="0016305A">
            <w:pPr>
              <w:spacing w:line="285" w:lineRule="atLeast"/>
            </w:pPr>
            <w:r>
              <w:rPr>
                <w:color w:val="000000"/>
                <w:highlight w:val="white"/>
              </w:rPr>
              <w:t>                            </w:t>
            </w:r>
            <w:r>
              <w:rPr>
                <w:rFonts w:ascii="Consolas" w:hAnsi="Consolas" w:cs="Consolas"/>
                <w:color w:val="000000"/>
                <w:sz w:val="21"/>
                <w:highlight w:val="white"/>
              </w:rPr>
              <w:t>{% </w:t>
            </w:r>
            <w:r>
              <w:rPr>
                <w:rFonts w:ascii="Consolas" w:hAnsi="Consolas" w:cs="Consolas"/>
                <w:color w:val="AF00DB"/>
                <w:sz w:val="21"/>
                <w:highlight w:val="white"/>
              </w:rPr>
              <w:t>if</w:t>
            </w:r>
            <w:r>
              <w:rPr>
                <w:rFonts w:ascii="Consolas" w:hAnsi="Consolas" w:cs="Consolas"/>
                <w:color w:val="000000"/>
                <w:sz w:val="21"/>
                <w:highlight w:val="white"/>
              </w:rPr>
              <w:t> </w:t>
            </w:r>
            <w:proofErr w:type="spellStart"/>
            <w:r>
              <w:rPr>
                <w:rFonts w:ascii="Consolas" w:hAnsi="Consolas" w:cs="Consolas"/>
                <w:color w:val="001080"/>
                <w:sz w:val="21"/>
                <w:highlight w:val="white"/>
              </w:rPr>
              <w:t>app</w:t>
            </w:r>
            <w:r>
              <w:rPr>
                <w:rFonts w:ascii="Consolas" w:hAnsi="Consolas" w:cs="Consolas"/>
                <w:color w:val="000000"/>
                <w:sz w:val="21"/>
                <w:highlight w:val="white"/>
              </w:rPr>
              <w:t>.</w:t>
            </w:r>
            <w:r>
              <w:rPr>
                <w:rFonts w:ascii="Consolas" w:hAnsi="Consolas" w:cs="Consolas"/>
                <w:color w:val="001080"/>
                <w:sz w:val="21"/>
                <w:highlight w:val="white"/>
              </w:rPr>
              <w:t>user</w:t>
            </w:r>
            <w:proofErr w:type="spellEnd"/>
            <w:r>
              <w:rPr>
                <w:rFonts w:ascii="Consolas" w:hAnsi="Consolas" w:cs="Consolas"/>
                <w:color w:val="000000"/>
                <w:sz w:val="21"/>
                <w:highlight w:val="white"/>
              </w:rPr>
              <w:t> %}</w:t>
            </w:r>
          </w:p>
          <w:p w14:paraId="42A8292F" w14:textId="77777777" w:rsidR="0016305A" w:rsidRDefault="0016305A">
            <w:pPr>
              <w:spacing w:line="285" w:lineRule="atLeast"/>
            </w:pPr>
            <w:r>
              <w:rPr>
                <w:color w:val="000000"/>
                <w:highlight w:val="white"/>
              </w:rPr>
              <w:t>                                </w:t>
            </w:r>
            <w:r>
              <w:rPr>
                <w:rFonts w:ascii="Consolas" w:hAnsi="Consolas" w:cs="Consolas"/>
                <w:color w:val="800000"/>
                <w:sz w:val="21"/>
                <w:highlight w:val="white"/>
              </w:rPr>
              <w:t>&lt;</w:t>
            </w:r>
            <w:proofErr w:type="gramStart"/>
            <w:r>
              <w:rPr>
                <w:rFonts w:ascii="Consolas" w:hAnsi="Consolas" w:cs="Consolas"/>
                <w:color w:val="800000"/>
                <w:sz w:val="21"/>
                <w:highlight w:val="white"/>
              </w:rPr>
              <w:t>a</w:t>
            </w:r>
            <w:proofErr w:type="gramEnd"/>
            <w:r>
              <w:rPr>
                <w:rFonts w:ascii="Consolas" w:hAnsi="Consolas" w:cs="Consolas"/>
                <w:color w:val="000000"/>
                <w:sz w:val="21"/>
                <w:highlight w:val="white"/>
              </w:rPr>
              <w:t> </w:t>
            </w:r>
            <w:r>
              <w:rPr>
                <w:rFonts w:ascii="Consolas" w:hAnsi="Consolas" w:cs="Consolas"/>
                <w:color w:val="FF0000"/>
                <w:sz w:val="21"/>
                <w:highlight w:val="white"/>
              </w:rPr>
              <w:t>href</w:t>
            </w:r>
            <w:r>
              <w:rPr>
                <w:rFonts w:ascii="Consolas" w:hAnsi="Consolas" w:cs="Consolas"/>
                <w:color w:val="000000"/>
                <w:sz w:val="21"/>
                <w:highlight w:val="white"/>
              </w:rPr>
              <w:t>=</w:t>
            </w:r>
            <w:r>
              <w:rPr>
                <w:rFonts w:ascii="Consolas" w:hAnsi="Consolas" w:cs="Consolas"/>
                <w:color w:val="0000FF"/>
                <w:sz w:val="21"/>
                <w:highlight w:val="white"/>
              </w:rPr>
              <w:t>"{{ </w:t>
            </w:r>
            <w:proofErr w:type="spellStart"/>
            <w:r>
              <w:rPr>
                <w:rFonts w:ascii="Consolas" w:hAnsi="Consolas" w:cs="Consolas"/>
                <w:color w:val="0000FF"/>
                <w:sz w:val="21"/>
                <w:highlight w:val="white"/>
              </w:rPr>
              <w:t>path</w:t>
            </w:r>
            <w:proofErr w:type="spellEnd"/>
            <w:r>
              <w:rPr>
                <w:rFonts w:ascii="Consolas" w:hAnsi="Consolas" w:cs="Consolas"/>
                <w:color w:val="0000FF"/>
                <w:sz w:val="21"/>
                <w:highlight w:val="white"/>
              </w:rPr>
              <w:t>(</w:t>
            </w:r>
            <w:r>
              <w:rPr>
                <w:rFonts w:ascii="Consolas" w:hAnsi="Consolas" w:cs="Consolas"/>
                <w:color w:val="A31515"/>
                <w:sz w:val="21"/>
                <w:highlight w:val="white"/>
              </w:rPr>
              <w:t>'</w:t>
            </w:r>
            <w:proofErr w:type="spellStart"/>
            <w:r>
              <w:rPr>
                <w:rFonts w:ascii="Consolas" w:hAnsi="Consolas" w:cs="Consolas"/>
                <w:color w:val="A31515"/>
                <w:sz w:val="21"/>
                <w:highlight w:val="white"/>
              </w:rPr>
              <w:t>add_follow</w:t>
            </w:r>
            <w:proofErr w:type="spellEnd"/>
            <w:r>
              <w:rPr>
                <w:rFonts w:ascii="Consolas" w:hAnsi="Consolas" w:cs="Consolas"/>
                <w:color w:val="A31515"/>
                <w:sz w:val="21"/>
                <w:highlight w:val="white"/>
              </w:rPr>
              <w:t>'</w:t>
            </w:r>
            <w:r>
              <w:rPr>
                <w:rFonts w:ascii="Consolas" w:hAnsi="Consolas" w:cs="Consolas"/>
                <w:color w:val="0000FF"/>
                <w:sz w:val="21"/>
                <w:highlight w:val="white"/>
              </w:rPr>
              <w:t>, </w:t>
            </w:r>
          </w:p>
          <w:p w14:paraId="4840DA19" w14:textId="77777777" w:rsidR="0016305A" w:rsidRDefault="0016305A">
            <w:pPr>
              <w:spacing w:line="285" w:lineRule="atLeast"/>
            </w:pPr>
            <w:r>
              <w:rPr>
                <w:rFonts w:ascii="Consolas" w:eastAsia="Consolas" w:hAnsi="Consolas" w:cs="Consolas"/>
                <w:color w:val="0000FF"/>
                <w:sz w:val="21"/>
                <w:highlight w:val="white"/>
              </w:rPr>
              <w:t xml:space="preserve">                    </w:t>
            </w:r>
            <w:r>
              <w:rPr>
                <w:rFonts w:ascii="Consolas" w:hAnsi="Consolas" w:cs="Consolas"/>
                <w:color w:val="0000FF"/>
                <w:sz w:val="21"/>
                <w:highlight w:val="white"/>
              </w:rPr>
              <w:t>{</w:t>
            </w:r>
            <w:r>
              <w:rPr>
                <w:rFonts w:ascii="Consolas" w:hAnsi="Consolas" w:cs="Consolas"/>
                <w:color w:val="A31515"/>
                <w:sz w:val="21"/>
                <w:highlight w:val="white"/>
              </w:rPr>
              <w:t>'</w:t>
            </w:r>
            <w:proofErr w:type="spellStart"/>
            <w:r>
              <w:rPr>
                <w:rFonts w:ascii="Consolas" w:hAnsi="Consolas" w:cs="Consolas"/>
                <w:color w:val="A31515"/>
                <w:sz w:val="21"/>
                <w:highlight w:val="white"/>
              </w:rPr>
              <w:t>id</w:t>
            </w:r>
            <w:proofErr w:type="gramStart"/>
            <w:r>
              <w:rPr>
                <w:rFonts w:ascii="Consolas" w:hAnsi="Consolas" w:cs="Consolas"/>
                <w:color w:val="A31515"/>
                <w:sz w:val="21"/>
                <w:highlight w:val="white"/>
              </w:rPr>
              <w:t>'</w:t>
            </w:r>
            <w:r>
              <w:rPr>
                <w:rFonts w:ascii="Consolas" w:hAnsi="Consolas" w:cs="Consolas"/>
                <w:color w:val="0000FF"/>
                <w:sz w:val="21"/>
                <w:highlight w:val="white"/>
              </w:rPr>
              <w:t>:</w:t>
            </w:r>
            <w:r>
              <w:rPr>
                <w:rFonts w:ascii="Consolas" w:hAnsi="Consolas" w:cs="Consolas"/>
                <w:color w:val="001080"/>
                <w:sz w:val="21"/>
                <w:highlight w:val="white"/>
              </w:rPr>
              <w:t>app</w:t>
            </w:r>
            <w:r>
              <w:rPr>
                <w:rFonts w:ascii="Consolas" w:hAnsi="Consolas" w:cs="Consolas"/>
                <w:color w:val="0000FF"/>
                <w:sz w:val="21"/>
                <w:highlight w:val="white"/>
              </w:rPr>
              <w:t>.</w:t>
            </w:r>
            <w:r>
              <w:rPr>
                <w:rFonts w:ascii="Consolas" w:hAnsi="Consolas" w:cs="Consolas"/>
                <w:color w:val="001080"/>
                <w:sz w:val="21"/>
                <w:highlight w:val="white"/>
              </w:rPr>
              <w:t>user</w:t>
            </w:r>
            <w:r>
              <w:rPr>
                <w:rFonts w:ascii="Consolas" w:hAnsi="Consolas" w:cs="Consolas"/>
                <w:color w:val="0000FF"/>
                <w:sz w:val="21"/>
                <w:highlight w:val="white"/>
              </w:rPr>
              <w:t>.</w:t>
            </w:r>
            <w:r>
              <w:rPr>
                <w:rFonts w:ascii="Consolas" w:hAnsi="Consolas" w:cs="Consolas"/>
                <w:color w:val="001080"/>
                <w:sz w:val="21"/>
                <w:highlight w:val="white"/>
              </w:rPr>
              <w:t>id</w:t>
            </w:r>
            <w:proofErr w:type="spellEnd"/>
            <w:proofErr w:type="gramEnd"/>
            <w:r>
              <w:rPr>
                <w:rFonts w:ascii="Consolas" w:hAnsi="Consolas" w:cs="Consolas"/>
                <w:color w:val="0000FF"/>
                <w:sz w:val="21"/>
                <w:highlight w:val="white"/>
              </w:rPr>
              <w:t>, </w:t>
            </w:r>
            <w:r>
              <w:rPr>
                <w:rFonts w:ascii="Consolas" w:hAnsi="Consolas" w:cs="Consolas"/>
                <w:color w:val="A31515"/>
                <w:sz w:val="21"/>
                <w:highlight w:val="white"/>
              </w:rPr>
              <w:t>'</w:t>
            </w:r>
            <w:proofErr w:type="spellStart"/>
            <w:r>
              <w:rPr>
                <w:rFonts w:ascii="Consolas" w:hAnsi="Consolas" w:cs="Consolas"/>
                <w:color w:val="A31515"/>
                <w:sz w:val="21"/>
                <w:highlight w:val="white"/>
              </w:rPr>
              <w:t>id_follow'</w:t>
            </w:r>
            <w:r>
              <w:rPr>
                <w:rFonts w:ascii="Consolas" w:hAnsi="Consolas" w:cs="Consolas"/>
                <w:color w:val="0000FF"/>
                <w:sz w:val="21"/>
                <w:highlight w:val="white"/>
              </w:rPr>
              <w:t>:</w:t>
            </w:r>
            <w:r>
              <w:rPr>
                <w:rFonts w:ascii="Consolas" w:hAnsi="Consolas" w:cs="Consolas"/>
                <w:color w:val="001080"/>
                <w:sz w:val="21"/>
                <w:highlight w:val="white"/>
              </w:rPr>
              <w:t>photo</w:t>
            </w:r>
            <w:r>
              <w:rPr>
                <w:rFonts w:ascii="Consolas" w:hAnsi="Consolas" w:cs="Consolas"/>
                <w:color w:val="0000FF"/>
                <w:sz w:val="21"/>
                <w:highlight w:val="white"/>
              </w:rPr>
              <w:t>.</w:t>
            </w:r>
            <w:r>
              <w:rPr>
                <w:rFonts w:ascii="Consolas" w:hAnsi="Consolas" w:cs="Consolas"/>
                <w:color w:val="001080"/>
                <w:sz w:val="21"/>
                <w:highlight w:val="white"/>
              </w:rPr>
              <w:t>user</w:t>
            </w:r>
            <w:r>
              <w:rPr>
                <w:rFonts w:ascii="Consolas" w:hAnsi="Consolas" w:cs="Consolas"/>
                <w:color w:val="0000FF"/>
                <w:sz w:val="21"/>
                <w:highlight w:val="white"/>
              </w:rPr>
              <w:t>.</w:t>
            </w:r>
            <w:r>
              <w:rPr>
                <w:rFonts w:ascii="Consolas" w:hAnsi="Consolas" w:cs="Consolas"/>
                <w:color w:val="001080"/>
                <w:sz w:val="21"/>
                <w:highlight w:val="white"/>
              </w:rPr>
              <w:t>id</w:t>
            </w:r>
            <w:proofErr w:type="spellEnd"/>
            <w:r>
              <w:rPr>
                <w:rFonts w:ascii="Consolas" w:hAnsi="Consolas" w:cs="Consolas"/>
                <w:color w:val="0000FF"/>
                <w:sz w:val="21"/>
                <w:highlight w:val="white"/>
              </w:rPr>
              <w:t>}) }}"</w:t>
            </w:r>
            <w:r>
              <w:rPr>
                <w:rFonts w:ascii="Consolas" w:hAnsi="Consolas" w:cs="Consolas"/>
                <w:color w:val="800000"/>
                <w:sz w:val="21"/>
                <w:highlight w:val="white"/>
              </w:rPr>
              <w:t>&gt;</w:t>
            </w:r>
            <w:r>
              <w:rPr>
                <w:rFonts w:ascii="Consolas" w:hAnsi="Consolas" w:cs="Consolas"/>
                <w:color w:val="000000"/>
                <w:sz w:val="21"/>
                <w:highlight w:val="white"/>
              </w:rPr>
              <w:t>Follow</w:t>
            </w:r>
            <w:r>
              <w:rPr>
                <w:rFonts w:ascii="Consolas" w:hAnsi="Consolas" w:cs="Consolas"/>
                <w:color w:val="800000"/>
                <w:sz w:val="21"/>
                <w:highlight w:val="white"/>
              </w:rPr>
              <w:t>&lt;/a&gt;</w:t>
            </w:r>
          </w:p>
          <w:p w14:paraId="7AFBCBBE" w14:textId="77777777" w:rsidR="0016305A" w:rsidRDefault="0016305A">
            <w:pPr>
              <w:spacing w:line="285" w:lineRule="atLeast"/>
            </w:pPr>
            <w:r>
              <w:rPr>
                <w:color w:val="000000"/>
                <w:highlight w:val="white"/>
              </w:rPr>
              <w:t>                            </w:t>
            </w:r>
            <w:r>
              <w:rPr>
                <w:rFonts w:ascii="Consolas" w:hAnsi="Consolas" w:cs="Consolas"/>
                <w:color w:val="000000"/>
                <w:sz w:val="21"/>
                <w:highlight w:val="white"/>
              </w:rPr>
              <w:t>{% </w:t>
            </w:r>
            <w:proofErr w:type="spellStart"/>
            <w:r>
              <w:rPr>
                <w:rFonts w:ascii="Consolas" w:hAnsi="Consolas" w:cs="Consolas"/>
                <w:color w:val="AF00DB"/>
                <w:sz w:val="21"/>
                <w:highlight w:val="white"/>
              </w:rPr>
              <w:t>else</w:t>
            </w:r>
            <w:proofErr w:type="spellEnd"/>
            <w:r>
              <w:rPr>
                <w:rFonts w:ascii="Consolas" w:hAnsi="Consolas" w:cs="Consolas"/>
                <w:color w:val="000000"/>
                <w:sz w:val="21"/>
                <w:highlight w:val="white"/>
              </w:rPr>
              <w:t> %}</w:t>
            </w:r>
          </w:p>
          <w:p w14:paraId="28C42FFC" w14:textId="77777777" w:rsidR="0016305A" w:rsidRDefault="0016305A">
            <w:pPr>
              <w:spacing w:line="285" w:lineRule="atLeast"/>
            </w:pPr>
            <w:r>
              <w:rPr>
                <w:color w:val="000000"/>
                <w:highlight w:val="white"/>
              </w:rPr>
              <w:t>                                </w:t>
            </w:r>
            <w:r>
              <w:rPr>
                <w:rFonts w:ascii="Consolas" w:hAnsi="Consolas" w:cs="Consolas"/>
                <w:color w:val="800000"/>
                <w:sz w:val="21"/>
                <w:highlight w:val="white"/>
              </w:rPr>
              <w:t>&lt;</w:t>
            </w:r>
            <w:proofErr w:type="gramStart"/>
            <w:r>
              <w:rPr>
                <w:rFonts w:ascii="Consolas" w:hAnsi="Consolas" w:cs="Consolas"/>
                <w:color w:val="800000"/>
                <w:sz w:val="21"/>
                <w:highlight w:val="white"/>
              </w:rPr>
              <w:t>a</w:t>
            </w:r>
            <w:proofErr w:type="gramEnd"/>
            <w:r>
              <w:rPr>
                <w:rFonts w:ascii="Consolas" w:hAnsi="Consolas" w:cs="Consolas"/>
                <w:color w:val="000000"/>
                <w:sz w:val="21"/>
                <w:highlight w:val="white"/>
              </w:rPr>
              <w:t> </w:t>
            </w:r>
            <w:r>
              <w:rPr>
                <w:rFonts w:ascii="Consolas" w:hAnsi="Consolas" w:cs="Consolas"/>
                <w:color w:val="FF0000"/>
                <w:sz w:val="21"/>
                <w:highlight w:val="white"/>
              </w:rPr>
              <w:t>href</w:t>
            </w:r>
            <w:r>
              <w:rPr>
                <w:rFonts w:ascii="Consolas" w:hAnsi="Consolas" w:cs="Consolas"/>
                <w:color w:val="000000"/>
                <w:sz w:val="21"/>
                <w:highlight w:val="white"/>
              </w:rPr>
              <w:t>=</w:t>
            </w:r>
            <w:r>
              <w:rPr>
                <w:rFonts w:ascii="Consolas" w:hAnsi="Consolas" w:cs="Consolas"/>
                <w:color w:val="0000FF"/>
                <w:sz w:val="21"/>
                <w:highlight w:val="white"/>
              </w:rPr>
              <w:t>"{{ path(</w:t>
            </w:r>
            <w:r>
              <w:rPr>
                <w:rFonts w:ascii="Consolas" w:hAnsi="Consolas" w:cs="Consolas"/>
                <w:color w:val="A31515"/>
                <w:sz w:val="21"/>
                <w:highlight w:val="white"/>
              </w:rPr>
              <w:t>'app_login'</w:t>
            </w:r>
            <w:r>
              <w:rPr>
                <w:rFonts w:ascii="Consolas" w:hAnsi="Consolas" w:cs="Consolas"/>
                <w:color w:val="0000FF"/>
                <w:sz w:val="21"/>
                <w:highlight w:val="white"/>
              </w:rPr>
              <w:t>) }}"</w:t>
            </w:r>
            <w:r>
              <w:rPr>
                <w:rFonts w:ascii="Consolas" w:hAnsi="Consolas" w:cs="Consolas"/>
                <w:color w:val="800000"/>
                <w:sz w:val="21"/>
                <w:highlight w:val="white"/>
              </w:rPr>
              <w:t>&gt;</w:t>
            </w:r>
            <w:r>
              <w:rPr>
                <w:rFonts w:ascii="Consolas" w:hAnsi="Consolas" w:cs="Consolas"/>
                <w:color w:val="000000"/>
                <w:sz w:val="21"/>
                <w:highlight w:val="white"/>
              </w:rPr>
              <w:t>Follow</w:t>
            </w:r>
            <w:r>
              <w:rPr>
                <w:rFonts w:ascii="Consolas" w:hAnsi="Consolas" w:cs="Consolas"/>
                <w:color w:val="800000"/>
                <w:sz w:val="21"/>
                <w:highlight w:val="white"/>
              </w:rPr>
              <w:t>&lt;/a&gt;</w:t>
            </w:r>
          </w:p>
          <w:p w14:paraId="0971A90C" w14:textId="77777777" w:rsidR="0016305A" w:rsidRDefault="0016305A">
            <w:pPr>
              <w:spacing w:line="285" w:lineRule="atLeast"/>
            </w:pPr>
            <w:r>
              <w:rPr>
                <w:color w:val="000000"/>
                <w:highlight w:val="white"/>
              </w:rPr>
              <w:t>                            </w:t>
            </w:r>
            <w:r>
              <w:rPr>
                <w:rFonts w:ascii="Consolas" w:hAnsi="Consolas" w:cs="Consolas"/>
                <w:color w:val="000000"/>
                <w:sz w:val="21"/>
                <w:highlight w:val="white"/>
              </w:rPr>
              <w:t>{% </w:t>
            </w:r>
            <w:proofErr w:type="spellStart"/>
            <w:r>
              <w:rPr>
                <w:rFonts w:ascii="Consolas" w:hAnsi="Consolas" w:cs="Consolas"/>
                <w:color w:val="AF00DB"/>
                <w:sz w:val="21"/>
                <w:highlight w:val="white"/>
              </w:rPr>
              <w:t>endif</w:t>
            </w:r>
            <w:proofErr w:type="spellEnd"/>
            <w:r>
              <w:rPr>
                <w:rFonts w:ascii="Consolas" w:hAnsi="Consolas" w:cs="Consolas"/>
                <w:color w:val="000000"/>
                <w:sz w:val="21"/>
                <w:highlight w:val="white"/>
              </w:rPr>
              <w:t> %}</w:t>
            </w:r>
          </w:p>
          <w:p w14:paraId="686EE44F" w14:textId="77777777" w:rsidR="0016305A" w:rsidRDefault="0016305A">
            <w:pPr>
              <w:spacing w:line="285" w:lineRule="atLeast"/>
            </w:pPr>
          </w:p>
          <w:p w14:paraId="01399853" w14:textId="77777777" w:rsidR="0016305A" w:rsidRDefault="0016305A">
            <w:pPr>
              <w:spacing w:line="285" w:lineRule="atLeast"/>
            </w:pPr>
            <w:r>
              <w:rPr>
                <w:color w:val="000000"/>
                <w:highlight w:val="white"/>
              </w:rPr>
              <w:t>                        </w:t>
            </w:r>
            <w:r>
              <w:rPr>
                <w:rFonts w:ascii="Consolas" w:hAnsi="Consolas" w:cs="Consolas"/>
                <w:color w:val="800000"/>
                <w:sz w:val="21"/>
                <w:highlight w:val="white"/>
              </w:rPr>
              <w:t>&lt;/div&gt;</w:t>
            </w:r>
          </w:p>
          <w:p w14:paraId="199551AA" w14:textId="77777777" w:rsidR="0016305A" w:rsidRDefault="0016305A">
            <w:pPr>
              <w:spacing w:line="285" w:lineRule="atLeast"/>
            </w:pPr>
            <w:r>
              <w:rPr>
                <w:color w:val="000000"/>
                <w:highlight w:val="white"/>
              </w:rPr>
              <w:t>            </w:t>
            </w:r>
            <w:r>
              <w:rPr>
                <w:rFonts w:ascii="Consolas" w:hAnsi="Consolas" w:cs="Consolas"/>
                <w:color w:val="800000"/>
                <w:sz w:val="21"/>
                <w:highlight w:val="white"/>
              </w:rPr>
              <w:t>&lt;/</w:t>
            </w:r>
            <w:proofErr w:type="spellStart"/>
            <w:r>
              <w:rPr>
                <w:rFonts w:ascii="Consolas" w:hAnsi="Consolas" w:cs="Consolas"/>
                <w:color w:val="800000"/>
                <w:sz w:val="21"/>
                <w:highlight w:val="white"/>
              </w:rPr>
              <w:t>figcaption</w:t>
            </w:r>
            <w:proofErr w:type="spellEnd"/>
            <w:r>
              <w:rPr>
                <w:rFonts w:ascii="Consolas" w:hAnsi="Consolas" w:cs="Consolas"/>
                <w:color w:val="800000"/>
                <w:sz w:val="21"/>
                <w:highlight w:val="white"/>
              </w:rPr>
              <w:t>&gt;</w:t>
            </w:r>
          </w:p>
          <w:p w14:paraId="106AB25D" w14:textId="77777777" w:rsidR="0016305A" w:rsidRDefault="0016305A">
            <w:pPr>
              <w:spacing w:line="285" w:lineRule="atLeast"/>
            </w:pPr>
            <w:r>
              <w:rPr>
                <w:color w:val="000000"/>
                <w:highlight w:val="white"/>
              </w:rPr>
              <w:t>        </w:t>
            </w:r>
            <w:r>
              <w:rPr>
                <w:rFonts w:ascii="Consolas" w:hAnsi="Consolas" w:cs="Consolas"/>
                <w:color w:val="800000"/>
                <w:sz w:val="21"/>
                <w:highlight w:val="white"/>
              </w:rPr>
              <w:t>&lt;/figure&gt;</w:t>
            </w:r>
          </w:p>
          <w:p w14:paraId="68496353" w14:textId="77777777" w:rsidR="0016305A" w:rsidRDefault="0016305A">
            <w:pPr>
              <w:spacing w:line="285" w:lineRule="atLeast"/>
            </w:pPr>
          </w:p>
          <w:p w14:paraId="62745EEC" w14:textId="77777777" w:rsidR="0016305A" w:rsidRDefault="0016305A">
            <w:pPr>
              <w:spacing w:line="285" w:lineRule="atLeast"/>
            </w:pPr>
            <w:r>
              <w:rPr>
                <w:color w:val="000000"/>
                <w:highlight w:val="white"/>
              </w:rPr>
              <w:t>        </w:t>
            </w:r>
            <w:r>
              <w:rPr>
                <w:rFonts w:ascii="Consolas" w:hAnsi="Consolas" w:cs="Consolas"/>
                <w:color w:val="000000"/>
                <w:sz w:val="21"/>
                <w:highlight w:val="white"/>
              </w:rPr>
              <w:t>{% </w:t>
            </w:r>
            <w:proofErr w:type="spellStart"/>
            <w:r>
              <w:rPr>
                <w:rFonts w:ascii="Consolas" w:hAnsi="Consolas" w:cs="Consolas"/>
                <w:color w:val="AF00DB"/>
                <w:sz w:val="21"/>
                <w:highlight w:val="white"/>
              </w:rPr>
              <w:t>endfor</w:t>
            </w:r>
            <w:proofErr w:type="spellEnd"/>
            <w:r>
              <w:rPr>
                <w:rFonts w:ascii="Consolas" w:hAnsi="Consolas" w:cs="Consolas"/>
                <w:color w:val="000000"/>
                <w:sz w:val="21"/>
                <w:highlight w:val="white"/>
              </w:rPr>
              <w:t> %}</w:t>
            </w:r>
          </w:p>
          <w:p w14:paraId="256A7E52" w14:textId="77777777" w:rsidR="0016305A" w:rsidRDefault="0016305A">
            <w:pPr>
              <w:spacing w:line="285" w:lineRule="atLeast"/>
            </w:pPr>
            <w:r>
              <w:rPr>
                <w:color w:val="000000"/>
                <w:highlight w:val="white"/>
              </w:rPr>
              <w:t>    </w:t>
            </w:r>
            <w:r>
              <w:rPr>
                <w:rFonts w:ascii="Consolas" w:hAnsi="Consolas" w:cs="Consolas"/>
                <w:color w:val="800000"/>
                <w:sz w:val="21"/>
                <w:highlight w:val="white"/>
              </w:rPr>
              <w:t>&lt;/div&gt;</w:t>
            </w:r>
          </w:p>
          <w:p w14:paraId="017CC990" w14:textId="77777777" w:rsidR="0016305A" w:rsidRDefault="0016305A">
            <w:pPr>
              <w:spacing w:line="285" w:lineRule="atLeast"/>
            </w:pPr>
            <w:r>
              <w:rPr>
                <w:rFonts w:ascii="Consolas" w:hAnsi="Consolas" w:cs="Consolas"/>
                <w:color w:val="000000"/>
                <w:sz w:val="21"/>
                <w:highlight w:val="white"/>
              </w:rPr>
              <w:t>{% </w:t>
            </w:r>
            <w:proofErr w:type="spellStart"/>
            <w:r>
              <w:rPr>
                <w:rFonts w:ascii="Consolas" w:hAnsi="Consolas" w:cs="Consolas"/>
                <w:color w:val="AF00DB"/>
                <w:sz w:val="21"/>
                <w:highlight w:val="white"/>
              </w:rPr>
              <w:t>endblock</w:t>
            </w:r>
            <w:proofErr w:type="spellEnd"/>
            <w:r>
              <w:rPr>
                <w:rFonts w:ascii="Consolas" w:hAnsi="Consolas" w:cs="Consolas"/>
                <w:color w:val="000000"/>
                <w:sz w:val="21"/>
                <w:highlight w:val="white"/>
              </w:rPr>
              <w:t> %}</w:t>
            </w:r>
          </w:p>
          <w:p w14:paraId="2B4D4E83" w14:textId="77777777" w:rsidR="0016305A" w:rsidRDefault="0016305A">
            <w:pPr>
              <w:pStyle w:val="Contenudetableau"/>
            </w:pPr>
          </w:p>
        </w:tc>
      </w:tr>
    </w:tbl>
    <w:p w14:paraId="0C408877" w14:textId="77777777" w:rsidR="0016305A" w:rsidRDefault="0016305A">
      <w:pPr>
        <w:pStyle w:val="Corpsdetexte"/>
        <w:spacing w:after="0"/>
      </w:pPr>
    </w:p>
    <w:p w14:paraId="22BFFC52" w14:textId="77777777" w:rsidR="0016305A" w:rsidRDefault="0016305A">
      <w:pPr>
        <w:pStyle w:val="Corpsdetexte"/>
        <w:spacing w:after="0"/>
      </w:pPr>
    </w:p>
    <w:p w14:paraId="3A3FAD62" w14:textId="77777777" w:rsidR="0016305A" w:rsidRDefault="0016305A">
      <w:pPr>
        <w:pStyle w:val="Corpsdetexte"/>
        <w:spacing w:after="0"/>
      </w:pPr>
      <w:r>
        <w:rPr>
          <w:b/>
          <w:bCs/>
        </w:rPr>
        <w:t>Controller</w:t>
      </w:r>
    </w:p>
    <w:p w14:paraId="37EB490A" w14:textId="77777777" w:rsidR="0016305A" w:rsidRDefault="0016305A">
      <w:pPr>
        <w:pStyle w:val="Corpsdetexte"/>
        <w:spacing w:after="0"/>
        <w:rPr>
          <w:b/>
          <w:bCs/>
        </w:rPr>
      </w:pPr>
    </w:p>
    <w:p w14:paraId="585DE690" w14:textId="77777777" w:rsidR="0016305A" w:rsidRDefault="0016305A">
      <w:pPr>
        <w:pStyle w:val="Corpsdetexte"/>
        <w:spacing w:after="0"/>
      </w:pPr>
      <w:r>
        <w:lastRenderedPageBreak/>
        <w:t xml:space="preserve">Le Controller fait en quelque sorte l’intermédiaire entre la </w:t>
      </w:r>
      <w:proofErr w:type="spellStart"/>
      <w:r>
        <w:rPr>
          <w:i/>
          <w:iCs/>
        </w:rPr>
        <w:t>View</w:t>
      </w:r>
      <w:proofErr w:type="spellEnd"/>
      <w:r>
        <w:rPr>
          <w:i/>
          <w:iCs/>
        </w:rPr>
        <w:t xml:space="preserve"> </w:t>
      </w:r>
      <w:r>
        <w:t xml:space="preserve">et le </w:t>
      </w:r>
      <w:r>
        <w:rPr>
          <w:i/>
          <w:iCs/>
        </w:rPr>
        <w:t>Model</w:t>
      </w:r>
      <w:r>
        <w:t>.</w:t>
      </w:r>
    </w:p>
    <w:p w14:paraId="25630BAA" w14:textId="77777777" w:rsidR="0016305A" w:rsidRDefault="0016305A">
      <w:pPr>
        <w:pStyle w:val="Corpsdetexte"/>
        <w:spacing w:after="0"/>
      </w:pPr>
    </w:p>
    <w:p w14:paraId="63C33B11" w14:textId="77777777" w:rsidR="0016305A" w:rsidRDefault="0016305A">
      <w:pPr>
        <w:pStyle w:val="Corpsdetexte"/>
        <w:spacing w:after="0"/>
      </w:pPr>
      <w:r>
        <w:t>Son premier rôle est de vérifier si le chemin de la requête existe, de vérifier si les paramètre requis sont présents et de l’envoyer vers la méthode appelée.</w:t>
      </w:r>
    </w:p>
    <w:p w14:paraId="53BDF1DC" w14:textId="77777777" w:rsidR="0016305A" w:rsidRDefault="0016305A">
      <w:pPr>
        <w:pStyle w:val="Corpsdetexte"/>
        <w:spacing w:after="0"/>
      </w:pPr>
    </w:p>
    <w:p w14:paraId="38F47A56" w14:textId="77777777" w:rsidR="0016305A" w:rsidRDefault="0016305A">
      <w:pPr>
        <w:pStyle w:val="Corpsdetexte"/>
        <w:spacing w:after="0"/>
      </w:pPr>
      <w:r>
        <w:t xml:space="preserve">Son second rôle est de traiter la requête. Selon la méthode appelée, le </w:t>
      </w:r>
      <w:r>
        <w:rPr>
          <w:i/>
          <w:iCs/>
        </w:rPr>
        <w:t>Controller</w:t>
      </w:r>
      <w:r>
        <w:t xml:space="preserve"> va devoir vérifier la validité de la requête </w:t>
      </w:r>
      <w:proofErr w:type="gramStart"/>
      <w:r>
        <w:t>( s’il</w:t>
      </w:r>
      <w:proofErr w:type="gramEnd"/>
      <w:r>
        <w:t xml:space="preserve"> s’agit d’un formulaire que les données soit valide par exemple ). Si besoin il fera appel à Doctrine pour interagir avec la base de données, que ce soit pour en créer, en modifier, en supprimer ou en récupérer. </w:t>
      </w:r>
    </w:p>
    <w:p w14:paraId="160600EC" w14:textId="77777777" w:rsidR="0016305A" w:rsidRDefault="0016305A">
      <w:pPr>
        <w:pStyle w:val="Corpsdetexte"/>
        <w:spacing w:after="0"/>
      </w:pPr>
    </w:p>
    <w:p w14:paraId="7F5E22BD" w14:textId="77777777" w:rsidR="0016305A" w:rsidRDefault="0016305A">
      <w:pPr>
        <w:pStyle w:val="Corpsdetexte"/>
        <w:spacing w:after="0"/>
      </w:pPr>
      <w:r>
        <w:t xml:space="preserve">Enfin, son troisième rôle est de préparer la réponse. En général, le </w:t>
      </w:r>
      <w:r>
        <w:rPr>
          <w:i/>
          <w:iCs/>
        </w:rPr>
        <w:t>Controller</w:t>
      </w:r>
      <w:r>
        <w:t xml:space="preserve"> va renvoyer vers une </w:t>
      </w:r>
      <w:proofErr w:type="spellStart"/>
      <w:r>
        <w:rPr>
          <w:i/>
          <w:iCs/>
        </w:rPr>
        <w:t>View</w:t>
      </w:r>
      <w:proofErr w:type="spellEnd"/>
      <w:r>
        <w:rPr>
          <w:i/>
          <w:iCs/>
        </w:rPr>
        <w:t xml:space="preserve"> </w:t>
      </w:r>
      <w:r>
        <w:t>avec les données mais peut aussi renvoyer vers une autre route.</w:t>
      </w:r>
    </w:p>
    <w:p w14:paraId="5967B807" w14:textId="77777777" w:rsidR="0016305A" w:rsidRDefault="0016305A">
      <w:pPr>
        <w:pStyle w:val="Corpsdetexte"/>
        <w:spacing w:after="0"/>
      </w:pPr>
    </w:p>
    <w:p w14:paraId="7B0BB8AF" w14:textId="77777777" w:rsidR="0016305A" w:rsidRDefault="0016305A">
      <w:pPr>
        <w:pStyle w:val="Corpsdetexte"/>
        <w:spacing w:after="0"/>
      </w:pPr>
      <w:r>
        <w:t xml:space="preserve">Voici un extrait du </w:t>
      </w:r>
      <w:proofErr w:type="spellStart"/>
      <w:r>
        <w:t>PhotoController</w:t>
      </w:r>
      <w:proofErr w:type="spellEnd"/>
      <w:r>
        <w:t xml:space="preserve"> présent dans mon projet :</w:t>
      </w:r>
    </w:p>
    <w:p w14:paraId="0BB9111B" w14:textId="77777777" w:rsidR="0016305A" w:rsidRDefault="0016305A">
      <w:pPr>
        <w:pStyle w:val="Corpsdetexte"/>
        <w:spacing w:after="0"/>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42"/>
      </w:tblGrid>
      <w:tr w:rsidR="0016305A" w14:paraId="203D2530" w14:textId="77777777">
        <w:tc>
          <w:tcPr>
            <w:tcW w:w="9642" w:type="dxa"/>
            <w:tcBorders>
              <w:top w:val="single" w:sz="1" w:space="0" w:color="000000"/>
              <w:left w:val="single" w:sz="1" w:space="0" w:color="000000"/>
              <w:bottom w:val="single" w:sz="1" w:space="0" w:color="000000"/>
              <w:right w:val="single" w:sz="1" w:space="0" w:color="000000"/>
            </w:tcBorders>
            <w:shd w:val="clear" w:color="auto" w:fill="auto"/>
          </w:tcPr>
          <w:p w14:paraId="55D1F247" w14:textId="77777777" w:rsidR="0016305A" w:rsidRDefault="0016305A">
            <w:proofErr w:type="gramStart"/>
            <w:r>
              <w:rPr>
                <w:rFonts w:ascii="Consolas" w:hAnsi="Consolas" w:cs="Consolas"/>
                <w:color w:val="800000"/>
                <w:sz w:val="21"/>
                <w:highlight w:val="white"/>
              </w:rPr>
              <w:t>&lt;?</w:t>
            </w:r>
            <w:proofErr w:type="spellStart"/>
            <w:proofErr w:type="gramEnd"/>
            <w:r>
              <w:rPr>
                <w:rFonts w:ascii="Consolas" w:hAnsi="Consolas" w:cs="Consolas"/>
                <w:color w:val="800000"/>
                <w:sz w:val="21"/>
                <w:highlight w:val="white"/>
              </w:rPr>
              <w:t>php</w:t>
            </w:r>
            <w:proofErr w:type="spellEnd"/>
          </w:p>
          <w:p w14:paraId="724873D8" w14:textId="77777777" w:rsidR="0016305A" w:rsidRDefault="0016305A">
            <w:pPr>
              <w:spacing w:line="285" w:lineRule="atLeast"/>
            </w:pPr>
          </w:p>
          <w:p w14:paraId="60910E71" w14:textId="77777777" w:rsidR="0016305A" w:rsidRDefault="0016305A">
            <w:pPr>
              <w:spacing w:line="285" w:lineRule="atLeast"/>
            </w:pPr>
            <w:proofErr w:type="spellStart"/>
            <w:proofErr w:type="gramStart"/>
            <w:r>
              <w:rPr>
                <w:rFonts w:ascii="Consolas" w:hAnsi="Consolas" w:cs="Consolas"/>
                <w:color w:val="0000FF"/>
                <w:sz w:val="21"/>
                <w:highlight w:val="white"/>
              </w:rPr>
              <w:t>namespace</w:t>
            </w:r>
            <w:proofErr w:type="spellEnd"/>
            <w:proofErr w:type="gramEnd"/>
            <w:r>
              <w:rPr>
                <w:rFonts w:ascii="Consolas" w:hAnsi="Consolas" w:cs="Consolas"/>
                <w:color w:val="000000"/>
                <w:sz w:val="21"/>
                <w:highlight w:val="white"/>
              </w:rPr>
              <w:t> </w:t>
            </w:r>
            <w:r>
              <w:rPr>
                <w:rFonts w:ascii="Consolas" w:hAnsi="Consolas" w:cs="Consolas"/>
                <w:color w:val="267F99"/>
                <w:sz w:val="21"/>
                <w:highlight w:val="white"/>
              </w:rPr>
              <w:t>App\Controller</w:t>
            </w:r>
            <w:r>
              <w:rPr>
                <w:rFonts w:ascii="Consolas" w:hAnsi="Consolas" w:cs="Consolas"/>
                <w:color w:val="000000"/>
                <w:sz w:val="21"/>
                <w:highlight w:val="white"/>
              </w:rPr>
              <w:t>;</w:t>
            </w:r>
          </w:p>
          <w:p w14:paraId="37E3F153" w14:textId="77777777" w:rsidR="0016305A" w:rsidRDefault="0016305A">
            <w:pPr>
              <w:spacing w:line="285" w:lineRule="atLeast"/>
            </w:pPr>
          </w:p>
          <w:p w14:paraId="3EADC2B0" w14:textId="77777777" w:rsidR="0016305A" w:rsidRDefault="0016305A">
            <w:pPr>
              <w:spacing w:line="285" w:lineRule="atLeast"/>
            </w:pPr>
            <w:proofErr w:type="gramStart"/>
            <w:r>
              <w:rPr>
                <w:rFonts w:ascii="Consolas" w:hAnsi="Consolas" w:cs="Consolas"/>
                <w:color w:val="0000FF"/>
                <w:sz w:val="21"/>
                <w:highlight w:val="white"/>
              </w:rPr>
              <w:t>use</w:t>
            </w:r>
            <w:proofErr w:type="gramEnd"/>
            <w:r>
              <w:rPr>
                <w:rFonts w:ascii="Consolas" w:hAnsi="Consolas" w:cs="Consolas"/>
                <w:color w:val="000000"/>
                <w:sz w:val="21"/>
                <w:highlight w:val="white"/>
              </w:rPr>
              <w:t> App\</w:t>
            </w:r>
            <w:proofErr w:type="spellStart"/>
            <w:r>
              <w:rPr>
                <w:rFonts w:ascii="Consolas" w:hAnsi="Consolas" w:cs="Consolas"/>
                <w:color w:val="000000"/>
                <w:sz w:val="21"/>
                <w:highlight w:val="white"/>
              </w:rPr>
              <w:t>Entity</w:t>
            </w:r>
            <w:proofErr w:type="spellEnd"/>
            <w:r>
              <w:rPr>
                <w:rFonts w:ascii="Consolas" w:hAnsi="Consolas" w:cs="Consolas"/>
                <w:color w:val="000000"/>
                <w:sz w:val="21"/>
                <w:highlight w:val="white"/>
              </w:rPr>
              <w:t>\</w:t>
            </w:r>
            <w:r>
              <w:rPr>
                <w:rFonts w:ascii="Consolas" w:hAnsi="Consolas" w:cs="Consolas"/>
                <w:color w:val="267F99"/>
                <w:sz w:val="21"/>
                <w:highlight w:val="white"/>
              </w:rPr>
              <w:t>Photo</w:t>
            </w:r>
            <w:r>
              <w:rPr>
                <w:rFonts w:ascii="Consolas" w:hAnsi="Consolas" w:cs="Consolas"/>
                <w:color w:val="000000"/>
                <w:sz w:val="21"/>
                <w:highlight w:val="white"/>
              </w:rPr>
              <w:t>;</w:t>
            </w:r>
          </w:p>
          <w:p w14:paraId="2B12A2FF" w14:textId="77777777" w:rsidR="0016305A" w:rsidRDefault="0016305A">
            <w:pPr>
              <w:spacing w:line="285" w:lineRule="atLeast"/>
            </w:pPr>
            <w:proofErr w:type="gramStart"/>
            <w:r>
              <w:rPr>
                <w:rFonts w:ascii="Consolas" w:hAnsi="Consolas" w:cs="Consolas"/>
                <w:color w:val="0000FF"/>
                <w:sz w:val="21"/>
                <w:highlight w:val="white"/>
              </w:rPr>
              <w:t>use</w:t>
            </w:r>
            <w:proofErr w:type="gramEnd"/>
            <w:r>
              <w:rPr>
                <w:rFonts w:ascii="Consolas" w:hAnsi="Consolas" w:cs="Consolas"/>
                <w:color w:val="000000"/>
                <w:sz w:val="21"/>
                <w:highlight w:val="white"/>
              </w:rPr>
              <w:t> App\</w:t>
            </w:r>
            <w:proofErr w:type="spellStart"/>
            <w:r>
              <w:rPr>
                <w:rFonts w:ascii="Consolas" w:hAnsi="Consolas" w:cs="Consolas"/>
                <w:color w:val="000000"/>
                <w:sz w:val="21"/>
                <w:highlight w:val="white"/>
              </w:rPr>
              <w:t>Entity</w:t>
            </w:r>
            <w:proofErr w:type="spellEnd"/>
            <w:r>
              <w:rPr>
                <w:rFonts w:ascii="Consolas" w:hAnsi="Consolas" w:cs="Consolas"/>
                <w:color w:val="000000"/>
                <w:sz w:val="21"/>
                <w:highlight w:val="white"/>
              </w:rPr>
              <w:t>\</w:t>
            </w:r>
            <w:r>
              <w:rPr>
                <w:rFonts w:ascii="Consolas" w:hAnsi="Consolas" w:cs="Consolas"/>
                <w:color w:val="267F99"/>
                <w:sz w:val="21"/>
                <w:highlight w:val="white"/>
              </w:rPr>
              <w:t>Comment</w:t>
            </w:r>
            <w:r>
              <w:rPr>
                <w:rFonts w:ascii="Consolas" w:hAnsi="Consolas" w:cs="Consolas"/>
                <w:color w:val="000000"/>
                <w:sz w:val="21"/>
                <w:highlight w:val="white"/>
              </w:rPr>
              <w:t>;</w:t>
            </w:r>
          </w:p>
          <w:p w14:paraId="0503C7F0" w14:textId="77777777" w:rsidR="0016305A" w:rsidRDefault="0016305A">
            <w:pPr>
              <w:spacing w:line="285" w:lineRule="atLeast"/>
            </w:pPr>
            <w:proofErr w:type="gramStart"/>
            <w:r>
              <w:rPr>
                <w:rFonts w:ascii="Consolas" w:hAnsi="Consolas" w:cs="Consolas"/>
                <w:color w:val="0000FF"/>
                <w:sz w:val="21"/>
                <w:highlight w:val="white"/>
              </w:rPr>
              <w:t>use</w:t>
            </w:r>
            <w:proofErr w:type="gramEnd"/>
            <w:r>
              <w:rPr>
                <w:rFonts w:ascii="Consolas" w:hAnsi="Consolas" w:cs="Consolas"/>
                <w:color w:val="000000"/>
                <w:sz w:val="21"/>
                <w:highlight w:val="white"/>
              </w:rPr>
              <w:t> App\</w:t>
            </w:r>
            <w:proofErr w:type="spellStart"/>
            <w:r>
              <w:rPr>
                <w:rFonts w:ascii="Consolas" w:hAnsi="Consolas" w:cs="Consolas"/>
                <w:color w:val="000000"/>
                <w:sz w:val="21"/>
                <w:highlight w:val="white"/>
              </w:rPr>
              <w:t>Form</w:t>
            </w:r>
            <w:proofErr w:type="spellEnd"/>
            <w:r>
              <w:rPr>
                <w:rFonts w:ascii="Consolas" w:hAnsi="Consolas" w:cs="Consolas"/>
                <w:color w:val="000000"/>
                <w:sz w:val="21"/>
                <w:highlight w:val="white"/>
              </w:rPr>
              <w:t>\</w:t>
            </w:r>
            <w:proofErr w:type="spellStart"/>
            <w:r>
              <w:rPr>
                <w:rFonts w:ascii="Consolas" w:hAnsi="Consolas" w:cs="Consolas"/>
                <w:color w:val="267F99"/>
                <w:sz w:val="21"/>
                <w:highlight w:val="white"/>
              </w:rPr>
              <w:t>PhotoType</w:t>
            </w:r>
            <w:proofErr w:type="spellEnd"/>
            <w:r>
              <w:rPr>
                <w:rFonts w:ascii="Consolas" w:hAnsi="Consolas" w:cs="Consolas"/>
                <w:color w:val="000000"/>
                <w:sz w:val="21"/>
                <w:highlight w:val="white"/>
              </w:rPr>
              <w:t>;</w:t>
            </w:r>
          </w:p>
          <w:p w14:paraId="7D19F79C" w14:textId="77777777" w:rsidR="0016305A" w:rsidRDefault="0016305A">
            <w:pPr>
              <w:spacing w:line="285" w:lineRule="atLeast"/>
            </w:pPr>
            <w:proofErr w:type="gramStart"/>
            <w:r>
              <w:rPr>
                <w:rFonts w:ascii="Consolas" w:hAnsi="Consolas" w:cs="Consolas"/>
                <w:color w:val="0000FF"/>
                <w:sz w:val="21"/>
                <w:highlight w:val="white"/>
              </w:rPr>
              <w:t>use</w:t>
            </w:r>
            <w:proofErr w:type="gramEnd"/>
            <w:r>
              <w:rPr>
                <w:rFonts w:ascii="Consolas" w:hAnsi="Consolas" w:cs="Consolas"/>
                <w:color w:val="000000"/>
                <w:sz w:val="21"/>
                <w:highlight w:val="white"/>
              </w:rPr>
              <w:t> App\</w:t>
            </w:r>
            <w:proofErr w:type="spellStart"/>
            <w:r>
              <w:rPr>
                <w:rFonts w:ascii="Consolas" w:hAnsi="Consolas" w:cs="Consolas"/>
                <w:color w:val="000000"/>
                <w:sz w:val="21"/>
                <w:highlight w:val="white"/>
              </w:rPr>
              <w:t>Form</w:t>
            </w:r>
            <w:proofErr w:type="spellEnd"/>
            <w:r>
              <w:rPr>
                <w:rFonts w:ascii="Consolas" w:hAnsi="Consolas" w:cs="Consolas"/>
                <w:color w:val="000000"/>
                <w:sz w:val="21"/>
                <w:highlight w:val="white"/>
              </w:rPr>
              <w:t>\</w:t>
            </w:r>
            <w:proofErr w:type="spellStart"/>
            <w:r>
              <w:rPr>
                <w:rFonts w:ascii="Consolas" w:hAnsi="Consolas" w:cs="Consolas"/>
                <w:color w:val="267F99"/>
                <w:sz w:val="21"/>
                <w:highlight w:val="white"/>
              </w:rPr>
              <w:t>PhotoEditType</w:t>
            </w:r>
            <w:proofErr w:type="spellEnd"/>
            <w:r>
              <w:rPr>
                <w:rFonts w:ascii="Consolas" w:hAnsi="Consolas" w:cs="Consolas"/>
                <w:color w:val="000000"/>
                <w:sz w:val="21"/>
                <w:highlight w:val="white"/>
              </w:rPr>
              <w:t>;</w:t>
            </w:r>
          </w:p>
          <w:p w14:paraId="683D0911" w14:textId="77777777" w:rsidR="0016305A" w:rsidRDefault="0016305A">
            <w:pPr>
              <w:spacing w:line="285" w:lineRule="atLeast"/>
            </w:pPr>
            <w:proofErr w:type="gramStart"/>
            <w:r>
              <w:rPr>
                <w:rFonts w:ascii="Consolas" w:hAnsi="Consolas" w:cs="Consolas"/>
                <w:color w:val="0000FF"/>
                <w:sz w:val="21"/>
                <w:highlight w:val="white"/>
              </w:rPr>
              <w:t>use</w:t>
            </w:r>
            <w:proofErr w:type="gramEnd"/>
            <w:r>
              <w:rPr>
                <w:rFonts w:ascii="Consolas" w:hAnsi="Consolas" w:cs="Consolas"/>
                <w:color w:val="000000"/>
                <w:sz w:val="21"/>
                <w:highlight w:val="white"/>
              </w:rPr>
              <w:t> App\</w:t>
            </w:r>
            <w:proofErr w:type="spellStart"/>
            <w:r>
              <w:rPr>
                <w:rFonts w:ascii="Consolas" w:hAnsi="Consolas" w:cs="Consolas"/>
                <w:color w:val="000000"/>
                <w:sz w:val="21"/>
                <w:highlight w:val="white"/>
              </w:rPr>
              <w:t>Form</w:t>
            </w:r>
            <w:proofErr w:type="spellEnd"/>
            <w:r>
              <w:rPr>
                <w:rFonts w:ascii="Consolas" w:hAnsi="Consolas" w:cs="Consolas"/>
                <w:color w:val="000000"/>
                <w:sz w:val="21"/>
                <w:highlight w:val="white"/>
              </w:rPr>
              <w:t>\</w:t>
            </w:r>
            <w:proofErr w:type="spellStart"/>
            <w:r>
              <w:rPr>
                <w:rFonts w:ascii="Consolas" w:hAnsi="Consolas" w:cs="Consolas"/>
                <w:color w:val="267F99"/>
                <w:sz w:val="21"/>
                <w:highlight w:val="white"/>
              </w:rPr>
              <w:t>AddCommentType</w:t>
            </w:r>
            <w:proofErr w:type="spellEnd"/>
            <w:r>
              <w:rPr>
                <w:rFonts w:ascii="Consolas" w:hAnsi="Consolas" w:cs="Consolas"/>
                <w:color w:val="000000"/>
                <w:sz w:val="21"/>
                <w:highlight w:val="white"/>
              </w:rPr>
              <w:t>;</w:t>
            </w:r>
          </w:p>
          <w:p w14:paraId="0891B283" w14:textId="77777777" w:rsidR="0016305A" w:rsidRDefault="0016305A">
            <w:pPr>
              <w:spacing w:line="285" w:lineRule="atLeast"/>
            </w:pPr>
            <w:proofErr w:type="gramStart"/>
            <w:r>
              <w:rPr>
                <w:rFonts w:ascii="Consolas" w:hAnsi="Consolas" w:cs="Consolas"/>
                <w:color w:val="0000FF"/>
                <w:sz w:val="21"/>
                <w:highlight w:val="white"/>
              </w:rPr>
              <w:t>use</w:t>
            </w:r>
            <w:proofErr w:type="gramEnd"/>
            <w:r>
              <w:rPr>
                <w:rFonts w:ascii="Consolas" w:hAnsi="Consolas" w:cs="Consolas"/>
                <w:color w:val="000000"/>
                <w:sz w:val="21"/>
                <w:highlight w:val="white"/>
              </w:rPr>
              <w:t> App\Repository\</w:t>
            </w:r>
            <w:proofErr w:type="spellStart"/>
            <w:r>
              <w:rPr>
                <w:rFonts w:ascii="Consolas" w:hAnsi="Consolas" w:cs="Consolas"/>
                <w:color w:val="267F99"/>
                <w:sz w:val="21"/>
                <w:highlight w:val="white"/>
              </w:rPr>
              <w:t>PhotoRepository</w:t>
            </w:r>
            <w:proofErr w:type="spellEnd"/>
            <w:r>
              <w:rPr>
                <w:rFonts w:ascii="Consolas" w:hAnsi="Consolas" w:cs="Consolas"/>
                <w:color w:val="000000"/>
                <w:sz w:val="21"/>
                <w:highlight w:val="white"/>
              </w:rPr>
              <w:t>;</w:t>
            </w:r>
          </w:p>
          <w:p w14:paraId="5879FD31" w14:textId="77777777" w:rsidR="0016305A" w:rsidRDefault="0016305A">
            <w:pPr>
              <w:spacing w:line="285" w:lineRule="atLeast"/>
            </w:pPr>
            <w:proofErr w:type="gramStart"/>
            <w:r>
              <w:rPr>
                <w:rFonts w:ascii="Consolas" w:hAnsi="Consolas" w:cs="Consolas"/>
                <w:color w:val="0000FF"/>
                <w:sz w:val="21"/>
                <w:highlight w:val="white"/>
              </w:rPr>
              <w:t>use</w:t>
            </w:r>
            <w:proofErr w:type="gramEnd"/>
            <w:r>
              <w:rPr>
                <w:rFonts w:ascii="Consolas" w:hAnsi="Consolas" w:cs="Consolas"/>
                <w:color w:val="000000"/>
                <w:sz w:val="21"/>
                <w:highlight w:val="white"/>
              </w:rPr>
              <w:t> App\Repository\</w:t>
            </w:r>
            <w:proofErr w:type="spellStart"/>
            <w:r>
              <w:rPr>
                <w:rFonts w:ascii="Consolas" w:hAnsi="Consolas" w:cs="Consolas"/>
                <w:color w:val="267F99"/>
                <w:sz w:val="21"/>
                <w:highlight w:val="white"/>
              </w:rPr>
              <w:t>FollowRepository</w:t>
            </w:r>
            <w:proofErr w:type="spellEnd"/>
            <w:r>
              <w:rPr>
                <w:rFonts w:ascii="Consolas" w:hAnsi="Consolas" w:cs="Consolas"/>
                <w:color w:val="000000"/>
                <w:sz w:val="21"/>
                <w:highlight w:val="white"/>
              </w:rPr>
              <w:t>;</w:t>
            </w:r>
          </w:p>
          <w:p w14:paraId="5AF32414" w14:textId="77777777" w:rsidR="0016305A" w:rsidRDefault="0016305A">
            <w:pPr>
              <w:spacing w:line="285" w:lineRule="atLeast"/>
            </w:pPr>
            <w:proofErr w:type="gramStart"/>
            <w:r>
              <w:rPr>
                <w:rFonts w:ascii="Consolas" w:hAnsi="Consolas" w:cs="Consolas"/>
                <w:color w:val="0000FF"/>
                <w:sz w:val="21"/>
                <w:highlight w:val="white"/>
              </w:rPr>
              <w:t>use</w:t>
            </w:r>
            <w:proofErr w:type="gramEnd"/>
            <w:r>
              <w:rPr>
                <w:rFonts w:ascii="Consolas" w:hAnsi="Consolas" w:cs="Consolas"/>
                <w:color w:val="000000"/>
                <w:sz w:val="21"/>
                <w:highlight w:val="white"/>
              </w:rPr>
              <w:t> Doctrine\ORM\</w:t>
            </w:r>
            <w:proofErr w:type="spellStart"/>
            <w:r>
              <w:rPr>
                <w:rFonts w:ascii="Consolas" w:hAnsi="Consolas" w:cs="Consolas"/>
                <w:color w:val="267F99"/>
                <w:sz w:val="21"/>
                <w:highlight w:val="white"/>
              </w:rPr>
              <w:t>EntityManagerInterface</w:t>
            </w:r>
            <w:proofErr w:type="spellEnd"/>
            <w:r>
              <w:rPr>
                <w:rFonts w:ascii="Consolas" w:hAnsi="Consolas" w:cs="Consolas"/>
                <w:color w:val="000000"/>
                <w:sz w:val="21"/>
                <w:highlight w:val="white"/>
              </w:rPr>
              <w:t>;</w:t>
            </w:r>
          </w:p>
          <w:p w14:paraId="3CBC06F5" w14:textId="77777777" w:rsidR="0016305A" w:rsidRDefault="0016305A">
            <w:pPr>
              <w:spacing w:line="285" w:lineRule="atLeast"/>
            </w:pPr>
            <w:proofErr w:type="gramStart"/>
            <w:r>
              <w:rPr>
                <w:rFonts w:ascii="Consolas" w:hAnsi="Consolas" w:cs="Consolas"/>
                <w:color w:val="0000FF"/>
                <w:sz w:val="21"/>
                <w:highlight w:val="white"/>
              </w:rPr>
              <w:t>use</w:t>
            </w:r>
            <w:proofErr w:type="gramEnd"/>
            <w:r>
              <w:rPr>
                <w:rFonts w:ascii="Consolas" w:hAnsi="Consolas" w:cs="Consolas"/>
                <w:color w:val="000000"/>
                <w:sz w:val="21"/>
                <w:highlight w:val="white"/>
              </w:rPr>
              <w:t> Symfony\Component\Filesystem\</w:t>
            </w:r>
            <w:r>
              <w:rPr>
                <w:rFonts w:ascii="Consolas" w:hAnsi="Consolas" w:cs="Consolas"/>
                <w:color w:val="267F99"/>
                <w:sz w:val="21"/>
                <w:highlight w:val="white"/>
              </w:rPr>
              <w:t>Filesystem</w:t>
            </w:r>
            <w:r>
              <w:rPr>
                <w:rFonts w:ascii="Consolas" w:hAnsi="Consolas" w:cs="Consolas"/>
                <w:color w:val="000000"/>
                <w:sz w:val="21"/>
                <w:highlight w:val="white"/>
              </w:rPr>
              <w:t>;</w:t>
            </w:r>
          </w:p>
          <w:p w14:paraId="1463A9DE" w14:textId="77777777" w:rsidR="0016305A" w:rsidRDefault="0016305A">
            <w:pPr>
              <w:spacing w:line="285" w:lineRule="atLeast"/>
            </w:pPr>
            <w:proofErr w:type="gramStart"/>
            <w:r>
              <w:rPr>
                <w:rFonts w:ascii="Consolas" w:hAnsi="Consolas" w:cs="Consolas"/>
                <w:color w:val="0000FF"/>
                <w:sz w:val="21"/>
                <w:highlight w:val="white"/>
              </w:rPr>
              <w:t>use</w:t>
            </w:r>
            <w:proofErr w:type="gramEnd"/>
            <w:r>
              <w:rPr>
                <w:rFonts w:ascii="Consolas" w:hAnsi="Consolas" w:cs="Consolas"/>
                <w:color w:val="000000"/>
                <w:sz w:val="21"/>
                <w:highlight w:val="white"/>
              </w:rPr>
              <w:t> Symfony\Component\</w:t>
            </w:r>
            <w:proofErr w:type="spellStart"/>
            <w:r>
              <w:rPr>
                <w:rFonts w:ascii="Consolas" w:hAnsi="Consolas" w:cs="Consolas"/>
                <w:color w:val="000000"/>
                <w:sz w:val="21"/>
                <w:highlight w:val="white"/>
              </w:rPr>
              <w:t>HttpFoundation</w:t>
            </w:r>
            <w:proofErr w:type="spellEnd"/>
            <w:r>
              <w:rPr>
                <w:rFonts w:ascii="Consolas" w:hAnsi="Consolas" w:cs="Consolas"/>
                <w:color w:val="000000"/>
                <w:sz w:val="21"/>
                <w:highlight w:val="white"/>
              </w:rPr>
              <w:t>\</w:t>
            </w:r>
            <w:proofErr w:type="spellStart"/>
            <w:r>
              <w:rPr>
                <w:rFonts w:ascii="Consolas" w:hAnsi="Consolas" w:cs="Consolas"/>
                <w:color w:val="267F99"/>
                <w:sz w:val="21"/>
                <w:highlight w:val="white"/>
              </w:rPr>
              <w:t>Request</w:t>
            </w:r>
            <w:proofErr w:type="spellEnd"/>
            <w:r>
              <w:rPr>
                <w:rFonts w:ascii="Consolas" w:hAnsi="Consolas" w:cs="Consolas"/>
                <w:color w:val="000000"/>
                <w:sz w:val="21"/>
                <w:highlight w:val="white"/>
              </w:rPr>
              <w:t>;</w:t>
            </w:r>
          </w:p>
          <w:p w14:paraId="4E785A5A" w14:textId="77777777" w:rsidR="0016305A" w:rsidRDefault="0016305A">
            <w:pPr>
              <w:spacing w:line="285" w:lineRule="atLeast"/>
            </w:pPr>
            <w:proofErr w:type="gramStart"/>
            <w:r>
              <w:rPr>
                <w:rFonts w:ascii="Consolas" w:hAnsi="Consolas" w:cs="Consolas"/>
                <w:color w:val="0000FF"/>
                <w:sz w:val="21"/>
                <w:highlight w:val="white"/>
              </w:rPr>
              <w:t>use</w:t>
            </w:r>
            <w:proofErr w:type="gramEnd"/>
            <w:r>
              <w:rPr>
                <w:rFonts w:ascii="Consolas" w:hAnsi="Consolas" w:cs="Consolas"/>
                <w:color w:val="000000"/>
                <w:sz w:val="21"/>
                <w:highlight w:val="white"/>
              </w:rPr>
              <w:t> Symfony\Component\</w:t>
            </w:r>
            <w:proofErr w:type="spellStart"/>
            <w:r>
              <w:rPr>
                <w:rFonts w:ascii="Consolas" w:hAnsi="Consolas" w:cs="Consolas"/>
                <w:color w:val="000000"/>
                <w:sz w:val="21"/>
                <w:highlight w:val="white"/>
              </w:rPr>
              <w:t>HttpFoundation</w:t>
            </w:r>
            <w:proofErr w:type="spellEnd"/>
            <w:r>
              <w:rPr>
                <w:rFonts w:ascii="Consolas" w:hAnsi="Consolas" w:cs="Consolas"/>
                <w:color w:val="000000"/>
                <w:sz w:val="21"/>
                <w:highlight w:val="white"/>
              </w:rPr>
              <w:t>\</w:t>
            </w:r>
            <w:proofErr w:type="spellStart"/>
            <w:r>
              <w:rPr>
                <w:rFonts w:ascii="Consolas" w:hAnsi="Consolas" w:cs="Consolas"/>
                <w:color w:val="267F99"/>
                <w:sz w:val="21"/>
                <w:highlight w:val="white"/>
              </w:rPr>
              <w:t>Response</w:t>
            </w:r>
            <w:proofErr w:type="spellEnd"/>
            <w:r>
              <w:rPr>
                <w:rFonts w:ascii="Consolas" w:hAnsi="Consolas" w:cs="Consolas"/>
                <w:color w:val="000000"/>
                <w:sz w:val="21"/>
                <w:highlight w:val="white"/>
              </w:rPr>
              <w:t>;</w:t>
            </w:r>
          </w:p>
          <w:p w14:paraId="7A2F0B14" w14:textId="77777777" w:rsidR="0016305A" w:rsidRDefault="0016305A">
            <w:pPr>
              <w:spacing w:line="285" w:lineRule="atLeast"/>
            </w:pPr>
            <w:proofErr w:type="gramStart"/>
            <w:r>
              <w:rPr>
                <w:rFonts w:ascii="Consolas" w:hAnsi="Consolas" w:cs="Consolas"/>
                <w:color w:val="0000FF"/>
                <w:sz w:val="21"/>
                <w:highlight w:val="white"/>
              </w:rPr>
              <w:t>use</w:t>
            </w:r>
            <w:proofErr w:type="gramEnd"/>
            <w:r>
              <w:rPr>
                <w:rFonts w:ascii="Consolas" w:hAnsi="Consolas" w:cs="Consolas"/>
                <w:color w:val="000000"/>
                <w:sz w:val="21"/>
                <w:highlight w:val="white"/>
              </w:rPr>
              <w:t> Symfony\Component\</w:t>
            </w:r>
            <w:proofErr w:type="spellStart"/>
            <w:r>
              <w:rPr>
                <w:rFonts w:ascii="Consolas" w:hAnsi="Consolas" w:cs="Consolas"/>
                <w:color w:val="000000"/>
                <w:sz w:val="21"/>
                <w:highlight w:val="white"/>
              </w:rPr>
              <w:t>Routing</w:t>
            </w:r>
            <w:proofErr w:type="spellEnd"/>
            <w:r>
              <w:rPr>
                <w:rFonts w:ascii="Consolas" w:hAnsi="Consolas" w:cs="Consolas"/>
                <w:color w:val="000000"/>
                <w:sz w:val="21"/>
                <w:highlight w:val="white"/>
              </w:rPr>
              <w:t>\Annotation\</w:t>
            </w:r>
            <w:r>
              <w:rPr>
                <w:rFonts w:ascii="Consolas" w:hAnsi="Consolas" w:cs="Consolas"/>
                <w:color w:val="267F99"/>
                <w:sz w:val="21"/>
                <w:highlight w:val="white"/>
              </w:rPr>
              <w:t>Route</w:t>
            </w:r>
            <w:r>
              <w:rPr>
                <w:rFonts w:ascii="Consolas" w:hAnsi="Consolas" w:cs="Consolas"/>
                <w:color w:val="000000"/>
                <w:sz w:val="21"/>
                <w:highlight w:val="white"/>
              </w:rPr>
              <w:t>;</w:t>
            </w:r>
          </w:p>
          <w:p w14:paraId="79C8FD0B" w14:textId="77777777" w:rsidR="0016305A" w:rsidRDefault="0016305A">
            <w:pPr>
              <w:spacing w:line="285" w:lineRule="atLeast"/>
            </w:pPr>
            <w:proofErr w:type="gramStart"/>
            <w:r>
              <w:rPr>
                <w:rFonts w:ascii="Consolas" w:hAnsi="Consolas" w:cs="Consolas"/>
                <w:color w:val="0000FF"/>
                <w:sz w:val="21"/>
                <w:highlight w:val="white"/>
              </w:rPr>
              <w:t>use</w:t>
            </w:r>
            <w:proofErr w:type="gramEnd"/>
            <w:r>
              <w:rPr>
                <w:rFonts w:ascii="Consolas" w:hAnsi="Consolas" w:cs="Consolas"/>
                <w:color w:val="000000"/>
                <w:sz w:val="21"/>
                <w:highlight w:val="white"/>
              </w:rPr>
              <w:t> </w:t>
            </w:r>
            <w:proofErr w:type="spellStart"/>
            <w:r>
              <w:rPr>
                <w:rFonts w:ascii="Consolas" w:hAnsi="Consolas" w:cs="Consolas"/>
                <w:color w:val="000000"/>
                <w:sz w:val="21"/>
                <w:highlight w:val="white"/>
              </w:rPr>
              <w:t>Sensio</w:t>
            </w:r>
            <w:proofErr w:type="spellEnd"/>
            <w:r>
              <w:rPr>
                <w:rFonts w:ascii="Consolas" w:hAnsi="Consolas" w:cs="Consolas"/>
                <w:color w:val="000000"/>
                <w:sz w:val="21"/>
                <w:highlight w:val="white"/>
              </w:rPr>
              <w:t>\Bundle\</w:t>
            </w:r>
            <w:proofErr w:type="spellStart"/>
            <w:r>
              <w:rPr>
                <w:rFonts w:ascii="Consolas" w:hAnsi="Consolas" w:cs="Consolas"/>
                <w:color w:val="000000"/>
                <w:sz w:val="21"/>
                <w:highlight w:val="white"/>
              </w:rPr>
              <w:t>FrameworkExtraBundle</w:t>
            </w:r>
            <w:proofErr w:type="spellEnd"/>
            <w:r>
              <w:rPr>
                <w:rFonts w:ascii="Consolas" w:hAnsi="Consolas" w:cs="Consolas"/>
                <w:color w:val="000000"/>
                <w:sz w:val="21"/>
                <w:highlight w:val="white"/>
              </w:rPr>
              <w:t>\Configuration\</w:t>
            </w:r>
            <w:proofErr w:type="spellStart"/>
            <w:r>
              <w:rPr>
                <w:rFonts w:ascii="Consolas" w:hAnsi="Consolas" w:cs="Consolas"/>
                <w:color w:val="267F99"/>
                <w:sz w:val="21"/>
                <w:highlight w:val="white"/>
              </w:rPr>
              <w:t>IsGranted</w:t>
            </w:r>
            <w:proofErr w:type="spellEnd"/>
            <w:r>
              <w:rPr>
                <w:rFonts w:ascii="Consolas" w:hAnsi="Consolas" w:cs="Consolas"/>
                <w:color w:val="000000"/>
                <w:sz w:val="21"/>
                <w:highlight w:val="white"/>
              </w:rPr>
              <w:t>;</w:t>
            </w:r>
          </w:p>
          <w:p w14:paraId="2EA075B9" w14:textId="77777777" w:rsidR="0016305A" w:rsidRDefault="0016305A">
            <w:pPr>
              <w:spacing w:line="285" w:lineRule="atLeast"/>
            </w:pPr>
            <w:proofErr w:type="gramStart"/>
            <w:r>
              <w:rPr>
                <w:rFonts w:ascii="Consolas" w:hAnsi="Consolas" w:cs="Consolas"/>
                <w:color w:val="0000FF"/>
                <w:sz w:val="21"/>
                <w:highlight w:val="white"/>
              </w:rPr>
              <w:t>use</w:t>
            </w:r>
            <w:proofErr w:type="gramEnd"/>
            <w:r>
              <w:rPr>
                <w:rFonts w:ascii="Consolas" w:hAnsi="Consolas" w:cs="Consolas"/>
                <w:color w:val="000000"/>
                <w:sz w:val="21"/>
                <w:highlight w:val="white"/>
              </w:rPr>
              <w:t> Symfony\Bundle\FrameworkBundle\Controller\</w:t>
            </w:r>
            <w:r>
              <w:rPr>
                <w:rFonts w:ascii="Consolas" w:hAnsi="Consolas" w:cs="Consolas"/>
                <w:color w:val="267F99"/>
                <w:sz w:val="21"/>
                <w:highlight w:val="white"/>
              </w:rPr>
              <w:t>AbstractController</w:t>
            </w:r>
            <w:r>
              <w:rPr>
                <w:rFonts w:ascii="Consolas" w:hAnsi="Consolas" w:cs="Consolas"/>
                <w:color w:val="000000"/>
                <w:sz w:val="21"/>
                <w:highlight w:val="white"/>
              </w:rPr>
              <w:t>;</w:t>
            </w:r>
          </w:p>
          <w:p w14:paraId="5CD1153E" w14:textId="77777777" w:rsidR="0016305A" w:rsidRDefault="0016305A">
            <w:pPr>
              <w:spacing w:line="285" w:lineRule="atLeast"/>
            </w:pPr>
            <w:proofErr w:type="gramStart"/>
            <w:r>
              <w:rPr>
                <w:rFonts w:ascii="Consolas" w:hAnsi="Consolas" w:cs="Consolas"/>
                <w:color w:val="0000FF"/>
                <w:sz w:val="21"/>
                <w:highlight w:val="white"/>
              </w:rPr>
              <w:t>use</w:t>
            </w:r>
            <w:proofErr w:type="gramEnd"/>
            <w:r>
              <w:rPr>
                <w:rFonts w:ascii="Consolas" w:hAnsi="Consolas" w:cs="Consolas"/>
                <w:color w:val="000000"/>
                <w:sz w:val="21"/>
                <w:highlight w:val="white"/>
              </w:rPr>
              <w:t> Symfony\Component\HttpFoundation\File\Exception\</w:t>
            </w:r>
            <w:r>
              <w:rPr>
                <w:rFonts w:ascii="Consolas" w:hAnsi="Consolas" w:cs="Consolas"/>
                <w:color w:val="267F99"/>
                <w:sz w:val="21"/>
                <w:highlight w:val="white"/>
              </w:rPr>
              <w:t>FileException</w:t>
            </w:r>
            <w:r>
              <w:rPr>
                <w:rFonts w:ascii="Consolas" w:hAnsi="Consolas" w:cs="Consolas"/>
                <w:color w:val="000000"/>
                <w:sz w:val="21"/>
                <w:highlight w:val="white"/>
              </w:rPr>
              <w:t>;</w:t>
            </w:r>
          </w:p>
          <w:p w14:paraId="5C28DFF6" w14:textId="77777777" w:rsidR="0016305A" w:rsidRDefault="0016305A">
            <w:pPr>
              <w:spacing w:line="285" w:lineRule="atLeast"/>
            </w:pPr>
          </w:p>
          <w:p w14:paraId="2724C48C" w14:textId="77777777" w:rsidR="0016305A" w:rsidRDefault="0016305A">
            <w:pPr>
              <w:spacing w:line="285" w:lineRule="atLeast"/>
            </w:pPr>
            <w:r>
              <w:rPr>
                <w:rFonts w:ascii="Consolas" w:hAnsi="Consolas" w:cs="Consolas"/>
                <w:color w:val="008000"/>
                <w:sz w:val="21"/>
                <w:highlight w:val="white"/>
              </w:rPr>
              <w:t>/**</w:t>
            </w:r>
          </w:p>
          <w:p w14:paraId="48950314" w14:textId="77777777" w:rsidR="0016305A" w:rsidRDefault="0016305A">
            <w:pPr>
              <w:spacing w:line="285" w:lineRule="atLeast"/>
            </w:pPr>
            <w:r>
              <w:rPr>
                <w:color w:val="008000"/>
                <w:highlight w:val="white"/>
              </w:rPr>
              <w:t> </w:t>
            </w:r>
            <w:r>
              <w:rPr>
                <w:rFonts w:ascii="Consolas" w:hAnsi="Consolas" w:cs="Consolas"/>
                <w:color w:val="008000"/>
                <w:sz w:val="21"/>
                <w:highlight w:val="white"/>
              </w:rPr>
              <w:t>* @Route("/photo")</w:t>
            </w:r>
          </w:p>
          <w:p w14:paraId="17A3F667" w14:textId="77777777" w:rsidR="0016305A" w:rsidRDefault="0016305A">
            <w:pPr>
              <w:spacing w:line="285" w:lineRule="atLeast"/>
            </w:pPr>
            <w:r>
              <w:rPr>
                <w:color w:val="008000"/>
                <w:highlight w:val="white"/>
              </w:rPr>
              <w:t> </w:t>
            </w:r>
            <w:r>
              <w:rPr>
                <w:rFonts w:ascii="Consolas" w:hAnsi="Consolas" w:cs="Consolas"/>
                <w:color w:val="008000"/>
                <w:sz w:val="21"/>
                <w:highlight w:val="white"/>
              </w:rPr>
              <w:t>*/</w:t>
            </w:r>
          </w:p>
          <w:p w14:paraId="0830829F" w14:textId="77777777" w:rsidR="0016305A" w:rsidRDefault="0016305A">
            <w:pPr>
              <w:spacing w:line="285" w:lineRule="atLeast"/>
            </w:pPr>
            <w:proofErr w:type="gramStart"/>
            <w:r>
              <w:rPr>
                <w:rFonts w:ascii="Consolas" w:hAnsi="Consolas" w:cs="Consolas"/>
                <w:color w:val="0000FF"/>
                <w:sz w:val="21"/>
                <w:highlight w:val="white"/>
              </w:rPr>
              <w:t>class</w:t>
            </w:r>
            <w:proofErr w:type="gramEnd"/>
            <w:r>
              <w:rPr>
                <w:rFonts w:ascii="Consolas" w:hAnsi="Consolas" w:cs="Consolas"/>
                <w:color w:val="000000"/>
                <w:sz w:val="21"/>
                <w:highlight w:val="white"/>
              </w:rPr>
              <w:t> </w:t>
            </w:r>
            <w:proofErr w:type="spellStart"/>
            <w:r>
              <w:rPr>
                <w:rFonts w:ascii="Consolas" w:hAnsi="Consolas" w:cs="Consolas"/>
                <w:color w:val="267F99"/>
                <w:sz w:val="21"/>
                <w:highlight w:val="white"/>
              </w:rPr>
              <w:t>PhotoController</w:t>
            </w:r>
            <w:proofErr w:type="spellEnd"/>
            <w:r>
              <w:rPr>
                <w:rFonts w:ascii="Consolas" w:hAnsi="Consolas" w:cs="Consolas"/>
                <w:color w:val="000000"/>
                <w:sz w:val="21"/>
                <w:highlight w:val="white"/>
              </w:rPr>
              <w:t> </w:t>
            </w:r>
            <w:proofErr w:type="spellStart"/>
            <w:r>
              <w:rPr>
                <w:rFonts w:ascii="Consolas" w:hAnsi="Consolas" w:cs="Consolas"/>
                <w:color w:val="0000FF"/>
                <w:sz w:val="21"/>
                <w:highlight w:val="white"/>
              </w:rPr>
              <w:t>extends</w:t>
            </w:r>
            <w:proofErr w:type="spellEnd"/>
            <w:r>
              <w:rPr>
                <w:rFonts w:ascii="Consolas" w:hAnsi="Consolas" w:cs="Consolas"/>
                <w:color w:val="000000"/>
                <w:sz w:val="21"/>
                <w:highlight w:val="white"/>
              </w:rPr>
              <w:t> </w:t>
            </w:r>
            <w:proofErr w:type="spellStart"/>
            <w:r>
              <w:rPr>
                <w:rFonts w:ascii="Consolas" w:hAnsi="Consolas" w:cs="Consolas"/>
                <w:color w:val="267F99"/>
                <w:sz w:val="21"/>
                <w:highlight w:val="white"/>
              </w:rPr>
              <w:t>AbstractController</w:t>
            </w:r>
            <w:proofErr w:type="spellEnd"/>
          </w:p>
          <w:p w14:paraId="480FBFE3" w14:textId="77777777" w:rsidR="0016305A" w:rsidRDefault="0016305A">
            <w:pPr>
              <w:spacing w:line="285" w:lineRule="atLeast"/>
            </w:pPr>
            <w:r>
              <w:rPr>
                <w:rFonts w:ascii="Consolas" w:hAnsi="Consolas" w:cs="Consolas"/>
                <w:color w:val="000000"/>
                <w:sz w:val="21"/>
                <w:highlight w:val="white"/>
              </w:rPr>
              <w:t>{</w:t>
            </w:r>
          </w:p>
          <w:p w14:paraId="1F41552A" w14:textId="77777777" w:rsidR="0016305A" w:rsidRDefault="0016305A">
            <w:pPr>
              <w:spacing w:line="285" w:lineRule="atLeast"/>
              <w:rPr>
                <w:color w:val="000000"/>
                <w:highlight w:val="white"/>
              </w:rPr>
            </w:pPr>
          </w:p>
          <w:p w14:paraId="286CDCBD" w14:textId="77777777" w:rsidR="0016305A" w:rsidRDefault="0016305A">
            <w:pPr>
              <w:spacing w:line="285" w:lineRule="atLeast"/>
            </w:pPr>
            <w:r>
              <w:rPr>
                <w:rFonts w:ascii="Consolas" w:eastAsia="Consolas" w:hAnsi="Consolas" w:cs="Consolas"/>
                <w:color w:val="008000"/>
                <w:sz w:val="21"/>
                <w:highlight w:val="white"/>
              </w:rPr>
              <w:t xml:space="preserve"> </w:t>
            </w:r>
            <w:r>
              <w:rPr>
                <w:rFonts w:ascii="Consolas" w:hAnsi="Consolas" w:cs="Consolas"/>
                <w:color w:val="000000"/>
                <w:highlight w:val="white"/>
              </w:rPr>
              <w:t>...</w:t>
            </w:r>
          </w:p>
          <w:p w14:paraId="735D0624" w14:textId="77777777" w:rsidR="0016305A" w:rsidRDefault="0016305A">
            <w:pPr>
              <w:spacing w:line="285" w:lineRule="atLeast"/>
            </w:pPr>
          </w:p>
          <w:p w14:paraId="52C177DB" w14:textId="77777777" w:rsidR="0016305A" w:rsidRDefault="0016305A">
            <w:pPr>
              <w:spacing w:line="285" w:lineRule="atLeast"/>
            </w:pPr>
            <w:r>
              <w:rPr>
                <w:color w:val="000000"/>
                <w:highlight w:val="white"/>
              </w:rPr>
              <w:t>    </w:t>
            </w:r>
            <w:r>
              <w:rPr>
                <w:rFonts w:ascii="Consolas" w:hAnsi="Consolas" w:cs="Consolas"/>
                <w:color w:val="008000"/>
                <w:sz w:val="21"/>
                <w:highlight w:val="white"/>
              </w:rPr>
              <w:t>/**</w:t>
            </w:r>
          </w:p>
          <w:p w14:paraId="631FF23C" w14:textId="77777777" w:rsidR="0016305A" w:rsidRDefault="0016305A">
            <w:pPr>
              <w:spacing w:line="285" w:lineRule="atLeast"/>
            </w:pPr>
            <w:r>
              <w:rPr>
                <w:color w:val="008000"/>
                <w:highlight w:val="white"/>
              </w:rPr>
              <w:t>     </w:t>
            </w:r>
            <w:r>
              <w:rPr>
                <w:rFonts w:ascii="Consolas" w:hAnsi="Consolas" w:cs="Consolas"/>
                <w:color w:val="008000"/>
                <w:sz w:val="21"/>
                <w:highlight w:val="white"/>
              </w:rPr>
              <w:t>* @Route("/</w:t>
            </w:r>
            <w:proofErr w:type="spellStart"/>
            <w:r>
              <w:rPr>
                <w:rFonts w:ascii="Consolas" w:hAnsi="Consolas" w:cs="Consolas"/>
                <w:color w:val="008000"/>
                <w:sz w:val="21"/>
                <w:highlight w:val="white"/>
              </w:rPr>
              <w:t>delete</w:t>
            </w:r>
            <w:proofErr w:type="spellEnd"/>
            <w:r>
              <w:rPr>
                <w:rFonts w:ascii="Consolas" w:hAnsi="Consolas" w:cs="Consolas"/>
                <w:color w:val="008000"/>
                <w:sz w:val="21"/>
                <w:highlight w:val="white"/>
              </w:rPr>
              <w:t>/{id}", </w:t>
            </w:r>
            <w:proofErr w:type="spellStart"/>
            <w:r>
              <w:rPr>
                <w:rFonts w:ascii="Consolas" w:hAnsi="Consolas" w:cs="Consolas"/>
                <w:color w:val="008000"/>
                <w:sz w:val="21"/>
                <w:highlight w:val="white"/>
              </w:rPr>
              <w:t>name</w:t>
            </w:r>
            <w:proofErr w:type="spellEnd"/>
            <w:r>
              <w:rPr>
                <w:rFonts w:ascii="Consolas" w:hAnsi="Consolas" w:cs="Consolas"/>
                <w:color w:val="008000"/>
                <w:sz w:val="21"/>
                <w:highlight w:val="white"/>
              </w:rPr>
              <w:t>="</w:t>
            </w:r>
            <w:proofErr w:type="spellStart"/>
            <w:r>
              <w:rPr>
                <w:rFonts w:ascii="Consolas" w:hAnsi="Consolas" w:cs="Consolas"/>
                <w:color w:val="008000"/>
                <w:sz w:val="21"/>
                <w:highlight w:val="white"/>
              </w:rPr>
              <w:t>delete_photo</w:t>
            </w:r>
            <w:proofErr w:type="spellEnd"/>
            <w:r>
              <w:rPr>
                <w:rFonts w:ascii="Consolas" w:hAnsi="Consolas" w:cs="Consolas"/>
                <w:color w:val="008000"/>
                <w:sz w:val="21"/>
                <w:highlight w:val="white"/>
              </w:rPr>
              <w:t>")</w:t>
            </w:r>
          </w:p>
          <w:p w14:paraId="5B9CD44B" w14:textId="77777777" w:rsidR="0016305A" w:rsidRDefault="0016305A">
            <w:pPr>
              <w:spacing w:line="285" w:lineRule="atLeast"/>
            </w:pPr>
            <w:r>
              <w:rPr>
                <w:color w:val="008000"/>
                <w:highlight w:val="white"/>
              </w:rPr>
              <w:t>     </w:t>
            </w:r>
            <w:r>
              <w:rPr>
                <w:rFonts w:ascii="Consolas" w:hAnsi="Consolas" w:cs="Consolas"/>
                <w:color w:val="008000"/>
                <w:sz w:val="21"/>
                <w:highlight w:val="white"/>
              </w:rPr>
              <w:t>* @</w:t>
            </w:r>
            <w:proofErr w:type="spellStart"/>
            <w:r>
              <w:rPr>
                <w:rFonts w:ascii="Consolas" w:hAnsi="Consolas" w:cs="Consolas"/>
                <w:color w:val="008000"/>
                <w:sz w:val="21"/>
                <w:highlight w:val="white"/>
              </w:rPr>
              <w:t>IsGranted</w:t>
            </w:r>
            <w:proofErr w:type="spellEnd"/>
            <w:r>
              <w:rPr>
                <w:rFonts w:ascii="Consolas" w:hAnsi="Consolas" w:cs="Consolas"/>
                <w:color w:val="008000"/>
                <w:sz w:val="21"/>
                <w:highlight w:val="white"/>
              </w:rPr>
              <w:t>("ROLE_USER")</w:t>
            </w:r>
          </w:p>
          <w:p w14:paraId="2A891BB0" w14:textId="77777777" w:rsidR="0016305A" w:rsidRDefault="0016305A">
            <w:pPr>
              <w:spacing w:line="285" w:lineRule="atLeast"/>
            </w:pPr>
            <w:r>
              <w:rPr>
                <w:color w:val="008000"/>
                <w:highlight w:val="white"/>
              </w:rPr>
              <w:t>     </w:t>
            </w:r>
            <w:r>
              <w:rPr>
                <w:rFonts w:ascii="Consolas" w:hAnsi="Consolas" w:cs="Consolas"/>
                <w:color w:val="008000"/>
                <w:sz w:val="21"/>
                <w:highlight w:val="white"/>
              </w:rPr>
              <w:t>*/</w:t>
            </w:r>
          </w:p>
          <w:p w14:paraId="68F7EBA1" w14:textId="77777777" w:rsidR="0016305A" w:rsidRDefault="0016305A">
            <w:pPr>
              <w:spacing w:line="285" w:lineRule="atLeast"/>
            </w:pPr>
            <w:r>
              <w:rPr>
                <w:color w:val="000000"/>
                <w:highlight w:val="white"/>
              </w:rPr>
              <w:t>    </w:t>
            </w:r>
            <w:proofErr w:type="gramStart"/>
            <w:r>
              <w:rPr>
                <w:rFonts w:ascii="Consolas" w:hAnsi="Consolas" w:cs="Consolas"/>
                <w:color w:val="0000FF"/>
                <w:sz w:val="21"/>
                <w:highlight w:val="white"/>
              </w:rPr>
              <w:t>public</w:t>
            </w:r>
            <w:proofErr w:type="gramEnd"/>
            <w:r>
              <w:rPr>
                <w:rFonts w:ascii="Consolas" w:hAnsi="Consolas" w:cs="Consolas"/>
                <w:color w:val="000000"/>
                <w:sz w:val="21"/>
                <w:highlight w:val="white"/>
              </w:rPr>
              <w:t> </w:t>
            </w:r>
            <w:r>
              <w:rPr>
                <w:rFonts w:ascii="Consolas" w:hAnsi="Consolas" w:cs="Consolas"/>
                <w:color w:val="0000FF"/>
                <w:sz w:val="21"/>
                <w:highlight w:val="white"/>
              </w:rPr>
              <w:t>function</w:t>
            </w:r>
            <w:r>
              <w:rPr>
                <w:rFonts w:ascii="Consolas" w:hAnsi="Consolas" w:cs="Consolas"/>
                <w:color w:val="000000"/>
                <w:sz w:val="21"/>
                <w:highlight w:val="white"/>
              </w:rPr>
              <w:t> </w:t>
            </w:r>
            <w:r>
              <w:rPr>
                <w:rFonts w:ascii="Consolas" w:hAnsi="Consolas" w:cs="Consolas"/>
                <w:color w:val="795E26"/>
                <w:sz w:val="21"/>
                <w:highlight w:val="white"/>
              </w:rPr>
              <w:t>deletePhoto</w:t>
            </w:r>
            <w:r>
              <w:rPr>
                <w:rFonts w:ascii="Consolas" w:hAnsi="Consolas" w:cs="Consolas"/>
                <w:color w:val="000000"/>
                <w:sz w:val="21"/>
                <w:highlight w:val="white"/>
              </w:rPr>
              <w:t>(</w:t>
            </w:r>
            <w:r>
              <w:rPr>
                <w:rFonts w:ascii="Consolas" w:hAnsi="Consolas" w:cs="Consolas"/>
                <w:color w:val="0000FF"/>
                <w:sz w:val="21"/>
                <w:highlight w:val="white"/>
              </w:rPr>
              <w:t>Photo</w:t>
            </w:r>
            <w:r>
              <w:rPr>
                <w:rFonts w:ascii="Consolas" w:hAnsi="Consolas" w:cs="Consolas"/>
                <w:color w:val="000000"/>
                <w:sz w:val="21"/>
                <w:highlight w:val="white"/>
              </w:rPr>
              <w:t> </w:t>
            </w:r>
            <w:r>
              <w:rPr>
                <w:rFonts w:ascii="Consolas" w:hAnsi="Consolas" w:cs="Consolas"/>
                <w:color w:val="001080"/>
                <w:sz w:val="21"/>
                <w:highlight w:val="white"/>
              </w:rPr>
              <w:t>$photo</w:t>
            </w:r>
            <w:r>
              <w:rPr>
                <w:rFonts w:ascii="Consolas" w:hAnsi="Consolas" w:cs="Consolas"/>
                <w:color w:val="000000"/>
                <w:sz w:val="21"/>
                <w:highlight w:val="white"/>
              </w:rPr>
              <w:t>, </w:t>
            </w:r>
            <w:r>
              <w:rPr>
                <w:rFonts w:ascii="Consolas" w:hAnsi="Consolas" w:cs="Consolas"/>
                <w:color w:val="0000FF"/>
                <w:sz w:val="21"/>
                <w:highlight w:val="white"/>
              </w:rPr>
              <w:t>EntityManagerInterface</w:t>
            </w:r>
            <w:r>
              <w:rPr>
                <w:rFonts w:ascii="Consolas" w:hAnsi="Consolas" w:cs="Consolas"/>
                <w:color w:val="000000"/>
                <w:sz w:val="21"/>
                <w:highlight w:val="white"/>
              </w:rPr>
              <w:t> </w:t>
            </w:r>
            <w:r>
              <w:rPr>
                <w:rFonts w:ascii="Consolas" w:hAnsi="Consolas" w:cs="Consolas"/>
                <w:color w:val="001080"/>
                <w:sz w:val="21"/>
                <w:highlight w:val="white"/>
              </w:rPr>
              <w:t>$em</w:t>
            </w:r>
            <w:r>
              <w:rPr>
                <w:rFonts w:ascii="Consolas" w:hAnsi="Consolas" w:cs="Consolas"/>
                <w:color w:val="000000"/>
                <w:sz w:val="21"/>
                <w:highlight w:val="white"/>
              </w:rPr>
              <w:t> )</w:t>
            </w:r>
          </w:p>
          <w:p w14:paraId="0A175E47" w14:textId="77777777" w:rsidR="0016305A" w:rsidRDefault="0016305A">
            <w:pPr>
              <w:spacing w:line="285" w:lineRule="atLeast"/>
            </w:pPr>
            <w:r>
              <w:rPr>
                <w:color w:val="000000"/>
                <w:highlight w:val="white"/>
              </w:rPr>
              <w:lastRenderedPageBreak/>
              <w:t>    </w:t>
            </w:r>
            <w:r>
              <w:rPr>
                <w:rFonts w:ascii="Consolas" w:hAnsi="Consolas" w:cs="Consolas"/>
                <w:color w:val="000000"/>
                <w:sz w:val="21"/>
                <w:highlight w:val="white"/>
              </w:rPr>
              <w:t>{</w:t>
            </w:r>
          </w:p>
          <w:p w14:paraId="3D8874A7" w14:textId="77777777" w:rsidR="0016305A" w:rsidRDefault="0016305A">
            <w:pPr>
              <w:spacing w:line="285" w:lineRule="atLeast"/>
            </w:pPr>
            <w:r>
              <w:rPr>
                <w:color w:val="000000"/>
                <w:highlight w:val="white"/>
              </w:rPr>
              <w:t>        </w:t>
            </w:r>
            <w:r>
              <w:rPr>
                <w:rFonts w:ascii="Consolas" w:hAnsi="Consolas" w:cs="Consolas"/>
                <w:color w:val="001080"/>
                <w:sz w:val="21"/>
                <w:highlight w:val="white"/>
              </w:rPr>
              <w:t>$</w:t>
            </w:r>
            <w:proofErr w:type="spellStart"/>
            <w:r>
              <w:rPr>
                <w:rFonts w:ascii="Consolas" w:hAnsi="Consolas" w:cs="Consolas"/>
                <w:color w:val="001080"/>
                <w:sz w:val="21"/>
                <w:highlight w:val="white"/>
              </w:rPr>
              <w:t>fileSystem</w:t>
            </w:r>
            <w:proofErr w:type="spellEnd"/>
            <w:r>
              <w:rPr>
                <w:rFonts w:ascii="Consolas" w:hAnsi="Consolas" w:cs="Consolas"/>
                <w:color w:val="000000"/>
                <w:sz w:val="21"/>
                <w:highlight w:val="white"/>
              </w:rPr>
              <w:t> = </w:t>
            </w:r>
            <w:r>
              <w:rPr>
                <w:rFonts w:ascii="Consolas" w:hAnsi="Consolas" w:cs="Consolas"/>
                <w:color w:val="0000FF"/>
                <w:sz w:val="21"/>
                <w:highlight w:val="white"/>
              </w:rPr>
              <w:t>new</w:t>
            </w:r>
            <w:r>
              <w:rPr>
                <w:rFonts w:ascii="Consolas" w:hAnsi="Consolas" w:cs="Consolas"/>
                <w:color w:val="000000"/>
                <w:sz w:val="21"/>
                <w:highlight w:val="white"/>
              </w:rPr>
              <w:t> </w:t>
            </w:r>
            <w:proofErr w:type="gramStart"/>
            <w:r>
              <w:rPr>
                <w:rFonts w:ascii="Consolas" w:hAnsi="Consolas" w:cs="Consolas"/>
                <w:color w:val="267F99"/>
                <w:sz w:val="21"/>
                <w:highlight w:val="white"/>
              </w:rPr>
              <w:t>Filesystem</w:t>
            </w:r>
            <w:r>
              <w:rPr>
                <w:rFonts w:ascii="Consolas" w:hAnsi="Consolas" w:cs="Consolas"/>
                <w:color w:val="000000"/>
                <w:sz w:val="21"/>
                <w:highlight w:val="white"/>
              </w:rPr>
              <w:t>(</w:t>
            </w:r>
            <w:proofErr w:type="gramEnd"/>
            <w:r>
              <w:rPr>
                <w:rFonts w:ascii="Consolas" w:hAnsi="Consolas" w:cs="Consolas"/>
                <w:color w:val="000000"/>
                <w:sz w:val="21"/>
                <w:highlight w:val="white"/>
              </w:rPr>
              <w:t>);</w:t>
            </w:r>
          </w:p>
          <w:p w14:paraId="36F0009D" w14:textId="77777777" w:rsidR="0016305A" w:rsidRDefault="0016305A">
            <w:pPr>
              <w:spacing w:line="285" w:lineRule="atLeast"/>
            </w:pPr>
          </w:p>
          <w:p w14:paraId="305447A0" w14:textId="77777777" w:rsidR="0016305A" w:rsidRDefault="0016305A">
            <w:pPr>
              <w:spacing w:line="285" w:lineRule="atLeast"/>
            </w:pPr>
            <w:r>
              <w:rPr>
                <w:color w:val="000000"/>
                <w:highlight w:val="white"/>
              </w:rPr>
              <w:t>        </w:t>
            </w:r>
            <w:proofErr w:type="gramStart"/>
            <w:r>
              <w:rPr>
                <w:rFonts w:ascii="Consolas" w:hAnsi="Consolas" w:cs="Consolas"/>
                <w:color w:val="AF00DB"/>
                <w:sz w:val="21"/>
                <w:highlight w:val="white"/>
              </w:rPr>
              <w:t>if</w:t>
            </w:r>
            <w:proofErr w:type="gramEnd"/>
            <w:r>
              <w:rPr>
                <w:rFonts w:ascii="Consolas" w:hAnsi="Consolas" w:cs="Consolas"/>
                <w:color w:val="000000"/>
                <w:sz w:val="21"/>
                <w:highlight w:val="white"/>
              </w:rPr>
              <w:t> ( </w:t>
            </w:r>
            <w:r>
              <w:rPr>
                <w:rFonts w:ascii="Consolas" w:hAnsi="Consolas" w:cs="Consolas"/>
                <w:color w:val="0000FF"/>
                <w:sz w:val="21"/>
                <w:highlight w:val="white"/>
              </w:rPr>
              <w:t>$this</w:t>
            </w:r>
            <w:r>
              <w:rPr>
                <w:rFonts w:ascii="Consolas" w:hAnsi="Consolas" w:cs="Consolas"/>
                <w:color w:val="000000"/>
                <w:sz w:val="21"/>
                <w:highlight w:val="white"/>
              </w:rPr>
              <w:t>-&gt;</w:t>
            </w:r>
            <w:r>
              <w:rPr>
                <w:rFonts w:ascii="Consolas" w:hAnsi="Consolas" w:cs="Consolas"/>
                <w:color w:val="795E26"/>
                <w:sz w:val="21"/>
                <w:highlight w:val="white"/>
              </w:rPr>
              <w:t>isGranted</w:t>
            </w:r>
            <w:r>
              <w:rPr>
                <w:rFonts w:ascii="Consolas" w:hAnsi="Consolas" w:cs="Consolas"/>
                <w:color w:val="000000"/>
                <w:sz w:val="21"/>
                <w:highlight w:val="white"/>
              </w:rPr>
              <w:t>(</w:t>
            </w:r>
            <w:r>
              <w:rPr>
                <w:rFonts w:ascii="Consolas" w:hAnsi="Consolas" w:cs="Consolas"/>
                <w:color w:val="A31515"/>
                <w:sz w:val="21"/>
                <w:highlight w:val="white"/>
              </w:rPr>
              <w:t>'ROLE_ADMIN'</w:t>
            </w:r>
            <w:r>
              <w:rPr>
                <w:rFonts w:ascii="Consolas" w:hAnsi="Consolas" w:cs="Consolas"/>
                <w:color w:val="000000"/>
                <w:sz w:val="21"/>
                <w:highlight w:val="white"/>
              </w:rPr>
              <w:t>) || </w:t>
            </w:r>
            <w:r>
              <w:rPr>
                <w:rFonts w:ascii="Consolas" w:hAnsi="Consolas" w:cs="Consolas"/>
                <w:color w:val="0000FF"/>
                <w:sz w:val="21"/>
                <w:highlight w:val="white"/>
              </w:rPr>
              <w:t>$this</w:t>
            </w:r>
            <w:r>
              <w:rPr>
                <w:rFonts w:ascii="Consolas" w:hAnsi="Consolas" w:cs="Consolas"/>
                <w:color w:val="000000"/>
                <w:sz w:val="21"/>
                <w:highlight w:val="white"/>
              </w:rPr>
              <w:t>-&gt;</w:t>
            </w:r>
            <w:r>
              <w:rPr>
                <w:rFonts w:ascii="Consolas" w:hAnsi="Consolas" w:cs="Consolas"/>
                <w:color w:val="795E26"/>
                <w:sz w:val="21"/>
                <w:highlight w:val="white"/>
              </w:rPr>
              <w:t>getUser</w:t>
            </w:r>
            <w:r>
              <w:rPr>
                <w:rFonts w:ascii="Consolas" w:hAnsi="Consolas" w:cs="Consolas"/>
                <w:color w:val="000000"/>
                <w:sz w:val="21"/>
                <w:highlight w:val="white"/>
              </w:rPr>
              <w:t>() == </w:t>
            </w:r>
            <w:r>
              <w:rPr>
                <w:rFonts w:ascii="Consolas" w:hAnsi="Consolas" w:cs="Consolas"/>
                <w:color w:val="001080"/>
                <w:sz w:val="21"/>
                <w:highlight w:val="white"/>
              </w:rPr>
              <w:t>$photo</w:t>
            </w:r>
            <w:r>
              <w:rPr>
                <w:rFonts w:ascii="Consolas" w:hAnsi="Consolas" w:cs="Consolas"/>
                <w:color w:val="000000"/>
                <w:sz w:val="21"/>
                <w:highlight w:val="white"/>
              </w:rPr>
              <w:t>-&gt;</w:t>
            </w:r>
            <w:r>
              <w:rPr>
                <w:rFonts w:ascii="Consolas" w:hAnsi="Consolas" w:cs="Consolas"/>
                <w:color w:val="795E26"/>
                <w:sz w:val="21"/>
                <w:highlight w:val="white"/>
              </w:rPr>
              <w:t>getUser</w:t>
            </w:r>
            <w:r>
              <w:rPr>
                <w:rFonts w:ascii="Consolas" w:hAnsi="Consolas" w:cs="Consolas"/>
                <w:color w:val="000000"/>
                <w:sz w:val="21"/>
                <w:highlight w:val="white"/>
              </w:rPr>
              <w:t>()){</w:t>
            </w:r>
          </w:p>
          <w:p w14:paraId="2C4C8EA2" w14:textId="77777777" w:rsidR="0016305A" w:rsidRDefault="0016305A">
            <w:pPr>
              <w:spacing w:line="285" w:lineRule="atLeast"/>
            </w:pPr>
            <w:r>
              <w:rPr>
                <w:color w:val="000000"/>
                <w:highlight w:val="white"/>
              </w:rPr>
              <w:t>            </w:t>
            </w:r>
            <w:proofErr w:type="spellStart"/>
            <w:proofErr w:type="gramStart"/>
            <w:r>
              <w:rPr>
                <w:rFonts w:ascii="Consolas" w:hAnsi="Consolas" w:cs="Consolas"/>
                <w:color w:val="AF00DB"/>
                <w:sz w:val="21"/>
                <w:highlight w:val="white"/>
              </w:rPr>
              <w:t>try</w:t>
            </w:r>
            <w:proofErr w:type="spellEnd"/>
            <w:proofErr w:type="gramEnd"/>
            <w:r>
              <w:rPr>
                <w:rFonts w:ascii="Consolas" w:hAnsi="Consolas" w:cs="Consolas"/>
                <w:color w:val="000000"/>
                <w:sz w:val="21"/>
                <w:highlight w:val="white"/>
              </w:rPr>
              <w:t> {</w:t>
            </w:r>
          </w:p>
          <w:p w14:paraId="10089799" w14:textId="77777777" w:rsidR="0016305A" w:rsidRDefault="0016305A">
            <w:pPr>
              <w:spacing w:line="285" w:lineRule="atLeast"/>
            </w:pPr>
            <w:r>
              <w:rPr>
                <w:color w:val="000000"/>
                <w:highlight w:val="white"/>
              </w:rPr>
              <w:t>                </w:t>
            </w:r>
            <w:r>
              <w:rPr>
                <w:rFonts w:ascii="Consolas" w:hAnsi="Consolas" w:cs="Consolas"/>
                <w:color w:val="001080"/>
                <w:sz w:val="21"/>
                <w:highlight w:val="white"/>
              </w:rPr>
              <w:t>$</w:t>
            </w:r>
            <w:proofErr w:type="spellStart"/>
            <w:r>
              <w:rPr>
                <w:rFonts w:ascii="Consolas" w:hAnsi="Consolas" w:cs="Consolas"/>
                <w:color w:val="001080"/>
                <w:sz w:val="21"/>
                <w:highlight w:val="white"/>
              </w:rPr>
              <w:t>em</w:t>
            </w:r>
            <w:proofErr w:type="spellEnd"/>
            <w:r>
              <w:rPr>
                <w:rFonts w:ascii="Consolas" w:hAnsi="Consolas" w:cs="Consolas"/>
                <w:color w:val="000000"/>
                <w:sz w:val="21"/>
                <w:highlight w:val="white"/>
              </w:rPr>
              <w:t>-&gt;</w:t>
            </w:r>
            <w:proofErr w:type="spellStart"/>
            <w:r>
              <w:rPr>
                <w:rFonts w:ascii="Consolas" w:hAnsi="Consolas" w:cs="Consolas"/>
                <w:color w:val="795E26"/>
                <w:sz w:val="21"/>
                <w:highlight w:val="white"/>
              </w:rPr>
              <w:t>remove</w:t>
            </w:r>
            <w:proofErr w:type="spellEnd"/>
            <w:r>
              <w:rPr>
                <w:rFonts w:ascii="Consolas" w:hAnsi="Consolas" w:cs="Consolas"/>
                <w:color w:val="000000"/>
                <w:sz w:val="21"/>
                <w:highlight w:val="white"/>
              </w:rPr>
              <w:t>(</w:t>
            </w:r>
            <w:r>
              <w:rPr>
                <w:rFonts w:ascii="Consolas" w:hAnsi="Consolas" w:cs="Consolas"/>
                <w:color w:val="001080"/>
                <w:sz w:val="21"/>
                <w:highlight w:val="white"/>
              </w:rPr>
              <w:t>$photo</w:t>
            </w:r>
            <w:proofErr w:type="gramStart"/>
            <w:r>
              <w:rPr>
                <w:rFonts w:ascii="Consolas" w:hAnsi="Consolas" w:cs="Consolas"/>
                <w:color w:val="000000"/>
                <w:sz w:val="21"/>
                <w:highlight w:val="white"/>
              </w:rPr>
              <w:t>);</w:t>
            </w:r>
            <w:proofErr w:type="gramEnd"/>
          </w:p>
          <w:p w14:paraId="34AC8BA5" w14:textId="77777777" w:rsidR="0016305A" w:rsidRDefault="0016305A">
            <w:pPr>
              <w:spacing w:line="285" w:lineRule="atLeast"/>
            </w:pPr>
            <w:r>
              <w:rPr>
                <w:color w:val="000000"/>
                <w:highlight w:val="white"/>
              </w:rPr>
              <w:t>                </w:t>
            </w:r>
            <w:r>
              <w:rPr>
                <w:rFonts w:ascii="Consolas" w:hAnsi="Consolas" w:cs="Consolas"/>
                <w:color w:val="001080"/>
                <w:sz w:val="21"/>
                <w:highlight w:val="white"/>
              </w:rPr>
              <w:t>$fileSystem</w:t>
            </w:r>
            <w:r>
              <w:rPr>
                <w:rFonts w:ascii="Consolas" w:hAnsi="Consolas" w:cs="Consolas"/>
                <w:color w:val="000000"/>
                <w:sz w:val="21"/>
                <w:highlight w:val="white"/>
              </w:rPr>
              <w:t>-&gt;</w:t>
            </w:r>
            <w:r>
              <w:rPr>
                <w:rFonts w:ascii="Consolas" w:hAnsi="Consolas" w:cs="Consolas"/>
                <w:color w:val="795E26"/>
                <w:sz w:val="21"/>
                <w:highlight w:val="white"/>
              </w:rPr>
              <w:t>remove</w:t>
            </w:r>
            <w:r>
              <w:rPr>
                <w:rFonts w:ascii="Consolas" w:hAnsi="Consolas" w:cs="Consolas"/>
                <w:color w:val="000000"/>
                <w:sz w:val="21"/>
                <w:highlight w:val="white"/>
              </w:rPr>
              <w:t>(</w:t>
            </w:r>
            <w:r>
              <w:rPr>
                <w:rFonts w:ascii="Consolas" w:hAnsi="Consolas" w:cs="Consolas"/>
                <w:color w:val="0000FF"/>
                <w:sz w:val="21"/>
                <w:highlight w:val="white"/>
              </w:rPr>
              <w:t>$this</w:t>
            </w:r>
            <w:r>
              <w:rPr>
                <w:rFonts w:ascii="Consolas" w:hAnsi="Consolas" w:cs="Consolas"/>
                <w:color w:val="000000"/>
                <w:sz w:val="21"/>
                <w:highlight w:val="white"/>
              </w:rPr>
              <w:t>-&gt;</w:t>
            </w:r>
            <w:r>
              <w:rPr>
                <w:rFonts w:ascii="Consolas" w:hAnsi="Consolas" w:cs="Consolas"/>
                <w:color w:val="795E26"/>
                <w:sz w:val="21"/>
                <w:highlight w:val="white"/>
              </w:rPr>
              <w:t>getParameter</w:t>
            </w:r>
            <w:r>
              <w:rPr>
                <w:rFonts w:ascii="Consolas" w:hAnsi="Consolas" w:cs="Consolas"/>
                <w:color w:val="000000"/>
                <w:sz w:val="21"/>
                <w:highlight w:val="white"/>
              </w:rPr>
              <w:t>(</w:t>
            </w:r>
            <w:r>
              <w:rPr>
                <w:rFonts w:ascii="Consolas" w:hAnsi="Consolas" w:cs="Consolas"/>
                <w:color w:val="A31515"/>
                <w:sz w:val="21"/>
                <w:highlight w:val="white"/>
              </w:rPr>
              <w:t>'img_directory'</w:t>
            </w:r>
            <w:proofErr w:type="gramStart"/>
            <w:r>
              <w:rPr>
                <w:rFonts w:ascii="Consolas" w:hAnsi="Consolas" w:cs="Consolas"/>
                <w:color w:val="000000"/>
                <w:sz w:val="21"/>
                <w:highlight w:val="white"/>
              </w:rPr>
              <w:t>).</w:t>
            </w:r>
            <w:r>
              <w:rPr>
                <w:rFonts w:ascii="Consolas" w:hAnsi="Consolas" w:cs="Consolas"/>
                <w:color w:val="001080"/>
                <w:sz w:val="21"/>
                <w:highlight w:val="white"/>
              </w:rPr>
              <w:t>$</w:t>
            </w:r>
            <w:proofErr w:type="gramEnd"/>
            <w:r>
              <w:rPr>
                <w:rFonts w:ascii="Consolas" w:hAnsi="Consolas" w:cs="Consolas"/>
                <w:color w:val="001080"/>
                <w:sz w:val="21"/>
                <w:highlight w:val="white"/>
              </w:rPr>
              <w:t>photo</w:t>
            </w:r>
            <w:r>
              <w:rPr>
                <w:rFonts w:ascii="Consolas" w:hAnsi="Consolas" w:cs="Consolas"/>
                <w:color w:val="000000"/>
                <w:sz w:val="21"/>
                <w:highlight w:val="white"/>
              </w:rPr>
              <w:t>-&gt;</w:t>
            </w:r>
            <w:r>
              <w:rPr>
                <w:rFonts w:ascii="Consolas" w:hAnsi="Consolas" w:cs="Consolas"/>
                <w:color w:val="795E26"/>
                <w:sz w:val="21"/>
                <w:highlight w:val="white"/>
              </w:rPr>
              <w:t>getPath</w:t>
            </w:r>
            <w:r>
              <w:rPr>
                <w:rFonts w:ascii="Consolas" w:hAnsi="Consolas" w:cs="Consolas"/>
                <w:color w:val="000000"/>
                <w:sz w:val="21"/>
                <w:highlight w:val="white"/>
              </w:rPr>
              <w:t>());</w:t>
            </w:r>
          </w:p>
          <w:p w14:paraId="5A760238" w14:textId="77777777" w:rsidR="0016305A" w:rsidRDefault="0016305A">
            <w:pPr>
              <w:spacing w:line="285" w:lineRule="atLeast"/>
            </w:pPr>
            <w:r>
              <w:rPr>
                <w:color w:val="000000"/>
                <w:highlight w:val="white"/>
              </w:rPr>
              <w:t>                </w:t>
            </w:r>
            <w:r>
              <w:rPr>
                <w:rFonts w:ascii="Consolas" w:hAnsi="Consolas" w:cs="Consolas"/>
                <w:color w:val="001080"/>
                <w:sz w:val="21"/>
                <w:highlight w:val="white"/>
              </w:rPr>
              <w:t>$</w:t>
            </w:r>
            <w:proofErr w:type="spellStart"/>
            <w:r>
              <w:rPr>
                <w:rFonts w:ascii="Consolas" w:hAnsi="Consolas" w:cs="Consolas"/>
                <w:color w:val="001080"/>
                <w:sz w:val="21"/>
                <w:highlight w:val="white"/>
              </w:rPr>
              <w:t>em</w:t>
            </w:r>
            <w:proofErr w:type="spellEnd"/>
            <w:r>
              <w:rPr>
                <w:rFonts w:ascii="Consolas" w:hAnsi="Consolas" w:cs="Consolas"/>
                <w:color w:val="000000"/>
                <w:sz w:val="21"/>
                <w:highlight w:val="white"/>
              </w:rPr>
              <w:t>-&gt;</w:t>
            </w:r>
            <w:proofErr w:type="gramStart"/>
            <w:r>
              <w:rPr>
                <w:rFonts w:ascii="Consolas" w:hAnsi="Consolas" w:cs="Consolas"/>
                <w:color w:val="795E26"/>
                <w:sz w:val="21"/>
                <w:highlight w:val="white"/>
              </w:rPr>
              <w:t>flush</w:t>
            </w:r>
            <w:r>
              <w:rPr>
                <w:rFonts w:ascii="Consolas" w:hAnsi="Consolas" w:cs="Consolas"/>
                <w:color w:val="000000"/>
                <w:sz w:val="21"/>
                <w:highlight w:val="white"/>
              </w:rPr>
              <w:t>(</w:t>
            </w:r>
            <w:proofErr w:type="gramEnd"/>
            <w:r>
              <w:rPr>
                <w:rFonts w:ascii="Consolas" w:hAnsi="Consolas" w:cs="Consolas"/>
                <w:color w:val="000000"/>
                <w:sz w:val="21"/>
                <w:highlight w:val="white"/>
              </w:rPr>
              <w:t>);</w:t>
            </w:r>
          </w:p>
          <w:p w14:paraId="7C4010E8" w14:textId="77777777" w:rsidR="0016305A" w:rsidRDefault="0016305A">
            <w:pPr>
              <w:spacing w:line="285" w:lineRule="atLeast"/>
            </w:pPr>
          </w:p>
          <w:p w14:paraId="40D58A12" w14:textId="77777777" w:rsidR="0016305A" w:rsidRDefault="0016305A">
            <w:pPr>
              <w:spacing w:line="285" w:lineRule="atLeast"/>
            </w:pPr>
            <w:r>
              <w:rPr>
                <w:color w:val="000000"/>
                <w:highlight w:val="white"/>
              </w:rPr>
              <w:t>                </w:t>
            </w:r>
            <w:r>
              <w:rPr>
                <w:rFonts w:ascii="Consolas" w:hAnsi="Consolas" w:cs="Consolas"/>
                <w:color w:val="0000FF"/>
                <w:sz w:val="21"/>
                <w:highlight w:val="white"/>
              </w:rPr>
              <w:t>$this</w:t>
            </w:r>
            <w:r>
              <w:rPr>
                <w:rFonts w:ascii="Consolas" w:hAnsi="Consolas" w:cs="Consolas"/>
                <w:color w:val="000000"/>
                <w:sz w:val="21"/>
                <w:highlight w:val="white"/>
              </w:rPr>
              <w:t>-&gt;</w:t>
            </w:r>
            <w:proofErr w:type="gramStart"/>
            <w:r>
              <w:rPr>
                <w:rFonts w:ascii="Consolas" w:hAnsi="Consolas" w:cs="Consolas"/>
                <w:color w:val="795E26"/>
                <w:sz w:val="21"/>
                <w:highlight w:val="white"/>
              </w:rPr>
              <w:t>addFlash</w:t>
            </w:r>
            <w:r>
              <w:rPr>
                <w:rFonts w:ascii="Consolas" w:hAnsi="Consolas" w:cs="Consolas"/>
                <w:color w:val="000000"/>
                <w:sz w:val="21"/>
                <w:highlight w:val="white"/>
              </w:rPr>
              <w:t>(</w:t>
            </w:r>
            <w:proofErr w:type="gramEnd"/>
            <w:r>
              <w:rPr>
                <w:rFonts w:ascii="Consolas" w:hAnsi="Consolas" w:cs="Consolas"/>
                <w:color w:val="A31515"/>
                <w:sz w:val="21"/>
                <w:highlight w:val="white"/>
              </w:rPr>
              <w:t>"success"</w:t>
            </w:r>
            <w:r>
              <w:rPr>
                <w:rFonts w:ascii="Consolas" w:hAnsi="Consolas" w:cs="Consolas"/>
                <w:color w:val="000000"/>
                <w:sz w:val="21"/>
                <w:highlight w:val="white"/>
              </w:rPr>
              <w:t>, </w:t>
            </w:r>
            <w:r>
              <w:rPr>
                <w:rFonts w:ascii="Consolas" w:hAnsi="Consolas" w:cs="Consolas"/>
                <w:color w:val="A31515"/>
                <w:sz w:val="21"/>
                <w:highlight w:val="white"/>
              </w:rPr>
              <w:t>"Photo supprimée avec succès !"</w:t>
            </w:r>
            <w:r>
              <w:rPr>
                <w:rFonts w:ascii="Consolas" w:hAnsi="Consolas" w:cs="Consolas"/>
                <w:color w:val="000000"/>
                <w:sz w:val="21"/>
                <w:highlight w:val="white"/>
              </w:rPr>
              <w:t>);</w:t>
            </w:r>
          </w:p>
          <w:p w14:paraId="5B1E9CB2" w14:textId="77777777" w:rsidR="0016305A" w:rsidRDefault="0016305A">
            <w:pPr>
              <w:spacing w:line="285" w:lineRule="atLeast"/>
            </w:pPr>
            <w:r>
              <w:rPr>
                <w:color w:val="000000"/>
                <w:highlight w:val="white"/>
              </w:rPr>
              <w:t>            </w:t>
            </w:r>
            <w:r>
              <w:rPr>
                <w:rFonts w:ascii="Consolas" w:hAnsi="Consolas" w:cs="Consolas"/>
                <w:color w:val="000000"/>
                <w:sz w:val="21"/>
                <w:highlight w:val="white"/>
              </w:rPr>
              <w:t>} </w:t>
            </w:r>
            <w:r>
              <w:rPr>
                <w:rFonts w:ascii="Consolas" w:hAnsi="Consolas" w:cs="Consolas"/>
                <w:color w:val="AF00DB"/>
                <w:sz w:val="21"/>
                <w:highlight w:val="white"/>
              </w:rPr>
              <w:t>catch</w:t>
            </w:r>
            <w:r>
              <w:rPr>
                <w:rFonts w:ascii="Consolas" w:hAnsi="Consolas" w:cs="Consolas"/>
                <w:color w:val="000000"/>
                <w:sz w:val="21"/>
                <w:highlight w:val="white"/>
              </w:rPr>
              <w:t> (</w:t>
            </w:r>
            <w:proofErr w:type="spellStart"/>
            <w:r>
              <w:rPr>
                <w:rFonts w:ascii="Consolas" w:hAnsi="Consolas" w:cs="Consolas"/>
                <w:color w:val="267F99"/>
                <w:sz w:val="21"/>
                <w:highlight w:val="white"/>
              </w:rPr>
              <w:t>FileException</w:t>
            </w:r>
            <w:proofErr w:type="spellEnd"/>
            <w:r>
              <w:rPr>
                <w:rFonts w:ascii="Consolas" w:hAnsi="Consolas" w:cs="Consolas"/>
                <w:color w:val="000000"/>
                <w:sz w:val="21"/>
                <w:highlight w:val="white"/>
              </w:rPr>
              <w:t> </w:t>
            </w:r>
            <w:r>
              <w:rPr>
                <w:rFonts w:ascii="Consolas" w:hAnsi="Consolas" w:cs="Consolas"/>
                <w:color w:val="001080"/>
                <w:sz w:val="21"/>
                <w:highlight w:val="white"/>
              </w:rPr>
              <w:t>$</w:t>
            </w:r>
            <w:proofErr w:type="gramStart"/>
            <w:r>
              <w:rPr>
                <w:rFonts w:ascii="Consolas" w:hAnsi="Consolas" w:cs="Consolas"/>
                <w:color w:val="001080"/>
                <w:sz w:val="21"/>
                <w:highlight w:val="white"/>
              </w:rPr>
              <w:t>e</w:t>
            </w:r>
            <w:r>
              <w:rPr>
                <w:rFonts w:ascii="Consolas" w:hAnsi="Consolas" w:cs="Consolas"/>
                <w:color w:val="000000"/>
                <w:sz w:val="21"/>
                <w:highlight w:val="white"/>
              </w:rPr>
              <w:t>){</w:t>
            </w:r>
            <w:proofErr w:type="gramEnd"/>
          </w:p>
          <w:p w14:paraId="406E2F6E" w14:textId="77777777" w:rsidR="0016305A" w:rsidRDefault="0016305A">
            <w:pPr>
              <w:spacing w:line="285" w:lineRule="atLeast"/>
            </w:pPr>
            <w:r>
              <w:rPr>
                <w:color w:val="000000"/>
                <w:highlight w:val="white"/>
              </w:rPr>
              <w:t>                </w:t>
            </w:r>
            <w:r>
              <w:rPr>
                <w:rFonts w:ascii="Consolas" w:hAnsi="Consolas" w:cs="Consolas"/>
                <w:color w:val="0000FF"/>
                <w:sz w:val="21"/>
                <w:highlight w:val="white"/>
              </w:rPr>
              <w:t>$this</w:t>
            </w:r>
            <w:r>
              <w:rPr>
                <w:rFonts w:ascii="Consolas" w:hAnsi="Consolas" w:cs="Consolas"/>
                <w:color w:val="000000"/>
                <w:sz w:val="21"/>
                <w:highlight w:val="white"/>
              </w:rPr>
              <w:t>-&gt;</w:t>
            </w:r>
            <w:proofErr w:type="gramStart"/>
            <w:r>
              <w:rPr>
                <w:rFonts w:ascii="Consolas" w:hAnsi="Consolas" w:cs="Consolas"/>
                <w:color w:val="795E26"/>
                <w:sz w:val="21"/>
                <w:highlight w:val="white"/>
              </w:rPr>
              <w:t>addFlash</w:t>
            </w:r>
            <w:r>
              <w:rPr>
                <w:rFonts w:ascii="Consolas" w:hAnsi="Consolas" w:cs="Consolas"/>
                <w:color w:val="000000"/>
                <w:sz w:val="21"/>
                <w:highlight w:val="white"/>
              </w:rPr>
              <w:t>(</w:t>
            </w:r>
            <w:proofErr w:type="gramEnd"/>
            <w:r>
              <w:rPr>
                <w:rFonts w:ascii="Consolas" w:hAnsi="Consolas" w:cs="Consolas"/>
                <w:color w:val="A31515"/>
                <w:sz w:val="21"/>
                <w:highlight w:val="white"/>
              </w:rPr>
              <w:t>"error"</w:t>
            </w:r>
            <w:r>
              <w:rPr>
                <w:rFonts w:ascii="Consolas" w:hAnsi="Consolas" w:cs="Consolas"/>
                <w:color w:val="000000"/>
                <w:sz w:val="21"/>
                <w:highlight w:val="white"/>
              </w:rPr>
              <w:t>, </w:t>
            </w:r>
            <w:r>
              <w:rPr>
                <w:rFonts w:ascii="Consolas" w:hAnsi="Consolas" w:cs="Consolas"/>
                <w:color w:val="A31515"/>
                <w:sz w:val="21"/>
                <w:highlight w:val="white"/>
              </w:rPr>
              <w:t>"Un problème est survenu lors de la suppression"</w:t>
            </w:r>
            <w:r>
              <w:rPr>
                <w:rFonts w:ascii="Consolas" w:hAnsi="Consolas" w:cs="Consolas"/>
                <w:color w:val="000000"/>
                <w:sz w:val="21"/>
                <w:highlight w:val="white"/>
              </w:rPr>
              <w:t>);</w:t>
            </w:r>
          </w:p>
          <w:p w14:paraId="5E1E75D6" w14:textId="77777777" w:rsidR="0016305A" w:rsidRDefault="0016305A">
            <w:pPr>
              <w:spacing w:line="285" w:lineRule="atLeast"/>
            </w:pPr>
            <w:r>
              <w:rPr>
                <w:color w:val="000000"/>
                <w:highlight w:val="white"/>
              </w:rPr>
              <w:t>            </w:t>
            </w:r>
            <w:r>
              <w:rPr>
                <w:rFonts w:ascii="Consolas" w:hAnsi="Consolas" w:cs="Consolas"/>
                <w:color w:val="000000"/>
                <w:sz w:val="21"/>
                <w:highlight w:val="white"/>
              </w:rPr>
              <w:t>}</w:t>
            </w:r>
          </w:p>
          <w:p w14:paraId="519B7BA4" w14:textId="77777777" w:rsidR="0016305A" w:rsidRDefault="0016305A">
            <w:pPr>
              <w:spacing w:line="285" w:lineRule="atLeast"/>
            </w:pPr>
            <w:r>
              <w:rPr>
                <w:color w:val="000000"/>
                <w:highlight w:val="white"/>
              </w:rPr>
              <w:t>           </w:t>
            </w:r>
          </w:p>
          <w:p w14:paraId="54E327CE" w14:textId="77777777" w:rsidR="0016305A" w:rsidRDefault="0016305A">
            <w:pPr>
              <w:spacing w:line="285" w:lineRule="atLeast"/>
            </w:pPr>
            <w:r>
              <w:rPr>
                <w:color w:val="000000"/>
                <w:highlight w:val="white"/>
              </w:rPr>
              <w:t>        </w:t>
            </w:r>
            <w:r>
              <w:rPr>
                <w:rFonts w:ascii="Consolas" w:hAnsi="Consolas" w:cs="Consolas"/>
                <w:color w:val="000000"/>
                <w:sz w:val="21"/>
                <w:highlight w:val="white"/>
              </w:rPr>
              <w:t>} </w:t>
            </w:r>
            <w:proofErr w:type="spellStart"/>
            <w:r>
              <w:rPr>
                <w:rFonts w:ascii="Consolas" w:hAnsi="Consolas" w:cs="Consolas"/>
                <w:color w:val="AF00DB"/>
                <w:sz w:val="21"/>
                <w:highlight w:val="white"/>
              </w:rPr>
              <w:t>else</w:t>
            </w:r>
            <w:proofErr w:type="spellEnd"/>
            <w:r>
              <w:rPr>
                <w:rFonts w:ascii="Consolas" w:hAnsi="Consolas" w:cs="Consolas"/>
                <w:color w:val="000000"/>
                <w:sz w:val="21"/>
                <w:highlight w:val="white"/>
              </w:rPr>
              <w:t> {</w:t>
            </w:r>
          </w:p>
          <w:p w14:paraId="297AF2E3" w14:textId="77777777" w:rsidR="0016305A" w:rsidRDefault="0016305A">
            <w:pPr>
              <w:spacing w:line="285" w:lineRule="atLeast"/>
            </w:pPr>
            <w:r>
              <w:rPr>
                <w:color w:val="000000"/>
                <w:highlight w:val="white"/>
              </w:rPr>
              <w:t>            </w:t>
            </w:r>
            <w:r>
              <w:rPr>
                <w:rFonts w:ascii="Consolas" w:hAnsi="Consolas" w:cs="Consolas"/>
                <w:color w:val="0000FF"/>
                <w:sz w:val="21"/>
                <w:highlight w:val="white"/>
              </w:rPr>
              <w:t>$this</w:t>
            </w:r>
            <w:r>
              <w:rPr>
                <w:rFonts w:ascii="Consolas" w:hAnsi="Consolas" w:cs="Consolas"/>
                <w:color w:val="000000"/>
                <w:sz w:val="21"/>
                <w:highlight w:val="white"/>
              </w:rPr>
              <w:t>-&gt;</w:t>
            </w:r>
            <w:proofErr w:type="gramStart"/>
            <w:r>
              <w:rPr>
                <w:rFonts w:ascii="Consolas" w:hAnsi="Consolas" w:cs="Consolas"/>
                <w:color w:val="795E26"/>
                <w:sz w:val="21"/>
                <w:highlight w:val="white"/>
              </w:rPr>
              <w:t>addFlash</w:t>
            </w:r>
            <w:r>
              <w:rPr>
                <w:rFonts w:ascii="Consolas" w:hAnsi="Consolas" w:cs="Consolas"/>
                <w:color w:val="000000"/>
                <w:sz w:val="21"/>
                <w:highlight w:val="white"/>
              </w:rPr>
              <w:t>(</w:t>
            </w:r>
            <w:proofErr w:type="gramEnd"/>
            <w:r>
              <w:rPr>
                <w:rFonts w:ascii="Consolas" w:hAnsi="Consolas" w:cs="Consolas"/>
                <w:color w:val="A31515"/>
                <w:sz w:val="21"/>
                <w:highlight w:val="white"/>
              </w:rPr>
              <w:t>"error"</w:t>
            </w:r>
            <w:r>
              <w:rPr>
                <w:rFonts w:ascii="Consolas" w:hAnsi="Consolas" w:cs="Consolas"/>
                <w:color w:val="000000"/>
                <w:sz w:val="21"/>
                <w:highlight w:val="white"/>
              </w:rPr>
              <w:t>, </w:t>
            </w:r>
            <w:r>
              <w:rPr>
                <w:rFonts w:ascii="Consolas" w:hAnsi="Consolas" w:cs="Consolas"/>
                <w:color w:val="A31515"/>
                <w:sz w:val="21"/>
                <w:highlight w:val="white"/>
              </w:rPr>
              <w:t>"La photo ne vous appartient pas !"</w:t>
            </w:r>
            <w:r>
              <w:rPr>
                <w:rFonts w:ascii="Consolas" w:hAnsi="Consolas" w:cs="Consolas"/>
                <w:color w:val="000000"/>
                <w:sz w:val="21"/>
                <w:highlight w:val="white"/>
              </w:rPr>
              <w:t>);</w:t>
            </w:r>
          </w:p>
          <w:p w14:paraId="6CC4BB44" w14:textId="77777777" w:rsidR="0016305A" w:rsidRDefault="0016305A">
            <w:pPr>
              <w:spacing w:line="285" w:lineRule="atLeast"/>
            </w:pPr>
            <w:r>
              <w:rPr>
                <w:color w:val="000000"/>
                <w:highlight w:val="white"/>
              </w:rPr>
              <w:t>        </w:t>
            </w:r>
            <w:r>
              <w:rPr>
                <w:rFonts w:ascii="Consolas" w:hAnsi="Consolas" w:cs="Consolas"/>
                <w:color w:val="000000"/>
                <w:sz w:val="21"/>
                <w:highlight w:val="white"/>
              </w:rPr>
              <w:t>}</w:t>
            </w:r>
          </w:p>
          <w:p w14:paraId="52510082" w14:textId="77777777" w:rsidR="0016305A" w:rsidRDefault="0016305A">
            <w:pPr>
              <w:spacing w:line="285" w:lineRule="atLeast"/>
            </w:pPr>
            <w:r>
              <w:rPr>
                <w:color w:val="000000"/>
                <w:highlight w:val="white"/>
              </w:rPr>
              <w:t>        </w:t>
            </w:r>
            <w:proofErr w:type="gramStart"/>
            <w:r>
              <w:rPr>
                <w:rFonts w:ascii="Consolas" w:hAnsi="Consolas" w:cs="Consolas"/>
                <w:color w:val="AF00DB"/>
                <w:sz w:val="21"/>
                <w:highlight w:val="white"/>
              </w:rPr>
              <w:t>return</w:t>
            </w:r>
            <w:proofErr w:type="gramEnd"/>
            <w:r>
              <w:rPr>
                <w:rFonts w:ascii="Consolas" w:hAnsi="Consolas" w:cs="Consolas"/>
                <w:color w:val="000000"/>
                <w:sz w:val="21"/>
                <w:highlight w:val="white"/>
              </w:rPr>
              <w:t> </w:t>
            </w:r>
            <w:r>
              <w:rPr>
                <w:rFonts w:ascii="Consolas" w:hAnsi="Consolas" w:cs="Consolas"/>
                <w:color w:val="0000FF"/>
                <w:sz w:val="21"/>
                <w:highlight w:val="white"/>
              </w:rPr>
              <w:t>$this</w:t>
            </w:r>
            <w:r>
              <w:rPr>
                <w:rFonts w:ascii="Consolas" w:hAnsi="Consolas" w:cs="Consolas"/>
                <w:color w:val="000000"/>
                <w:sz w:val="21"/>
                <w:highlight w:val="white"/>
              </w:rPr>
              <w:t>-&gt;</w:t>
            </w:r>
            <w:r>
              <w:rPr>
                <w:rFonts w:ascii="Consolas" w:hAnsi="Consolas" w:cs="Consolas"/>
                <w:color w:val="795E26"/>
                <w:sz w:val="21"/>
                <w:highlight w:val="white"/>
              </w:rPr>
              <w:t>redirectToRoute</w:t>
            </w:r>
            <w:r>
              <w:rPr>
                <w:rFonts w:ascii="Consolas" w:hAnsi="Consolas" w:cs="Consolas"/>
                <w:color w:val="000000"/>
                <w:sz w:val="21"/>
                <w:highlight w:val="white"/>
              </w:rPr>
              <w:t>(</w:t>
            </w:r>
            <w:r>
              <w:rPr>
                <w:rFonts w:ascii="Consolas" w:hAnsi="Consolas" w:cs="Consolas"/>
                <w:color w:val="A31515"/>
                <w:sz w:val="21"/>
                <w:highlight w:val="white"/>
              </w:rPr>
              <w:t>"profil"</w:t>
            </w:r>
            <w:r>
              <w:rPr>
                <w:rFonts w:ascii="Consolas" w:hAnsi="Consolas" w:cs="Consolas"/>
                <w:color w:val="000000"/>
                <w:sz w:val="21"/>
                <w:highlight w:val="white"/>
              </w:rPr>
              <w:t>, </w:t>
            </w:r>
            <w:r>
              <w:rPr>
                <w:rFonts w:ascii="Consolas" w:hAnsi="Consolas" w:cs="Consolas"/>
                <w:color w:val="795E26"/>
                <w:sz w:val="21"/>
                <w:highlight w:val="white"/>
              </w:rPr>
              <w:t>array</w:t>
            </w:r>
            <w:r>
              <w:rPr>
                <w:rFonts w:ascii="Consolas" w:hAnsi="Consolas" w:cs="Consolas"/>
                <w:color w:val="000000"/>
                <w:sz w:val="21"/>
                <w:highlight w:val="white"/>
              </w:rPr>
              <w:t>(</w:t>
            </w:r>
            <w:r>
              <w:rPr>
                <w:rFonts w:ascii="Consolas" w:hAnsi="Consolas" w:cs="Consolas"/>
                <w:color w:val="A31515"/>
                <w:sz w:val="21"/>
                <w:highlight w:val="white"/>
              </w:rPr>
              <w:t>'id'</w:t>
            </w:r>
            <w:r>
              <w:rPr>
                <w:rFonts w:ascii="Consolas" w:hAnsi="Consolas" w:cs="Consolas"/>
                <w:color w:val="000000"/>
                <w:sz w:val="21"/>
                <w:highlight w:val="white"/>
              </w:rPr>
              <w:t> =&gt; </w:t>
            </w:r>
            <w:r>
              <w:rPr>
                <w:rFonts w:ascii="Consolas" w:hAnsi="Consolas" w:cs="Consolas"/>
                <w:color w:val="001080"/>
                <w:sz w:val="21"/>
                <w:highlight w:val="white"/>
              </w:rPr>
              <w:t>$photo</w:t>
            </w:r>
            <w:r>
              <w:rPr>
                <w:rFonts w:ascii="Consolas" w:hAnsi="Consolas" w:cs="Consolas"/>
                <w:color w:val="000000"/>
                <w:sz w:val="21"/>
                <w:highlight w:val="white"/>
              </w:rPr>
              <w:t>-&gt;</w:t>
            </w:r>
            <w:r>
              <w:rPr>
                <w:rFonts w:ascii="Consolas" w:hAnsi="Consolas" w:cs="Consolas"/>
                <w:color w:val="795E26"/>
                <w:sz w:val="21"/>
                <w:highlight w:val="white"/>
              </w:rPr>
              <w:t>getUser</w:t>
            </w:r>
            <w:r>
              <w:rPr>
                <w:rFonts w:ascii="Consolas" w:hAnsi="Consolas" w:cs="Consolas"/>
                <w:color w:val="000000"/>
                <w:sz w:val="21"/>
                <w:highlight w:val="white"/>
              </w:rPr>
              <w:t>()-&gt;</w:t>
            </w:r>
            <w:r>
              <w:rPr>
                <w:rFonts w:ascii="Consolas" w:hAnsi="Consolas" w:cs="Consolas"/>
                <w:color w:val="795E26"/>
                <w:sz w:val="21"/>
                <w:highlight w:val="white"/>
              </w:rPr>
              <w:t>getId</w:t>
            </w:r>
            <w:r>
              <w:rPr>
                <w:rFonts w:ascii="Consolas" w:hAnsi="Consolas" w:cs="Consolas"/>
                <w:color w:val="000000"/>
                <w:sz w:val="21"/>
                <w:highlight w:val="white"/>
              </w:rPr>
              <w:t>()));</w:t>
            </w:r>
          </w:p>
          <w:p w14:paraId="088D6F25" w14:textId="77777777" w:rsidR="0016305A" w:rsidRDefault="0016305A">
            <w:pPr>
              <w:spacing w:line="285" w:lineRule="atLeast"/>
            </w:pPr>
            <w:r>
              <w:rPr>
                <w:color w:val="000000"/>
                <w:highlight w:val="white"/>
              </w:rPr>
              <w:t>    </w:t>
            </w:r>
            <w:r>
              <w:rPr>
                <w:rFonts w:ascii="Consolas" w:hAnsi="Consolas" w:cs="Consolas"/>
                <w:color w:val="000000"/>
                <w:sz w:val="21"/>
                <w:highlight w:val="white"/>
              </w:rPr>
              <w:t>}</w:t>
            </w:r>
          </w:p>
          <w:p w14:paraId="34ED91D8" w14:textId="77777777" w:rsidR="0016305A" w:rsidRDefault="0016305A">
            <w:pPr>
              <w:spacing w:line="285" w:lineRule="atLeast"/>
              <w:rPr>
                <w:color w:val="000000"/>
                <w:highlight w:val="white"/>
              </w:rPr>
            </w:pPr>
          </w:p>
          <w:p w14:paraId="1900D62D" w14:textId="77777777" w:rsidR="0016305A" w:rsidRDefault="0016305A">
            <w:pPr>
              <w:spacing w:line="285" w:lineRule="atLeast"/>
            </w:pPr>
            <w:r>
              <w:rPr>
                <w:rFonts w:ascii="Consolas" w:eastAsia="Consolas" w:hAnsi="Consolas" w:cs="Consolas"/>
                <w:color w:val="000000"/>
                <w:sz w:val="21"/>
                <w:highlight w:val="white"/>
              </w:rPr>
              <w:t xml:space="preserve"> </w:t>
            </w:r>
            <w:r>
              <w:rPr>
                <w:rFonts w:ascii="Consolas" w:hAnsi="Consolas" w:cs="Consolas"/>
                <w:color w:val="000000"/>
                <w:sz w:val="21"/>
                <w:highlight w:val="white"/>
              </w:rPr>
              <w:t>...</w:t>
            </w:r>
          </w:p>
          <w:p w14:paraId="5025337F" w14:textId="77777777" w:rsidR="0016305A" w:rsidRDefault="0016305A">
            <w:pPr>
              <w:pStyle w:val="Contenudetableau"/>
            </w:pPr>
          </w:p>
          <w:p w14:paraId="3E355CFD" w14:textId="77777777" w:rsidR="0016305A" w:rsidRDefault="0016305A">
            <w:pPr>
              <w:pStyle w:val="Contenudetableau"/>
            </w:pPr>
            <w:r>
              <w:t>}</w:t>
            </w:r>
          </w:p>
        </w:tc>
      </w:tr>
    </w:tbl>
    <w:p w14:paraId="64C85CA8" w14:textId="77777777" w:rsidR="0016305A" w:rsidRDefault="0016305A">
      <w:pPr>
        <w:pStyle w:val="Corpsdetexte"/>
        <w:spacing w:after="0"/>
      </w:pPr>
    </w:p>
    <w:p w14:paraId="7597780A" w14:textId="77777777" w:rsidR="0016305A" w:rsidRDefault="0016305A">
      <w:pPr>
        <w:pStyle w:val="Corpsdetexte"/>
        <w:spacing w:after="0"/>
      </w:pPr>
    </w:p>
    <w:p w14:paraId="4EE4FDC2" w14:textId="77777777" w:rsidR="0016305A" w:rsidRDefault="0016305A">
      <w:pPr>
        <w:pStyle w:val="Corpsdetexte"/>
        <w:spacing w:after="0"/>
      </w:pPr>
      <w:r>
        <w:t>Pour illustrer ce schéma, voici une illustration du design pattern MVC présent dans le fonctionnement de Symfony.</w:t>
      </w:r>
    </w:p>
    <w:p w14:paraId="41E7EB7F" w14:textId="0A751EEC" w:rsidR="0016305A" w:rsidRDefault="00DB2EA8">
      <w:pPr>
        <w:pStyle w:val="Corpsdetexte"/>
        <w:spacing w:after="0"/>
        <w:jc w:val="center"/>
      </w:pPr>
      <w:r>
        <w:rPr>
          <w:noProof/>
        </w:rPr>
        <w:drawing>
          <wp:anchor distT="0" distB="0" distL="0" distR="0" simplePos="0" relativeHeight="251665408" behindDoc="0" locked="0" layoutInCell="1" allowOverlap="1" wp14:anchorId="7DC81A9E" wp14:editId="46E641BF">
            <wp:simplePos x="0" y="0"/>
            <wp:positionH relativeFrom="column">
              <wp:posOffset>-76200</wp:posOffset>
            </wp:positionH>
            <wp:positionV relativeFrom="paragraph">
              <wp:posOffset>62865</wp:posOffset>
            </wp:positionV>
            <wp:extent cx="6118225" cy="3363595"/>
            <wp:effectExtent l="0" t="0" r="0" b="0"/>
            <wp:wrapSquare wrapText="larges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8225" cy="33635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9422FD0" w14:textId="77777777" w:rsidR="0016305A" w:rsidRDefault="0016305A">
      <w:pPr>
        <w:pStyle w:val="Corpsdetexte"/>
        <w:spacing w:after="0"/>
        <w:jc w:val="center"/>
      </w:pPr>
      <w:r>
        <w:rPr>
          <w:b/>
          <w:bCs/>
          <w:i/>
          <w:iCs/>
        </w:rPr>
        <w:lastRenderedPageBreak/>
        <w:t>Le MVC au sein de Symfony</w:t>
      </w:r>
    </w:p>
    <w:p w14:paraId="7B31461B" w14:textId="77777777" w:rsidR="0016305A" w:rsidRDefault="0016305A">
      <w:pPr>
        <w:pStyle w:val="Corpsdetexte"/>
        <w:spacing w:after="0"/>
        <w:rPr>
          <w:b/>
          <w:bCs/>
          <w:i/>
          <w:iCs/>
        </w:rPr>
      </w:pPr>
    </w:p>
    <w:p w14:paraId="2C5B6A47" w14:textId="77777777" w:rsidR="0016305A" w:rsidRDefault="0016305A">
      <w:pPr>
        <w:pStyle w:val="Corpsdetexte"/>
        <w:spacing w:after="0"/>
      </w:pPr>
      <w:r>
        <w:rPr>
          <w:b/>
          <w:bCs/>
          <w:i/>
          <w:iCs/>
        </w:rPr>
        <w:t>c. La sécurité</w:t>
      </w:r>
    </w:p>
    <w:p w14:paraId="4A08F1FF" w14:textId="77777777" w:rsidR="0016305A" w:rsidRDefault="0016305A">
      <w:pPr>
        <w:pStyle w:val="Corpsdetexte"/>
        <w:spacing w:after="0"/>
        <w:rPr>
          <w:b/>
          <w:bCs/>
          <w:i/>
          <w:iCs/>
        </w:rPr>
      </w:pPr>
    </w:p>
    <w:p w14:paraId="5438930F" w14:textId="77777777" w:rsidR="0016305A" w:rsidRDefault="0016305A">
      <w:pPr>
        <w:pStyle w:val="Corpsdetexte"/>
        <w:spacing w:after="0"/>
      </w:pPr>
      <w:r>
        <w:t>Symfony est aussi très utile pour une raison qui aujourd’hui est incontournable : la sécurité.</w:t>
      </w:r>
      <w:r>
        <w:br/>
        <w:t>En effet Symfony permet dans son fonctionnement de se protéger contre plusieurs failles de sécurité connues.</w:t>
      </w:r>
    </w:p>
    <w:p w14:paraId="196E94F9" w14:textId="77777777" w:rsidR="0016305A" w:rsidRDefault="0016305A">
      <w:pPr>
        <w:pStyle w:val="Corpsdetexte"/>
        <w:spacing w:after="0"/>
      </w:pPr>
    </w:p>
    <w:p w14:paraId="4255C4DC" w14:textId="77777777" w:rsidR="0016305A" w:rsidRDefault="0016305A">
      <w:pPr>
        <w:pStyle w:val="Corpsdetexte"/>
        <w:numPr>
          <w:ilvl w:val="0"/>
          <w:numId w:val="15"/>
        </w:numPr>
        <w:spacing w:after="0"/>
      </w:pPr>
      <w:r>
        <w:t>Les failles XSS</w:t>
      </w:r>
    </w:p>
    <w:p w14:paraId="6F6E12CC" w14:textId="77777777" w:rsidR="0016305A" w:rsidRDefault="0016305A">
      <w:pPr>
        <w:pStyle w:val="Corpsdetexte"/>
        <w:spacing w:after="0"/>
      </w:pPr>
    </w:p>
    <w:p w14:paraId="6CD40502" w14:textId="77777777" w:rsidR="0016305A" w:rsidRDefault="0016305A">
      <w:pPr>
        <w:pStyle w:val="Corpsdetexte"/>
        <w:spacing w:after="0"/>
      </w:pPr>
      <w:r>
        <w:t xml:space="preserve">Les attaques de type </w:t>
      </w:r>
      <w:r>
        <w:rPr>
          <w:b/>
          <w:bCs/>
        </w:rPr>
        <w:t xml:space="preserve">Cross-Site Scripting </w:t>
      </w:r>
      <w:r>
        <w:t>(appelées XSS) représente l’injection de code HTML ou JavaScript dans des variables. Cela passe dans les formulaires, qui par défaut ne sont pas protégés.</w:t>
      </w:r>
    </w:p>
    <w:p w14:paraId="1CD102F5" w14:textId="77777777" w:rsidR="0016305A" w:rsidRDefault="0016305A">
      <w:pPr>
        <w:pStyle w:val="Corpsdetexte"/>
        <w:spacing w:after="0"/>
      </w:pPr>
    </w:p>
    <w:p w14:paraId="196B33C5" w14:textId="77777777" w:rsidR="0016305A" w:rsidRDefault="0016305A">
      <w:pPr>
        <w:pStyle w:val="Corpsdetexte"/>
        <w:spacing w:after="0"/>
      </w:pPr>
      <w:r>
        <w:t xml:space="preserve">Dans Symfony, c’est grâce au moteur de </w:t>
      </w:r>
      <w:proofErr w:type="spellStart"/>
      <w:r>
        <w:t>template</w:t>
      </w:r>
      <w:proofErr w:type="spellEnd"/>
      <w:r>
        <w:t xml:space="preserve"> </w:t>
      </w:r>
      <w:proofErr w:type="spellStart"/>
      <w:r>
        <w:t>Twig</w:t>
      </w:r>
      <w:proofErr w:type="spellEnd"/>
      <w:r>
        <w:t xml:space="preserve"> que cette faille est sécurisée, car il échappe par défaut les données entrées par l’utilisateur.</w:t>
      </w:r>
    </w:p>
    <w:p w14:paraId="40ADB9F9" w14:textId="77777777" w:rsidR="0016305A" w:rsidRDefault="0016305A">
      <w:pPr>
        <w:pStyle w:val="Corpsdetexte"/>
        <w:spacing w:after="0"/>
      </w:pPr>
    </w:p>
    <w:p w14:paraId="63C46224" w14:textId="77777777" w:rsidR="0016305A" w:rsidRDefault="0016305A">
      <w:pPr>
        <w:pStyle w:val="Corpsdetexte"/>
        <w:numPr>
          <w:ilvl w:val="0"/>
          <w:numId w:val="15"/>
        </w:numPr>
        <w:spacing w:after="0"/>
      </w:pPr>
      <w:r>
        <w:t>L’injection SQL</w:t>
      </w:r>
    </w:p>
    <w:p w14:paraId="7FF5F35D" w14:textId="77777777" w:rsidR="0016305A" w:rsidRDefault="0016305A">
      <w:pPr>
        <w:pStyle w:val="Corpsdetexte"/>
        <w:spacing w:after="0"/>
      </w:pPr>
    </w:p>
    <w:p w14:paraId="19863365" w14:textId="77777777" w:rsidR="0016305A" w:rsidRDefault="0016305A">
      <w:pPr>
        <w:pStyle w:val="Corpsdetexte"/>
        <w:spacing w:after="0"/>
      </w:pPr>
      <w:r>
        <w:t>Une injection SQL est la modification d’une requête envoyée à la base de données, pour en détourner l’utilisation.</w:t>
      </w:r>
    </w:p>
    <w:p w14:paraId="4C6E5FDD" w14:textId="77777777" w:rsidR="0016305A" w:rsidRDefault="0016305A">
      <w:pPr>
        <w:pStyle w:val="Corpsdetexte"/>
        <w:spacing w:after="0"/>
      </w:pPr>
      <w:r>
        <w:t xml:space="preserve">Cette fois c’est l’ORM Doctrine et notamment l’utilisation du DQL dans le </w:t>
      </w:r>
      <w:r>
        <w:rPr>
          <w:i/>
          <w:iCs/>
        </w:rPr>
        <w:t>repository</w:t>
      </w:r>
      <w:r>
        <w:t xml:space="preserve"> qui n’interprétera pas l’injection SQL.</w:t>
      </w:r>
    </w:p>
    <w:p w14:paraId="416087A3" w14:textId="77777777" w:rsidR="0016305A" w:rsidRDefault="0016305A">
      <w:pPr>
        <w:pStyle w:val="Corpsdetexte"/>
        <w:spacing w:after="0"/>
      </w:pPr>
    </w:p>
    <w:p w14:paraId="2F4056B3" w14:textId="77777777" w:rsidR="0016305A" w:rsidRDefault="0016305A">
      <w:pPr>
        <w:pStyle w:val="Corpsdetexte"/>
        <w:spacing w:after="0"/>
      </w:pPr>
    </w:p>
    <w:p w14:paraId="524AECBD" w14:textId="77777777" w:rsidR="0016305A" w:rsidRDefault="0016305A">
      <w:pPr>
        <w:pStyle w:val="Corpsdetexte"/>
        <w:numPr>
          <w:ilvl w:val="0"/>
          <w:numId w:val="15"/>
        </w:numPr>
        <w:spacing w:after="0"/>
      </w:pPr>
      <w:r>
        <w:t>La faille CSRF</w:t>
      </w:r>
    </w:p>
    <w:p w14:paraId="1F68F517" w14:textId="77777777" w:rsidR="0016305A" w:rsidRDefault="0016305A">
      <w:pPr>
        <w:pStyle w:val="Corpsdetexte"/>
        <w:spacing w:after="0"/>
      </w:pPr>
    </w:p>
    <w:p w14:paraId="188F3273" w14:textId="77777777" w:rsidR="0016305A" w:rsidRDefault="0016305A">
      <w:pPr>
        <w:pStyle w:val="Corpsdetexte"/>
        <w:spacing w:after="0"/>
      </w:pPr>
      <w:r>
        <w:t xml:space="preserve">Le faille </w:t>
      </w:r>
      <w:r>
        <w:rPr>
          <w:b/>
          <w:bCs/>
        </w:rPr>
        <w:t xml:space="preserve">Cross Site </w:t>
      </w:r>
      <w:proofErr w:type="spellStart"/>
      <w:r>
        <w:rPr>
          <w:b/>
          <w:bCs/>
        </w:rPr>
        <w:t>Request</w:t>
      </w:r>
      <w:proofErr w:type="spellEnd"/>
      <w:r>
        <w:rPr>
          <w:b/>
          <w:bCs/>
        </w:rPr>
        <w:t xml:space="preserve"> </w:t>
      </w:r>
      <w:proofErr w:type="spellStart"/>
      <w:r>
        <w:rPr>
          <w:b/>
          <w:bCs/>
        </w:rPr>
        <w:t>Forgery</w:t>
      </w:r>
      <w:proofErr w:type="spellEnd"/>
      <w:r>
        <w:t xml:space="preserve"> (CSRF) </w:t>
      </w:r>
      <w:r w:rsidRPr="00BC7BC7">
        <w:t>représente le « vol de session »</w:t>
      </w:r>
      <w:r>
        <w:t>. Cette attaque va forcer un utilisateur à exécuter des actions à son insu.</w:t>
      </w:r>
    </w:p>
    <w:p w14:paraId="488F1701" w14:textId="77777777" w:rsidR="0016305A" w:rsidRDefault="0016305A">
      <w:pPr>
        <w:pStyle w:val="Corpsdetexte"/>
        <w:spacing w:after="0"/>
      </w:pPr>
    </w:p>
    <w:p w14:paraId="3472682A" w14:textId="77777777" w:rsidR="0016305A" w:rsidRDefault="0016305A">
      <w:pPr>
        <w:pStyle w:val="Corpsdetexte"/>
        <w:spacing w:after="0"/>
      </w:pPr>
      <w:r>
        <w:t xml:space="preserve">Symfony utilise un système de « jetons » appelés </w:t>
      </w:r>
      <w:proofErr w:type="spellStart"/>
      <w:r>
        <w:rPr>
          <w:i/>
          <w:iCs/>
        </w:rPr>
        <w:t>token</w:t>
      </w:r>
      <w:proofErr w:type="spellEnd"/>
      <w:r>
        <w:rPr>
          <w:i/>
          <w:iCs/>
        </w:rPr>
        <w:t>.</w:t>
      </w:r>
      <w:r>
        <w:t xml:space="preserve"> Un </w:t>
      </w:r>
      <w:proofErr w:type="spellStart"/>
      <w:r>
        <w:t>token</w:t>
      </w:r>
      <w:proofErr w:type="spellEnd"/>
      <w:r>
        <w:t xml:space="preserve"> est un jeton unique qui sera vérifié à chaque fois qu’un formulaire est </w:t>
      </w:r>
      <w:proofErr w:type="gramStart"/>
      <w:r>
        <w:t>remplis</w:t>
      </w:r>
      <w:proofErr w:type="gramEnd"/>
      <w:r>
        <w:t>, par exemple.</w:t>
      </w:r>
    </w:p>
    <w:p w14:paraId="2412F531" w14:textId="77777777" w:rsidR="0016305A" w:rsidRDefault="0016305A">
      <w:pPr>
        <w:pStyle w:val="Corpsdetexte"/>
        <w:spacing w:after="0"/>
      </w:pPr>
      <w:r>
        <w:t xml:space="preserve">Ainsi, ce </w:t>
      </w:r>
      <w:proofErr w:type="spellStart"/>
      <w:r>
        <w:t>token</w:t>
      </w:r>
      <w:proofErr w:type="spellEnd"/>
      <w:r>
        <w:t xml:space="preserve"> est </w:t>
      </w:r>
      <w:proofErr w:type="spellStart"/>
      <w:r>
        <w:t>crée</w:t>
      </w:r>
      <w:proofErr w:type="spellEnd"/>
      <w:r>
        <w:t xml:space="preserve"> dans tout formulaire généré par Symfony et obligatoire pour toute action ayant un impact sur un utilisateur (changement de mot de passe, d’adresse email…) car jugé sensible.</w:t>
      </w:r>
    </w:p>
    <w:p w14:paraId="06551BCA" w14:textId="77777777" w:rsidR="0016305A" w:rsidRDefault="0016305A">
      <w:pPr>
        <w:pStyle w:val="Corpsdetexte"/>
        <w:spacing w:after="0"/>
      </w:pPr>
    </w:p>
    <w:p w14:paraId="0A17D6B3" w14:textId="77777777" w:rsidR="0016305A" w:rsidRDefault="0016305A">
      <w:pPr>
        <w:pStyle w:val="Corpsdetexte"/>
        <w:spacing w:after="0"/>
        <w:rPr>
          <w:b/>
        </w:rPr>
      </w:pPr>
    </w:p>
    <w:p w14:paraId="4F943AFD" w14:textId="77777777" w:rsidR="0016305A" w:rsidRDefault="0016305A">
      <w:proofErr w:type="spellStart"/>
      <w:r>
        <w:rPr>
          <w:b/>
        </w:rPr>
        <w:t>III.Réalisation</w:t>
      </w:r>
      <w:proofErr w:type="spellEnd"/>
    </w:p>
    <w:p w14:paraId="04A7CAF7" w14:textId="77777777" w:rsidR="0016305A" w:rsidRDefault="0016305A">
      <w:pPr>
        <w:rPr>
          <w:b/>
        </w:rPr>
      </w:pPr>
    </w:p>
    <w:p w14:paraId="34220B0C" w14:textId="77777777" w:rsidR="0016305A" w:rsidRDefault="0016305A">
      <w:r>
        <w:t xml:space="preserve">Avant de commencer </w:t>
      </w:r>
      <w:proofErr w:type="spellStart"/>
      <w:proofErr w:type="gramStart"/>
      <w:r>
        <w:t>a</w:t>
      </w:r>
      <w:proofErr w:type="spellEnd"/>
      <w:proofErr w:type="gramEnd"/>
      <w:r>
        <w:t xml:space="preserve"> taper des lignes de codes, j’ai </w:t>
      </w:r>
      <w:proofErr w:type="spellStart"/>
      <w:r>
        <w:t>du</w:t>
      </w:r>
      <w:proofErr w:type="spellEnd"/>
      <w:r>
        <w:t xml:space="preserve"> me poser quelques question : à quoi va ressembler le site ? Que doit contenir la base de </w:t>
      </w:r>
      <w:proofErr w:type="gramStart"/>
      <w:r>
        <w:t>donnée</w:t>
      </w:r>
      <w:proofErr w:type="gramEnd"/>
      <w:r>
        <w:t> ?</w:t>
      </w:r>
    </w:p>
    <w:p w14:paraId="190E905F" w14:textId="77777777" w:rsidR="0016305A" w:rsidRDefault="0016305A">
      <w:r>
        <w:t>Ainsi la réalisation du projet commence par s</w:t>
      </w:r>
      <w:r>
        <w:rPr>
          <w:i/>
          <w:iCs/>
        </w:rPr>
        <w:t>a conception</w:t>
      </w:r>
      <w:r>
        <w:t>.</w:t>
      </w:r>
    </w:p>
    <w:p w14:paraId="5EC54B26" w14:textId="77777777" w:rsidR="0016305A" w:rsidRDefault="0016305A"/>
    <w:p w14:paraId="51E0EB50" w14:textId="77777777" w:rsidR="0016305A" w:rsidRDefault="0016305A">
      <w:r>
        <w:t xml:space="preserve">Une fois cette partie définis, la </w:t>
      </w:r>
      <w:r>
        <w:rPr>
          <w:i/>
          <w:iCs/>
        </w:rPr>
        <w:t>mise en œuvre</w:t>
      </w:r>
      <w:r>
        <w:t xml:space="preserve"> du projet a été entame, </w:t>
      </w:r>
      <w:proofErr w:type="spellStart"/>
      <w:r>
        <w:t>ave</w:t>
      </w:r>
      <w:proofErr w:type="spellEnd"/>
      <w:r>
        <w:t xml:space="preserve"> la création de l’architecture du projet et cette fois à base de lignes de codes.</w:t>
      </w:r>
    </w:p>
    <w:p w14:paraId="3CB0353A" w14:textId="77777777" w:rsidR="0016305A" w:rsidRDefault="0016305A">
      <w:pPr>
        <w:rPr>
          <w:b/>
        </w:rPr>
      </w:pPr>
    </w:p>
    <w:p w14:paraId="4EF6D1C1" w14:textId="77777777" w:rsidR="0016305A" w:rsidRDefault="0016305A">
      <w:r>
        <w:rPr>
          <w:b/>
        </w:rPr>
        <w:lastRenderedPageBreak/>
        <w:t>1. Conception</w:t>
      </w:r>
    </w:p>
    <w:p w14:paraId="6DD9B13A" w14:textId="77777777" w:rsidR="0016305A" w:rsidRDefault="0016305A">
      <w:pPr>
        <w:rPr>
          <w:b/>
        </w:rPr>
      </w:pPr>
    </w:p>
    <w:p w14:paraId="5370EF49" w14:textId="77777777" w:rsidR="0016305A" w:rsidRDefault="0016305A">
      <w:r>
        <w:rPr>
          <w:b/>
        </w:rPr>
        <w:t xml:space="preserve">a. Schématisation de la base de </w:t>
      </w:r>
      <w:proofErr w:type="gramStart"/>
      <w:r>
        <w:rPr>
          <w:b/>
        </w:rPr>
        <w:t>donnée</w:t>
      </w:r>
      <w:proofErr w:type="gramEnd"/>
    </w:p>
    <w:p w14:paraId="2E98AF0B" w14:textId="77777777" w:rsidR="0016305A" w:rsidRDefault="0016305A"/>
    <w:p w14:paraId="32800593" w14:textId="77777777" w:rsidR="0016305A" w:rsidRDefault="0016305A">
      <w:r>
        <w:rPr>
          <w:b/>
          <w:bCs/>
        </w:rPr>
        <w:t xml:space="preserve">MCD : </w:t>
      </w:r>
      <w:r>
        <w:t>Le modèle de conception de donnée a pour but schématiser la base de données et les relations entre elles.</w:t>
      </w:r>
    </w:p>
    <w:p w14:paraId="7462A44D" w14:textId="77777777" w:rsidR="0016305A" w:rsidRDefault="0016305A"/>
    <w:p w14:paraId="07461E41" w14:textId="7C8C102A" w:rsidR="0016305A" w:rsidRDefault="00DB2EA8">
      <w:r>
        <w:rPr>
          <w:noProof/>
        </w:rPr>
        <w:drawing>
          <wp:anchor distT="0" distB="0" distL="0" distR="0" simplePos="0" relativeHeight="251666432" behindDoc="0" locked="0" layoutInCell="1" allowOverlap="1" wp14:anchorId="00B21BB5" wp14:editId="4DBD91B8">
            <wp:simplePos x="0" y="0"/>
            <wp:positionH relativeFrom="column">
              <wp:posOffset>0</wp:posOffset>
            </wp:positionH>
            <wp:positionV relativeFrom="paragraph">
              <wp:posOffset>19050</wp:posOffset>
            </wp:positionV>
            <wp:extent cx="6118860" cy="3362960"/>
            <wp:effectExtent l="0" t="0" r="0" b="0"/>
            <wp:wrapSquare wrapText="larges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8860" cy="33629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80355E4" w14:textId="77777777" w:rsidR="0016305A" w:rsidRDefault="0016305A">
      <w:pPr>
        <w:jc w:val="center"/>
      </w:pPr>
      <w:r>
        <w:rPr>
          <w:i/>
          <w:iCs/>
          <w:u w:val="single"/>
        </w:rPr>
        <w:t xml:space="preserve">MCD du projet </w:t>
      </w:r>
      <w:proofErr w:type="spellStart"/>
      <w:r>
        <w:rPr>
          <w:i/>
          <w:iCs/>
          <w:u w:val="single"/>
        </w:rPr>
        <w:t>Tof’Box</w:t>
      </w:r>
      <w:proofErr w:type="spellEnd"/>
      <w:r>
        <w:rPr>
          <w:i/>
          <w:iCs/>
          <w:u w:val="single"/>
        </w:rPr>
        <w:t xml:space="preserve"> (voir Annexe 5)</w:t>
      </w:r>
    </w:p>
    <w:p w14:paraId="2302E119" w14:textId="77777777" w:rsidR="0016305A" w:rsidRDefault="0016305A"/>
    <w:p w14:paraId="40824AAF" w14:textId="77777777" w:rsidR="0016305A" w:rsidRDefault="0016305A"/>
    <w:p w14:paraId="6177E3CE" w14:textId="77777777" w:rsidR="0016305A" w:rsidRDefault="0016305A">
      <w:r>
        <w:rPr>
          <w:b/>
          <w:bCs/>
        </w:rPr>
        <w:t>MLD :</w:t>
      </w:r>
      <w:r>
        <w:t xml:space="preserve"> Le modèle logique de données est la modélisation des données qui tient compte du niveau d’organisation des données. Fait à partir du MCD, le MLD affiche </w:t>
      </w:r>
      <w:proofErr w:type="gramStart"/>
      <w:r>
        <w:t>les tables relationnels</w:t>
      </w:r>
      <w:proofErr w:type="gramEnd"/>
      <w:r>
        <w:t>, ainsi que les clés primaires et étrangères.</w:t>
      </w:r>
    </w:p>
    <w:p w14:paraId="4F6B3392" w14:textId="77777777" w:rsidR="0016305A" w:rsidRDefault="0016305A">
      <w:r>
        <w:t>Looping génère le MLD dans un format textuel.</w:t>
      </w:r>
    </w:p>
    <w:p w14:paraId="5EA64ACB" w14:textId="77777777" w:rsidR="0016305A" w:rsidRDefault="0016305A">
      <w:pPr>
        <w:rPr>
          <w:rFonts w:ascii="Segoe UI" w:hAnsi="Segoe UI" w:cs="Segoe UI"/>
          <w:sz w:val="17"/>
        </w:rPr>
      </w:pPr>
    </w:p>
    <w:p w14:paraId="2C903706" w14:textId="6498A844" w:rsidR="0016305A" w:rsidRDefault="00DB2EA8">
      <w:pPr>
        <w:jc w:val="center"/>
        <w:rPr>
          <w:rFonts w:ascii="Segoe UI" w:hAnsi="Segoe UI" w:cs="Segoe UI"/>
          <w:sz w:val="17"/>
        </w:rPr>
      </w:pPr>
      <w:r>
        <w:rPr>
          <w:noProof/>
        </w:rPr>
        <w:drawing>
          <wp:anchor distT="0" distB="0" distL="0" distR="0" simplePos="0" relativeHeight="251667456" behindDoc="0" locked="0" layoutInCell="1" allowOverlap="1" wp14:anchorId="4BDDAF6B" wp14:editId="404CFD27">
            <wp:simplePos x="0" y="0"/>
            <wp:positionH relativeFrom="column">
              <wp:align>center</wp:align>
            </wp:positionH>
            <wp:positionV relativeFrom="paragraph">
              <wp:posOffset>5080</wp:posOffset>
            </wp:positionV>
            <wp:extent cx="6118860" cy="1416685"/>
            <wp:effectExtent l="0" t="0" r="0" b="0"/>
            <wp:wrapSquare wrapText="larges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8860" cy="14166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39B9C86" w14:textId="77777777" w:rsidR="0016305A" w:rsidRDefault="0016305A">
      <w:pPr>
        <w:jc w:val="center"/>
      </w:pPr>
      <w:r>
        <w:t xml:space="preserve">MLD du projet </w:t>
      </w:r>
      <w:proofErr w:type="spellStart"/>
      <w:r>
        <w:t>Tof’Box</w:t>
      </w:r>
      <w:proofErr w:type="spellEnd"/>
    </w:p>
    <w:p w14:paraId="73D0951F" w14:textId="77777777" w:rsidR="0016305A" w:rsidRDefault="0016305A">
      <w:r>
        <w:t xml:space="preserve">La base de </w:t>
      </w:r>
      <w:proofErr w:type="gramStart"/>
      <w:r>
        <w:t>donnée</w:t>
      </w:r>
      <w:proofErr w:type="gramEnd"/>
      <w:r>
        <w:t xml:space="preserve"> aura donc :</w:t>
      </w:r>
    </w:p>
    <w:p w14:paraId="23F5BB4D" w14:textId="77777777" w:rsidR="0016305A" w:rsidRDefault="0016305A">
      <w:pPr>
        <w:numPr>
          <w:ilvl w:val="0"/>
          <w:numId w:val="16"/>
        </w:numPr>
      </w:pPr>
      <w:r>
        <w:t xml:space="preserve">4 tables </w:t>
      </w:r>
      <w:proofErr w:type="gramStart"/>
      <w:r>
        <w:t>( Photo</w:t>
      </w:r>
      <w:proofErr w:type="gramEnd"/>
      <w:r>
        <w:t xml:space="preserve">, </w:t>
      </w:r>
      <w:proofErr w:type="spellStart"/>
      <w:r>
        <w:t>Category</w:t>
      </w:r>
      <w:proofErr w:type="spellEnd"/>
      <w:r>
        <w:t>, User &amp; Follow )</w:t>
      </w:r>
    </w:p>
    <w:p w14:paraId="251F4853" w14:textId="77777777" w:rsidR="0016305A" w:rsidRDefault="0016305A">
      <w:pPr>
        <w:numPr>
          <w:ilvl w:val="0"/>
          <w:numId w:val="16"/>
        </w:numPr>
      </w:pPr>
      <w:r>
        <w:t xml:space="preserve">3 tables relationnels </w:t>
      </w:r>
      <w:proofErr w:type="gramStart"/>
      <w:r>
        <w:t>( Comment</w:t>
      </w:r>
      <w:proofErr w:type="gramEnd"/>
      <w:r>
        <w:t xml:space="preserve">, Report et </w:t>
      </w:r>
      <w:proofErr w:type="spellStart"/>
      <w:r>
        <w:t>belong</w:t>
      </w:r>
      <w:proofErr w:type="spellEnd"/>
      <w:r>
        <w:t xml:space="preserve">  ) de type </w:t>
      </w:r>
      <w:proofErr w:type="spellStart"/>
      <w:r>
        <w:rPr>
          <w:i/>
          <w:iCs/>
        </w:rPr>
        <w:t>ManyToMany</w:t>
      </w:r>
      <w:proofErr w:type="spellEnd"/>
    </w:p>
    <w:p w14:paraId="3C265957" w14:textId="77777777" w:rsidR="0016305A" w:rsidRDefault="0016305A">
      <w:pPr>
        <w:numPr>
          <w:ilvl w:val="0"/>
          <w:numId w:val="16"/>
        </w:numPr>
      </w:pPr>
      <w:r>
        <w:t xml:space="preserve">4 associations de type </w:t>
      </w:r>
      <w:proofErr w:type="spellStart"/>
      <w:r>
        <w:rPr>
          <w:i/>
          <w:iCs/>
        </w:rPr>
        <w:t>OneToMany</w:t>
      </w:r>
      <w:proofErr w:type="spellEnd"/>
      <w:r>
        <w:rPr>
          <w:i/>
          <w:iCs/>
        </w:rPr>
        <w:t xml:space="preserve"> </w:t>
      </w:r>
      <w:proofErr w:type="gramStart"/>
      <w:r>
        <w:t xml:space="preserve">( </w:t>
      </w:r>
      <w:proofErr w:type="spellStart"/>
      <w:r>
        <w:t>publish</w:t>
      </w:r>
      <w:proofErr w:type="spellEnd"/>
      <w:proofErr w:type="gramEnd"/>
      <w:r>
        <w:t xml:space="preserve">, like, </w:t>
      </w:r>
      <w:proofErr w:type="spellStart"/>
      <w:r>
        <w:t>followedUser</w:t>
      </w:r>
      <w:proofErr w:type="spellEnd"/>
      <w:r>
        <w:t xml:space="preserve"> &amp; </w:t>
      </w:r>
      <w:proofErr w:type="spellStart"/>
      <w:r>
        <w:t>followByUser</w:t>
      </w:r>
      <w:proofErr w:type="spellEnd"/>
      <w:r>
        <w:t xml:space="preserve"> )</w:t>
      </w:r>
    </w:p>
    <w:p w14:paraId="263E397F" w14:textId="77777777" w:rsidR="0016305A" w:rsidRDefault="0016305A"/>
    <w:p w14:paraId="3C307D47" w14:textId="77777777" w:rsidR="0016305A" w:rsidRDefault="0016305A">
      <w:r>
        <w:t xml:space="preserve">Mon projet s’articule en grande partie entre l’utilisateur et la photo, qui sont </w:t>
      </w:r>
      <w:proofErr w:type="gramStart"/>
      <w:r>
        <w:t>les éléments centrale</w:t>
      </w:r>
      <w:proofErr w:type="gramEnd"/>
      <w:r>
        <w:t xml:space="preserve"> de mon projet : un réseau sociale de partage de photographie.</w:t>
      </w:r>
    </w:p>
    <w:p w14:paraId="2B42D2DA" w14:textId="77777777" w:rsidR="0016305A" w:rsidRDefault="0016305A"/>
    <w:p w14:paraId="3D9FC8AA" w14:textId="77777777" w:rsidR="0016305A" w:rsidRDefault="0016305A">
      <w:r>
        <w:rPr>
          <w:b/>
        </w:rPr>
        <w:t>b. Maquettage et rendu visuel</w:t>
      </w:r>
    </w:p>
    <w:p w14:paraId="35E208EF" w14:textId="77777777" w:rsidR="0016305A" w:rsidRDefault="0016305A">
      <w:pPr>
        <w:rPr>
          <w:b/>
        </w:rPr>
      </w:pPr>
    </w:p>
    <w:p w14:paraId="3B7D973C" w14:textId="77777777" w:rsidR="0016305A" w:rsidRDefault="0016305A">
      <w:r>
        <w:t>Afin de savoir dans quelle direction partir, il fallait donner un squelette à au rendu visuelle de ce projet, faire des choix de design UX qui découlent des objectifs du projet, des fonctionnalités à mettre en avant, au responsive design...</w:t>
      </w:r>
    </w:p>
    <w:p w14:paraId="5C1FAD8A" w14:textId="77777777" w:rsidR="0016305A" w:rsidRDefault="0016305A"/>
    <w:p w14:paraId="465171AE" w14:textId="77777777" w:rsidR="0016305A" w:rsidRDefault="0016305A">
      <w:pPr>
        <w:rPr>
          <w:b/>
        </w:rPr>
      </w:pPr>
    </w:p>
    <w:p w14:paraId="3D83054A" w14:textId="77777777" w:rsidR="0016305A" w:rsidRDefault="0016305A">
      <w:r>
        <w:rPr>
          <w:b/>
          <w:bCs/>
        </w:rPr>
        <w:t>Maquettage :</w:t>
      </w:r>
    </w:p>
    <w:p w14:paraId="666EC2FE" w14:textId="77777777" w:rsidR="0016305A" w:rsidRDefault="0016305A">
      <w:pPr>
        <w:rPr>
          <w:b/>
        </w:rPr>
      </w:pPr>
    </w:p>
    <w:p w14:paraId="423B85AE" w14:textId="77777777" w:rsidR="0016305A" w:rsidRDefault="0016305A">
      <w:r>
        <w:t xml:space="preserve">Le maquettage permet donc de réaliser ce squelette, de donner </w:t>
      </w:r>
      <w:proofErr w:type="gramStart"/>
      <w:r>
        <w:t>un premier rendu visuelle</w:t>
      </w:r>
      <w:proofErr w:type="gramEnd"/>
      <w:r>
        <w:t xml:space="preserve"> au projet.</w:t>
      </w:r>
    </w:p>
    <w:p w14:paraId="00844446" w14:textId="77777777" w:rsidR="0016305A" w:rsidRDefault="0016305A">
      <w:r>
        <w:t>J’ai choisi d’illustrer ici 3 images représentant l’essence visuelle du projet : la page d’accueil, un formulaire type ainsi que le responsive de la page d’accueil sur mobile et tablette.</w:t>
      </w:r>
    </w:p>
    <w:p w14:paraId="6D3BDFA8" w14:textId="77777777" w:rsidR="0016305A" w:rsidRDefault="0016305A">
      <w:r>
        <w:t>A noter qu’à ce moment de la conception le projet n’avais pas encore de nom et les choix des couleurs était provisoire.</w:t>
      </w:r>
      <w:r>
        <w:br/>
        <w:t xml:space="preserve">Le maquettage a été réalisé avec le logiciel </w:t>
      </w:r>
      <w:proofErr w:type="spellStart"/>
      <w:r>
        <w:t>Pencil</w:t>
      </w:r>
      <w:proofErr w:type="spellEnd"/>
      <w:r>
        <w:t>.</w:t>
      </w:r>
    </w:p>
    <w:p w14:paraId="2D003302" w14:textId="77777777" w:rsidR="0016305A" w:rsidRDefault="0016305A"/>
    <w:p w14:paraId="7BB1A638" w14:textId="3CF14FB9" w:rsidR="0016305A" w:rsidRDefault="00DB2EA8">
      <w:r>
        <w:rPr>
          <w:noProof/>
        </w:rPr>
        <w:drawing>
          <wp:anchor distT="0" distB="0" distL="0" distR="0" simplePos="0" relativeHeight="251668480" behindDoc="0" locked="0" layoutInCell="1" allowOverlap="1" wp14:anchorId="129F6C59" wp14:editId="36858FFB">
            <wp:simplePos x="0" y="0"/>
            <wp:positionH relativeFrom="column">
              <wp:align>center</wp:align>
            </wp:positionH>
            <wp:positionV relativeFrom="paragraph">
              <wp:posOffset>5080</wp:posOffset>
            </wp:positionV>
            <wp:extent cx="6118860" cy="3474085"/>
            <wp:effectExtent l="0" t="0" r="0" b="0"/>
            <wp:wrapSquare wrapText="larges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18860" cy="34740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942B205" w14:textId="77777777" w:rsidR="0016305A" w:rsidRDefault="0016305A">
      <w:pPr>
        <w:jc w:val="center"/>
      </w:pPr>
      <w:r>
        <w:rPr>
          <w:i/>
          <w:iCs/>
          <w:u w:val="single"/>
        </w:rPr>
        <w:t>Maquette de la page d’accueil</w:t>
      </w:r>
    </w:p>
    <w:p w14:paraId="3EB45770" w14:textId="77777777" w:rsidR="0016305A" w:rsidRDefault="0016305A"/>
    <w:p w14:paraId="278B3390" w14:textId="05993376" w:rsidR="0016305A" w:rsidRDefault="00DB2EA8">
      <w:r>
        <w:rPr>
          <w:noProof/>
        </w:rPr>
        <w:lastRenderedPageBreak/>
        <w:drawing>
          <wp:anchor distT="0" distB="0" distL="0" distR="0" simplePos="0" relativeHeight="251669504" behindDoc="0" locked="0" layoutInCell="1" allowOverlap="1" wp14:anchorId="090C546C" wp14:editId="170DC05B">
            <wp:simplePos x="0" y="0"/>
            <wp:positionH relativeFrom="column">
              <wp:align>center</wp:align>
            </wp:positionH>
            <wp:positionV relativeFrom="paragraph">
              <wp:posOffset>5080</wp:posOffset>
            </wp:positionV>
            <wp:extent cx="6118860" cy="3474085"/>
            <wp:effectExtent l="0" t="0" r="0" b="0"/>
            <wp:wrapSquare wrapText="larges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18860" cy="34740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245E6EB" w14:textId="77777777" w:rsidR="0016305A" w:rsidRDefault="0016305A">
      <w:pPr>
        <w:jc w:val="center"/>
      </w:pPr>
      <w:r>
        <w:rPr>
          <w:i/>
          <w:iCs/>
          <w:u w:val="single"/>
        </w:rPr>
        <w:t xml:space="preserve">Maquette d’une page de </w:t>
      </w:r>
      <w:proofErr w:type="spellStart"/>
      <w:r>
        <w:rPr>
          <w:i/>
          <w:iCs/>
          <w:u w:val="single"/>
        </w:rPr>
        <w:t>fomulaire</w:t>
      </w:r>
      <w:proofErr w:type="spellEnd"/>
      <w:r>
        <w:rPr>
          <w:i/>
          <w:iCs/>
          <w:u w:val="single"/>
        </w:rPr>
        <w:t xml:space="preserve"> type</w:t>
      </w:r>
    </w:p>
    <w:p w14:paraId="6EB88369" w14:textId="77777777" w:rsidR="0016305A" w:rsidRDefault="0016305A"/>
    <w:p w14:paraId="37963C45" w14:textId="77777777" w:rsidR="0016305A" w:rsidRDefault="0016305A"/>
    <w:p w14:paraId="1992F6EA" w14:textId="650ACB02" w:rsidR="0016305A" w:rsidRDefault="00DB2EA8">
      <w:r>
        <w:rPr>
          <w:noProof/>
        </w:rPr>
        <w:drawing>
          <wp:anchor distT="0" distB="0" distL="0" distR="0" simplePos="0" relativeHeight="251670528" behindDoc="0" locked="0" layoutInCell="1" allowOverlap="1" wp14:anchorId="390F6EA7" wp14:editId="12306120">
            <wp:simplePos x="0" y="0"/>
            <wp:positionH relativeFrom="column">
              <wp:align>center</wp:align>
            </wp:positionH>
            <wp:positionV relativeFrom="paragraph">
              <wp:posOffset>5080</wp:posOffset>
            </wp:positionV>
            <wp:extent cx="6118860" cy="3594735"/>
            <wp:effectExtent l="0" t="0" r="0" b="0"/>
            <wp:wrapSquare wrapText="largest"/>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8860" cy="35947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6172C4D" w14:textId="77777777" w:rsidR="0016305A" w:rsidRDefault="0016305A">
      <w:pPr>
        <w:jc w:val="center"/>
      </w:pPr>
      <w:r>
        <w:rPr>
          <w:i/>
          <w:iCs/>
          <w:u w:val="single"/>
        </w:rPr>
        <w:t>Maquette de la page d’accueil responsive, tu format tablette et mobile</w:t>
      </w:r>
    </w:p>
    <w:p w14:paraId="320B4FC7" w14:textId="77777777" w:rsidR="0016305A" w:rsidRDefault="0016305A"/>
    <w:p w14:paraId="77005BE8" w14:textId="77777777" w:rsidR="0016305A" w:rsidRDefault="0016305A"/>
    <w:p w14:paraId="63D2D295" w14:textId="77777777" w:rsidR="0016305A" w:rsidRDefault="0016305A">
      <w:r>
        <w:rPr>
          <w:b/>
          <w:bCs/>
        </w:rPr>
        <w:t>Rendu visuel effectif</w:t>
      </w:r>
    </w:p>
    <w:p w14:paraId="29E58F59" w14:textId="77777777" w:rsidR="0016305A" w:rsidRDefault="0016305A"/>
    <w:p w14:paraId="66B90E6A" w14:textId="50FA2F90" w:rsidR="0016305A" w:rsidRDefault="00DB2EA8">
      <w:pPr>
        <w:jc w:val="center"/>
      </w:pPr>
      <w:r>
        <w:rPr>
          <w:noProof/>
        </w:rPr>
        <w:lastRenderedPageBreak/>
        <w:drawing>
          <wp:anchor distT="0" distB="0" distL="0" distR="0" simplePos="0" relativeHeight="251671552" behindDoc="0" locked="0" layoutInCell="1" allowOverlap="1" wp14:anchorId="2014D815" wp14:editId="10A62586">
            <wp:simplePos x="0" y="0"/>
            <wp:positionH relativeFrom="column">
              <wp:align>center</wp:align>
            </wp:positionH>
            <wp:positionV relativeFrom="paragraph">
              <wp:posOffset>5080</wp:posOffset>
            </wp:positionV>
            <wp:extent cx="6118860" cy="4385945"/>
            <wp:effectExtent l="0" t="0" r="53340" b="52705"/>
            <wp:wrapSquare wrapText="larges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18860" cy="4385945"/>
                    </a:xfrm>
                    <a:prstGeom prst="rect">
                      <a:avLst/>
                    </a:prstGeom>
                    <a:solidFill>
                      <a:srgbClr val="FFFFFF"/>
                    </a:solidFill>
                    <a:ln>
                      <a:noFill/>
                    </a:ln>
                    <a:effectLst>
                      <a:outerShdw dist="107763" dir="2700000" algn="ctr" rotWithShape="0">
                        <a:srgbClr val="808080">
                          <a:alpha val="50000"/>
                        </a:srgbClr>
                      </a:outerShdw>
                    </a:effectLst>
                  </pic:spPr>
                </pic:pic>
              </a:graphicData>
            </a:graphic>
            <wp14:sizeRelH relativeFrom="page">
              <wp14:pctWidth>0</wp14:pctWidth>
            </wp14:sizeRelH>
            <wp14:sizeRelV relativeFrom="page">
              <wp14:pctHeight>0</wp14:pctHeight>
            </wp14:sizeRelV>
          </wp:anchor>
        </w:drawing>
      </w:r>
    </w:p>
    <w:p w14:paraId="646AE47A" w14:textId="77777777" w:rsidR="0016305A" w:rsidRDefault="0016305A">
      <w:pPr>
        <w:jc w:val="center"/>
      </w:pPr>
      <w:r>
        <w:t>Rendu visuelle de la page d’accueil</w:t>
      </w:r>
    </w:p>
    <w:p w14:paraId="73CC12B4" w14:textId="77777777" w:rsidR="0016305A" w:rsidRDefault="0016305A"/>
    <w:p w14:paraId="76F6834A" w14:textId="5F23FF3A" w:rsidR="0016305A" w:rsidRDefault="00DB2EA8">
      <w:pPr>
        <w:jc w:val="center"/>
      </w:pPr>
      <w:r>
        <w:rPr>
          <w:noProof/>
        </w:rPr>
        <w:drawing>
          <wp:anchor distT="0" distB="0" distL="0" distR="0" simplePos="0" relativeHeight="251672576" behindDoc="0" locked="0" layoutInCell="1" allowOverlap="1" wp14:anchorId="5AB2682E" wp14:editId="67450D81">
            <wp:simplePos x="0" y="0"/>
            <wp:positionH relativeFrom="column">
              <wp:align>center</wp:align>
            </wp:positionH>
            <wp:positionV relativeFrom="paragraph">
              <wp:posOffset>5080</wp:posOffset>
            </wp:positionV>
            <wp:extent cx="6118860" cy="3021330"/>
            <wp:effectExtent l="0" t="0" r="53340" b="64770"/>
            <wp:wrapSquare wrapText="largest"/>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18860" cy="3021330"/>
                    </a:xfrm>
                    <a:prstGeom prst="rect">
                      <a:avLst/>
                    </a:prstGeom>
                    <a:solidFill>
                      <a:srgbClr val="FFFFFF"/>
                    </a:solidFill>
                    <a:ln>
                      <a:noFill/>
                    </a:ln>
                    <a:effectLst>
                      <a:outerShdw dist="107763" dir="2700000" algn="ctr" rotWithShape="0">
                        <a:srgbClr val="808080">
                          <a:alpha val="50000"/>
                        </a:srgbClr>
                      </a:outerShdw>
                    </a:effectLst>
                  </pic:spPr>
                </pic:pic>
              </a:graphicData>
            </a:graphic>
            <wp14:sizeRelH relativeFrom="page">
              <wp14:pctWidth>0</wp14:pctWidth>
            </wp14:sizeRelH>
            <wp14:sizeRelV relativeFrom="page">
              <wp14:pctHeight>0</wp14:pctHeight>
            </wp14:sizeRelV>
          </wp:anchor>
        </w:drawing>
      </w:r>
    </w:p>
    <w:p w14:paraId="6A17B07B" w14:textId="77777777" w:rsidR="0016305A" w:rsidRPr="004A1138" w:rsidRDefault="0016305A">
      <w:pPr>
        <w:jc w:val="center"/>
        <w:rPr>
          <w:i/>
          <w:u w:val="single"/>
        </w:rPr>
      </w:pPr>
      <w:r w:rsidRPr="004A1138">
        <w:rPr>
          <w:i/>
          <w:u w:val="single"/>
        </w:rPr>
        <w:t xml:space="preserve">Rendu visuelle de la page du formulaire de </w:t>
      </w:r>
      <w:r w:rsidR="004A1138" w:rsidRPr="004A1138">
        <w:rPr>
          <w:i/>
          <w:u w:val="single"/>
        </w:rPr>
        <w:t>connexion</w:t>
      </w:r>
    </w:p>
    <w:p w14:paraId="29DA4F9A" w14:textId="495A6F0F" w:rsidR="0016305A" w:rsidRDefault="00DB2EA8">
      <w:r>
        <w:rPr>
          <w:noProof/>
        </w:rPr>
        <w:lastRenderedPageBreak/>
        <w:drawing>
          <wp:anchor distT="0" distB="0" distL="0" distR="0" simplePos="0" relativeHeight="251674624" behindDoc="0" locked="0" layoutInCell="1" allowOverlap="1" wp14:anchorId="0953A2A7" wp14:editId="2EA197BC">
            <wp:simplePos x="0" y="0"/>
            <wp:positionH relativeFrom="column">
              <wp:align>center</wp:align>
            </wp:positionH>
            <wp:positionV relativeFrom="paragraph">
              <wp:posOffset>5080</wp:posOffset>
            </wp:positionV>
            <wp:extent cx="5079365" cy="2816860"/>
            <wp:effectExtent l="57150" t="19050" r="64135" b="97790"/>
            <wp:wrapSquare wrapText="largest"/>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cstate="print">
                      <a:extLst>
                        <a:ext uri="{28A0092B-C50C-407E-A947-70E740481C1C}">
                          <a14:useLocalDpi xmlns:a14="http://schemas.microsoft.com/office/drawing/2010/main" val="0"/>
                        </a:ext>
                      </a:extLst>
                    </a:blip>
                    <a:srcRect t="7674" b="11630"/>
                    <a:stretch>
                      <a:fillRect/>
                    </a:stretch>
                  </pic:blipFill>
                  <pic:spPr bwMode="auto">
                    <a:xfrm>
                      <a:off x="0" y="0"/>
                      <a:ext cx="5079365" cy="2816860"/>
                    </a:xfrm>
                    <a:prstGeom prst="rect">
                      <a:avLst/>
                    </a:prstGeom>
                    <a:solidFill>
                      <a:srgbClr val="FFFFFF"/>
                    </a:solidFill>
                    <a:ln>
                      <a:noFill/>
                    </a:ln>
                    <a:effectLst>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372C9685" w14:textId="77777777" w:rsidR="0016305A" w:rsidRDefault="0016305A"/>
    <w:p w14:paraId="44974269" w14:textId="77777777" w:rsidR="0016305A" w:rsidRDefault="0016305A"/>
    <w:p w14:paraId="79DB84AB" w14:textId="77777777" w:rsidR="0016305A" w:rsidRDefault="0016305A"/>
    <w:p w14:paraId="757D7BBE" w14:textId="77777777" w:rsidR="0016305A" w:rsidRDefault="0016305A"/>
    <w:p w14:paraId="6A013051" w14:textId="77777777" w:rsidR="0016305A" w:rsidRDefault="0016305A"/>
    <w:p w14:paraId="4AA77CD9" w14:textId="77777777" w:rsidR="0016305A" w:rsidRDefault="0016305A"/>
    <w:p w14:paraId="166D807A" w14:textId="77777777" w:rsidR="0016305A" w:rsidRDefault="0016305A"/>
    <w:p w14:paraId="01E69487" w14:textId="77777777" w:rsidR="0016305A" w:rsidRDefault="0016305A"/>
    <w:p w14:paraId="05DCA81C" w14:textId="77777777" w:rsidR="0016305A" w:rsidRDefault="0016305A"/>
    <w:p w14:paraId="7D29DBF7" w14:textId="77777777" w:rsidR="0016305A" w:rsidRDefault="0016305A"/>
    <w:p w14:paraId="49E8807E" w14:textId="77777777" w:rsidR="0016305A" w:rsidRDefault="0016305A"/>
    <w:p w14:paraId="7796305F" w14:textId="77777777" w:rsidR="0016305A" w:rsidRDefault="0016305A"/>
    <w:p w14:paraId="57CA9B1B" w14:textId="77777777" w:rsidR="0016305A" w:rsidRDefault="0016305A"/>
    <w:p w14:paraId="12AD388C" w14:textId="77777777" w:rsidR="0016305A" w:rsidRDefault="0016305A"/>
    <w:p w14:paraId="1A5F0F41" w14:textId="77777777" w:rsidR="0016305A" w:rsidRDefault="0016305A"/>
    <w:p w14:paraId="4BD8F386" w14:textId="77777777" w:rsidR="0016305A" w:rsidRDefault="0016305A"/>
    <w:p w14:paraId="5D033D62" w14:textId="77777777" w:rsidR="0016305A" w:rsidRDefault="0016305A">
      <w:pPr>
        <w:jc w:val="center"/>
      </w:pPr>
      <w:r>
        <w:rPr>
          <w:i/>
          <w:iCs/>
          <w:u w:val="single"/>
        </w:rPr>
        <w:t>Rendu visuelle sur mobile et tablette</w:t>
      </w:r>
    </w:p>
    <w:p w14:paraId="6056D368" w14:textId="77777777" w:rsidR="0016305A" w:rsidRDefault="0016305A"/>
    <w:p w14:paraId="7DF931D1" w14:textId="77777777" w:rsidR="0016305A" w:rsidRDefault="0016305A"/>
    <w:p w14:paraId="5BF9147D" w14:textId="77777777" w:rsidR="0016305A" w:rsidRDefault="0016305A">
      <w:r>
        <w:t>On peut constater que l’esprit générale du site a évolué par rapport à la maquette mais que l’ensemble est plutôt respecté.</w:t>
      </w:r>
    </w:p>
    <w:p w14:paraId="7D93D919" w14:textId="77777777" w:rsidR="0016305A" w:rsidRDefault="0016305A"/>
    <w:p w14:paraId="2BFC7E2F" w14:textId="77777777" w:rsidR="0016305A" w:rsidRDefault="0016305A"/>
    <w:p w14:paraId="10818C59" w14:textId="77777777" w:rsidR="0016305A" w:rsidRDefault="0016305A">
      <w:r>
        <w:rPr>
          <w:b/>
          <w:bCs/>
        </w:rPr>
        <w:t>2. Mise en œuvre et cheminement d’une fonctionnalité</w:t>
      </w:r>
    </w:p>
    <w:p w14:paraId="54F1D972" w14:textId="77777777" w:rsidR="0016305A" w:rsidRDefault="0016305A"/>
    <w:p w14:paraId="5D2FBD35" w14:textId="77777777" w:rsidR="0016305A" w:rsidRDefault="0016305A">
      <w:r>
        <w:t xml:space="preserve">Une fois </w:t>
      </w:r>
      <w:proofErr w:type="gramStart"/>
      <w:r>
        <w:t>la conception réalisé</w:t>
      </w:r>
      <w:proofErr w:type="gramEnd"/>
      <w:r>
        <w:t xml:space="preserve">, la mise en œuvre du projet a pu </w:t>
      </w:r>
      <w:proofErr w:type="spellStart"/>
      <w:r>
        <w:t>commencé</w:t>
      </w:r>
      <w:proofErr w:type="spellEnd"/>
      <w:r>
        <w:t>.</w:t>
      </w:r>
    </w:p>
    <w:p w14:paraId="0B7A8F72" w14:textId="77777777" w:rsidR="0016305A" w:rsidRDefault="0016305A">
      <w:r>
        <w:t xml:space="preserve">Composer et Symfony sont installés sur l’environnement de travail. </w:t>
      </w:r>
    </w:p>
    <w:p w14:paraId="77DDBF2F" w14:textId="77777777" w:rsidR="0016305A" w:rsidRDefault="0016305A">
      <w:r>
        <w:t xml:space="preserve">Symfony met à la disposition du développeur un ensemble de commande lui permettant de crée et mettre en place </w:t>
      </w:r>
      <w:proofErr w:type="gramStart"/>
      <w:r>
        <w:t>les différents éléments nécessaire</w:t>
      </w:r>
      <w:proofErr w:type="gramEnd"/>
      <w:r>
        <w:t xml:space="preserve"> à la réalisation du projet.</w:t>
      </w:r>
    </w:p>
    <w:p w14:paraId="10FC65D0" w14:textId="77777777" w:rsidR="0016305A" w:rsidRDefault="0016305A"/>
    <w:p w14:paraId="3DDA9A3B" w14:textId="77777777" w:rsidR="0016305A" w:rsidRDefault="0016305A">
      <w:r>
        <w:t>Tout d’abords, saisir la commande pour créer le projet :</w:t>
      </w:r>
    </w:p>
    <w:p w14:paraId="065B8FB8" w14:textId="77777777" w:rsidR="0016305A" w:rsidRDefault="0016305A"/>
    <w:p w14:paraId="01A547DC" w14:textId="77777777" w:rsidR="0016305A" w:rsidRPr="00600A6C" w:rsidRDefault="0016305A">
      <w:pPr>
        <w:jc w:val="center"/>
      </w:pPr>
      <w:proofErr w:type="spellStart"/>
      <w:proofErr w:type="gramStart"/>
      <w:r w:rsidRPr="00600A6C">
        <w:rPr>
          <w:rFonts w:ascii="Slack-Lato" w:hAnsi="Slack-Lato" w:cs="Slack-Lato"/>
          <w:b/>
          <w:bCs/>
          <w:color w:val="000000"/>
        </w:rPr>
        <w:t>symfony</w:t>
      </w:r>
      <w:proofErr w:type="spellEnd"/>
      <w:proofErr w:type="gramEnd"/>
      <w:r w:rsidRPr="00600A6C">
        <w:rPr>
          <w:rFonts w:ascii="Slack-Lato" w:hAnsi="Slack-Lato" w:cs="Slack-Lato"/>
          <w:b/>
          <w:bCs/>
          <w:color w:val="000000"/>
        </w:rPr>
        <w:t xml:space="preserve"> new </w:t>
      </w:r>
      <w:proofErr w:type="spellStart"/>
      <w:r w:rsidRPr="00600A6C">
        <w:rPr>
          <w:rFonts w:ascii="Slack-Lato" w:hAnsi="Slack-Lato" w:cs="Slack-Lato"/>
          <w:b/>
          <w:bCs/>
          <w:color w:val="000000"/>
        </w:rPr>
        <w:t>TofBoxProject</w:t>
      </w:r>
      <w:proofErr w:type="spellEnd"/>
      <w:r w:rsidRPr="00600A6C">
        <w:rPr>
          <w:rFonts w:ascii="Slack-Lato" w:hAnsi="Slack-Lato" w:cs="Slack-Lato"/>
          <w:b/>
          <w:bCs/>
          <w:color w:val="000000"/>
        </w:rPr>
        <w:t xml:space="preserve"> --full</w:t>
      </w:r>
      <w:r w:rsidRPr="00600A6C">
        <w:t xml:space="preserve"> </w:t>
      </w:r>
    </w:p>
    <w:p w14:paraId="3CC2775F" w14:textId="77777777" w:rsidR="0016305A" w:rsidRDefault="0016305A">
      <w:pPr>
        <w:rPr>
          <w:b/>
          <w:bCs/>
        </w:rPr>
      </w:pPr>
    </w:p>
    <w:p w14:paraId="0B6A570D" w14:textId="77777777" w:rsidR="0016305A" w:rsidRDefault="0016305A">
      <w:r>
        <w:t xml:space="preserve">Ensuite, mettre en place les entités, créer et migrer vers la base de </w:t>
      </w:r>
      <w:proofErr w:type="gramStart"/>
      <w:r>
        <w:t>donnée</w:t>
      </w:r>
      <w:proofErr w:type="gramEnd"/>
      <w:r>
        <w:t xml:space="preserve">, puis mettre en place les </w:t>
      </w:r>
      <w:proofErr w:type="spellStart"/>
      <w:r>
        <w:t>controleurs</w:t>
      </w:r>
      <w:proofErr w:type="spellEnd"/>
      <w:r>
        <w:t>.</w:t>
      </w:r>
    </w:p>
    <w:p w14:paraId="099A3D02" w14:textId="77777777" w:rsidR="0016305A" w:rsidRDefault="0016305A">
      <w:pPr>
        <w:rPr>
          <w:b/>
          <w:bCs/>
        </w:rPr>
      </w:pPr>
    </w:p>
    <w:p w14:paraId="7D231A70" w14:textId="77777777" w:rsidR="0016305A" w:rsidRDefault="0016305A">
      <w:pPr>
        <w:rPr>
          <w:b/>
          <w:bCs/>
        </w:rPr>
      </w:pPr>
    </w:p>
    <w:p w14:paraId="46BA3B0A" w14:textId="77777777" w:rsidR="0016305A" w:rsidRDefault="0016305A">
      <w:r>
        <w:rPr>
          <w:b/>
          <w:bCs/>
        </w:rPr>
        <w:t>a. Mise en place des Entités</w:t>
      </w:r>
    </w:p>
    <w:p w14:paraId="7177CE50" w14:textId="77777777" w:rsidR="0016305A" w:rsidRDefault="0016305A">
      <w:pPr>
        <w:rPr>
          <w:b/>
          <w:bCs/>
        </w:rPr>
      </w:pPr>
    </w:p>
    <w:p w14:paraId="1C32D18B" w14:textId="77777777" w:rsidR="0016305A" w:rsidRDefault="0016305A">
      <w:r>
        <w:t xml:space="preserve">En </w:t>
      </w:r>
      <w:proofErr w:type="spellStart"/>
      <w:r>
        <w:t>reprennant</w:t>
      </w:r>
      <w:proofErr w:type="spellEnd"/>
      <w:r>
        <w:t xml:space="preserve"> le MCD et le MLD, nous allons pouvoir créer les entités, qui représenterons donc les tables de la base de données.</w:t>
      </w:r>
    </w:p>
    <w:p w14:paraId="649D8C59" w14:textId="77777777" w:rsidR="0016305A" w:rsidRDefault="0016305A"/>
    <w:p w14:paraId="0B1E1DC8" w14:textId="77777777" w:rsidR="0016305A" w:rsidRDefault="0016305A">
      <w:r>
        <w:t>Une commande nous soutiendra dans cette démarche :</w:t>
      </w:r>
    </w:p>
    <w:p w14:paraId="1D694744" w14:textId="77777777" w:rsidR="0016305A" w:rsidRDefault="0016305A"/>
    <w:p w14:paraId="6ADFCBB9" w14:textId="77777777" w:rsidR="0016305A" w:rsidRDefault="0016305A">
      <w:pPr>
        <w:jc w:val="center"/>
      </w:pPr>
      <w:proofErr w:type="spellStart"/>
      <w:proofErr w:type="gramStart"/>
      <w:r>
        <w:rPr>
          <w:b/>
          <w:bCs/>
        </w:rPr>
        <w:t>php</w:t>
      </w:r>
      <w:proofErr w:type="spellEnd"/>
      <w:proofErr w:type="gramEnd"/>
      <w:r>
        <w:rPr>
          <w:b/>
          <w:bCs/>
        </w:rPr>
        <w:t xml:space="preserve"> bin/console </w:t>
      </w:r>
      <w:proofErr w:type="spellStart"/>
      <w:r>
        <w:rPr>
          <w:b/>
          <w:bCs/>
        </w:rPr>
        <w:t>make:entity</w:t>
      </w:r>
      <w:proofErr w:type="spellEnd"/>
    </w:p>
    <w:p w14:paraId="2697781D" w14:textId="77777777" w:rsidR="0016305A" w:rsidRDefault="0016305A"/>
    <w:p w14:paraId="1BE7A669" w14:textId="77777777" w:rsidR="0016305A" w:rsidRDefault="0016305A">
      <w:r>
        <w:t xml:space="preserve">Symfony nous guide alors sur </w:t>
      </w:r>
      <w:proofErr w:type="gramStart"/>
      <w:r>
        <w:t>les différents champs nécessaire</w:t>
      </w:r>
      <w:proofErr w:type="gramEnd"/>
      <w:r>
        <w:t xml:space="preserve"> à remplir afin de créer l’entité voulu.</w:t>
      </w:r>
    </w:p>
    <w:p w14:paraId="20E7D4A0" w14:textId="77777777" w:rsidR="0016305A" w:rsidRDefault="0016305A">
      <w:r>
        <w:t xml:space="preserve">De fait, l’entité contiendra le champ sous forme de variables, ainsi que les méthodes permettant d’obtenir l’information et de la modifier </w:t>
      </w:r>
      <w:proofErr w:type="gramStart"/>
      <w:r>
        <w:t>( appelé</w:t>
      </w:r>
      <w:proofErr w:type="gramEnd"/>
      <w:r>
        <w:t xml:space="preserve"> </w:t>
      </w:r>
      <w:r>
        <w:rPr>
          <w:i/>
          <w:iCs/>
        </w:rPr>
        <w:t>Getters &amp; Setters</w:t>
      </w:r>
      <w:r>
        <w:t xml:space="preserve"> ).</w:t>
      </w:r>
    </w:p>
    <w:p w14:paraId="78D4C6BA" w14:textId="77777777" w:rsidR="0016305A" w:rsidRDefault="0016305A">
      <w:r>
        <w:t>L’</w:t>
      </w:r>
      <w:proofErr w:type="spellStart"/>
      <w:r>
        <w:t>execution</w:t>
      </w:r>
      <w:proofErr w:type="spellEnd"/>
      <w:r>
        <w:t xml:space="preserve"> de cette commande va </w:t>
      </w:r>
      <w:proofErr w:type="spellStart"/>
      <w:r>
        <w:t>crée</w:t>
      </w:r>
      <w:proofErr w:type="spellEnd"/>
      <w:r>
        <w:t xml:space="preserve"> aussi, pour chaque entité, un </w:t>
      </w:r>
      <w:r>
        <w:rPr>
          <w:i/>
          <w:iCs/>
        </w:rPr>
        <w:t>Repository</w:t>
      </w:r>
      <w:r>
        <w:rPr>
          <w:i/>
          <w:iCs/>
          <w:u w:val="single"/>
        </w:rPr>
        <w:t>.</w:t>
      </w:r>
    </w:p>
    <w:p w14:paraId="15D8CE26" w14:textId="77777777" w:rsidR="0016305A" w:rsidRDefault="0016305A">
      <w:r>
        <w:lastRenderedPageBreak/>
        <w:t>Les repository servirons à créer des méthodes pour des requêtes spécifiques.</w:t>
      </w:r>
    </w:p>
    <w:p w14:paraId="396955F5" w14:textId="77777777" w:rsidR="0016305A" w:rsidRDefault="0016305A">
      <w:proofErr w:type="gramStart"/>
      <w:r>
        <w:t>Quelques nuance</w:t>
      </w:r>
      <w:proofErr w:type="gramEnd"/>
      <w:r>
        <w:t xml:space="preserve"> sont a apporté au niveau des </w:t>
      </w:r>
      <w:proofErr w:type="spellStart"/>
      <w:r>
        <w:rPr>
          <w:i/>
          <w:iCs/>
        </w:rPr>
        <w:t>Many</w:t>
      </w:r>
      <w:proofErr w:type="spellEnd"/>
      <w:r>
        <w:rPr>
          <w:i/>
          <w:iCs/>
        </w:rPr>
        <w:t xml:space="preserve"> relations.</w:t>
      </w:r>
    </w:p>
    <w:p w14:paraId="19135CCA" w14:textId="77777777" w:rsidR="0016305A" w:rsidRDefault="0016305A">
      <w:r>
        <w:t xml:space="preserve">En effet en cas de relation </w:t>
      </w:r>
      <w:proofErr w:type="spellStart"/>
      <w:r>
        <w:rPr>
          <w:i/>
          <w:iCs/>
        </w:rPr>
        <w:t>ManyToOne</w:t>
      </w:r>
      <w:proofErr w:type="spellEnd"/>
      <w:r>
        <w:rPr>
          <w:i/>
          <w:iCs/>
        </w:rPr>
        <w:t xml:space="preserve"> </w:t>
      </w:r>
      <w:r>
        <w:t xml:space="preserve">ou </w:t>
      </w:r>
      <w:proofErr w:type="spellStart"/>
      <w:r>
        <w:rPr>
          <w:i/>
          <w:iCs/>
        </w:rPr>
        <w:t>ManyToMany</w:t>
      </w:r>
      <w:proofErr w:type="spellEnd"/>
      <w:r>
        <w:rPr>
          <w:i/>
          <w:iCs/>
        </w:rPr>
        <w:t xml:space="preserve"> </w:t>
      </w:r>
      <w:r>
        <w:t xml:space="preserve">il faudra avoir </w:t>
      </w:r>
      <w:proofErr w:type="spellStart"/>
      <w:r>
        <w:t>crée</w:t>
      </w:r>
      <w:proofErr w:type="spellEnd"/>
      <w:r>
        <w:t xml:space="preserve"> </w:t>
      </w:r>
      <w:proofErr w:type="gramStart"/>
      <w:r>
        <w:t>les entités concerné</w:t>
      </w:r>
      <w:proofErr w:type="gramEnd"/>
      <w:r>
        <w:t xml:space="preserve"> en amont.</w:t>
      </w:r>
    </w:p>
    <w:p w14:paraId="16DB817C" w14:textId="77777777" w:rsidR="0016305A" w:rsidRDefault="0016305A">
      <w:r>
        <w:t xml:space="preserve">Ensuite, Symfony ne gère pas </w:t>
      </w:r>
      <w:proofErr w:type="gramStart"/>
      <w:r>
        <w:t>les tables relationnelle</w:t>
      </w:r>
      <w:proofErr w:type="gramEnd"/>
      <w:r>
        <w:t xml:space="preserve">, donc les </w:t>
      </w:r>
      <w:proofErr w:type="spellStart"/>
      <w:r>
        <w:t>ManyToMany</w:t>
      </w:r>
      <w:proofErr w:type="spellEnd"/>
      <w:r>
        <w:t xml:space="preserve"> où la table relationnelle nécessite un champ comme c’est le cas ici pour </w:t>
      </w:r>
      <w:r>
        <w:rPr>
          <w:i/>
          <w:iCs/>
        </w:rPr>
        <w:t>Comment</w:t>
      </w:r>
      <w:r>
        <w:t xml:space="preserve"> et </w:t>
      </w:r>
      <w:r>
        <w:rPr>
          <w:i/>
          <w:iCs/>
        </w:rPr>
        <w:t>Report</w:t>
      </w:r>
      <w:r>
        <w:t xml:space="preserve"> (voir MCD). Il faudra donc créer deux relations </w:t>
      </w:r>
      <w:proofErr w:type="spellStart"/>
      <w:r>
        <w:t>ManyToOne</w:t>
      </w:r>
      <w:proofErr w:type="spellEnd"/>
      <w:r>
        <w:t xml:space="preserve"> afin de parvenir à l’effet voulu.</w:t>
      </w:r>
    </w:p>
    <w:p w14:paraId="7E032C30" w14:textId="77777777" w:rsidR="0016305A" w:rsidRDefault="0016305A"/>
    <w:p w14:paraId="5AC32BD7" w14:textId="77777777" w:rsidR="0016305A" w:rsidRDefault="0016305A">
      <w:r>
        <w:t xml:space="preserve">Par exemple pour </w:t>
      </w:r>
      <w:r>
        <w:rPr>
          <w:i/>
          <w:iCs/>
        </w:rPr>
        <w:t>Comment :</w:t>
      </w:r>
    </w:p>
    <w:p w14:paraId="0C75C16F" w14:textId="77777777" w:rsidR="0016305A" w:rsidRDefault="0016305A">
      <w:pPr>
        <w:numPr>
          <w:ilvl w:val="0"/>
          <w:numId w:val="17"/>
        </w:numPr>
      </w:pPr>
      <w:r>
        <w:t xml:space="preserve">Je crée l’entité </w:t>
      </w:r>
      <w:r>
        <w:rPr>
          <w:i/>
          <w:iCs/>
        </w:rPr>
        <w:t xml:space="preserve">Photo. </w:t>
      </w:r>
      <w:r>
        <w:br/>
        <w:t xml:space="preserve">Je crée l’entité </w:t>
      </w:r>
      <w:r>
        <w:rPr>
          <w:i/>
          <w:iCs/>
        </w:rPr>
        <w:t>User.</w:t>
      </w:r>
    </w:p>
    <w:p w14:paraId="1C8A6923" w14:textId="77777777" w:rsidR="0016305A" w:rsidRDefault="0016305A">
      <w:pPr>
        <w:numPr>
          <w:ilvl w:val="0"/>
          <w:numId w:val="17"/>
        </w:numPr>
      </w:pPr>
      <w:r>
        <w:t xml:space="preserve">Je crée l’entité </w:t>
      </w:r>
      <w:r>
        <w:rPr>
          <w:i/>
          <w:iCs/>
        </w:rPr>
        <w:t>Comment</w:t>
      </w:r>
      <w:r>
        <w:t xml:space="preserve">. Dans cette entité je rajoute un champ </w:t>
      </w:r>
      <w:r>
        <w:rPr>
          <w:i/>
          <w:iCs/>
        </w:rPr>
        <w:t>Photo</w:t>
      </w:r>
      <w:r>
        <w:t xml:space="preserve"> auquel j’attribue le type </w:t>
      </w:r>
      <w:r>
        <w:rPr>
          <w:i/>
          <w:iCs/>
        </w:rPr>
        <w:t>« </w:t>
      </w:r>
      <w:proofErr w:type="spellStart"/>
      <w:r>
        <w:rPr>
          <w:i/>
          <w:iCs/>
        </w:rPr>
        <w:t>OneToMany</w:t>
      </w:r>
      <w:proofErr w:type="spellEnd"/>
      <w:r>
        <w:rPr>
          <w:i/>
          <w:iCs/>
        </w:rPr>
        <w:t> »</w:t>
      </w:r>
      <w:r>
        <w:t xml:space="preserve"> avec l’entité </w:t>
      </w:r>
      <w:r>
        <w:rPr>
          <w:i/>
          <w:iCs/>
        </w:rPr>
        <w:t>Photo.</w:t>
      </w:r>
    </w:p>
    <w:p w14:paraId="04F024D5" w14:textId="77777777" w:rsidR="0016305A" w:rsidRDefault="0016305A">
      <w:pPr>
        <w:numPr>
          <w:ilvl w:val="0"/>
          <w:numId w:val="17"/>
        </w:numPr>
      </w:pPr>
      <w:r>
        <w:t xml:space="preserve">Je répète cette dernière étape avec l’entité </w:t>
      </w:r>
      <w:r>
        <w:rPr>
          <w:i/>
          <w:iCs/>
        </w:rPr>
        <w:t>User.</w:t>
      </w:r>
    </w:p>
    <w:p w14:paraId="0BC1ACF0" w14:textId="77777777" w:rsidR="0016305A" w:rsidRDefault="0016305A"/>
    <w:p w14:paraId="20143773" w14:textId="77777777" w:rsidR="0016305A" w:rsidRDefault="0016305A">
      <w:r>
        <w:rPr>
          <w:b/>
          <w:bCs/>
        </w:rPr>
        <w:t xml:space="preserve">b. Création de la base de </w:t>
      </w:r>
      <w:proofErr w:type="gramStart"/>
      <w:r>
        <w:rPr>
          <w:b/>
          <w:bCs/>
        </w:rPr>
        <w:t>donnée</w:t>
      </w:r>
      <w:proofErr w:type="gramEnd"/>
      <w:r>
        <w:rPr>
          <w:b/>
          <w:bCs/>
        </w:rPr>
        <w:t xml:space="preserve"> et migration</w:t>
      </w:r>
    </w:p>
    <w:p w14:paraId="429FFC76" w14:textId="77777777" w:rsidR="0016305A" w:rsidRDefault="0016305A">
      <w:pPr>
        <w:rPr>
          <w:b/>
          <w:bCs/>
        </w:rPr>
      </w:pPr>
    </w:p>
    <w:p w14:paraId="0EA511DD" w14:textId="77777777" w:rsidR="0016305A" w:rsidRDefault="0016305A">
      <w:r>
        <w:t xml:space="preserve">Une fois toutes les entités </w:t>
      </w:r>
      <w:proofErr w:type="gramStart"/>
      <w:r>
        <w:t>crée</w:t>
      </w:r>
      <w:proofErr w:type="gramEnd"/>
      <w:r>
        <w:t xml:space="preserve">, il va falloir migrer vers la base de données. En amont, j’ai renseigné les informations de ma base de donnée dans le </w:t>
      </w:r>
      <w:proofErr w:type="gramStart"/>
      <w:r>
        <w:t xml:space="preserve">fichier </w:t>
      </w:r>
      <w:r>
        <w:rPr>
          <w:i/>
          <w:iCs/>
        </w:rPr>
        <w:t>.</w:t>
      </w:r>
      <w:proofErr w:type="spellStart"/>
      <w:r>
        <w:rPr>
          <w:i/>
          <w:iCs/>
        </w:rPr>
        <w:t>env</w:t>
      </w:r>
      <w:proofErr w:type="spellEnd"/>
      <w:proofErr w:type="gramEnd"/>
      <w:r>
        <w:rPr>
          <w:i/>
          <w:iCs/>
        </w:rPr>
        <w:t xml:space="preserve"> </w:t>
      </w:r>
      <w:r>
        <w:t>du projet avec le nom que devra avoir la base de donnée.</w:t>
      </w:r>
    </w:p>
    <w:p w14:paraId="6DAAFA56" w14:textId="77777777" w:rsidR="0016305A" w:rsidRDefault="0016305A"/>
    <w:p w14:paraId="5352B824" w14:textId="77777777" w:rsidR="0016305A" w:rsidRDefault="0016305A">
      <w:r>
        <w:t xml:space="preserve">Ici, trois commandes seront </w:t>
      </w:r>
      <w:proofErr w:type="gramStart"/>
      <w:r>
        <w:t>nécessaire</w:t>
      </w:r>
      <w:proofErr w:type="gramEnd"/>
      <w:r>
        <w:t> :</w:t>
      </w:r>
    </w:p>
    <w:p w14:paraId="276F2382" w14:textId="77777777" w:rsidR="0016305A" w:rsidRDefault="0016305A">
      <w:r>
        <w:br/>
        <w:t xml:space="preserve">La première me permet de crée la base de </w:t>
      </w:r>
      <w:proofErr w:type="gramStart"/>
      <w:r>
        <w:t>donnée</w:t>
      </w:r>
      <w:proofErr w:type="gramEnd"/>
      <w:r>
        <w:t xml:space="preserve"> en question, avec le nom que je lui ai donnée.</w:t>
      </w:r>
    </w:p>
    <w:p w14:paraId="6DB1F150" w14:textId="77777777" w:rsidR="0016305A" w:rsidRDefault="0016305A"/>
    <w:p w14:paraId="5E838804" w14:textId="77777777" w:rsidR="0016305A" w:rsidRDefault="0016305A">
      <w:pPr>
        <w:jc w:val="center"/>
      </w:pPr>
      <w:proofErr w:type="spellStart"/>
      <w:proofErr w:type="gramStart"/>
      <w:r>
        <w:rPr>
          <w:b/>
          <w:bCs/>
        </w:rPr>
        <w:t>php</w:t>
      </w:r>
      <w:proofErr w:type="spellEnd"/>
      <w:proofErr w:type="gramEnd"/>
      <w:r>
        <w:rPr>
          <w:b/>
          <w:bCs/>
        </w:rPr>
        <w:t xml:space="preserve"> bin/console </w:t>
      </w:r>
      <w:proofErr w:type="spellStart"/>
      <w:r>
        <w:rPr>
          <w:b/>
          <w:bCs/>
        </w:rPr>
        <w:t>doctrine:database:create</w:t>
      </w:r>
      <w:proofErr w:type="spellEnd"/>
    </w:p>
    <w:p w14:paraId="7705E854" w14:textId="77777777" w:rsidR="0016305A" w:rsidRDefault="0016305A"/>
    <w:p w14:paraId="38AEC76A" w14:textId="77777777" w:rsidR="0016305A" w:rsidRDefault="0016305A">
      <w:r>
        <w:t xml:space="preserve">La seconde prépare la migration, qui va </w:t>
      </w:r>
      <w:proofErr w:type="spellStart"/>
      <w:r>
        <w:t>crée</w:t>
      </w:r>
      <w:proofErr w:type="spellEnd"/>
      <w:r>
        <w:t xml:space="preserve"> un fichier de version de migration dans </w:t>
      </w:r>
      <w:r>
        <w:rPr>
          <w:i/>
          <w:iCs/>
        </w:rPr>
        <w:t>App/src/Migration</w:t>
      </w:r>
      <w:r>
        <w:t xml:space="preserve"> </w:t>
      </w:r>
    </w:p>
    <w:p w14:paraId="242512BD" w14:textId="77777777" w:rsidR="0016305A" w:rsidRDefault="0016305A"/>
    <w:p w14:paraId="3D4C9F59" w14:textId="77777777" w:rsidR="0016305A" w:rsidRDefault="0016305A">
      <w:pPr>
        <w:jc w:val="center"/>
      </w:pPr>
      <w:proofErr w:type="spellStart"/>
      <w:proofErr w:type="gramStart"/>
      <w:r>
        <w:rPr>
          <w:rFonts w:ascii="Slack-Lato" w:hAnsi="Slack-Lato" w:cs="Slack-Lato"/>
          <w:b/>
          <w:bCs/>
          <w:color w:val="000000"/>
          <w:sz w:val="23"/>
        </w:rPr>
        <w:t>php</w:t>
      </w:r>
      <w:proofErr w:type="spellEnd"/>
      <w:proofErr w:type="gramEnd"/>
      <w:r>
        <w:rPr>
          <w:rFonts w:ascii="Slack-Lato" w:hAnsi="Slack-Lato" w:cs="Slack-Lato"/>
          <w:b/>
          <w:bCs/>
          <w:color w:val="000000"/>
          <w:sz w:val="23"/>
        </w:rPr>
        <w:t xml:space="preserve"> bin/console </w:t>
      </w:r>
      <w:proofErr w:type="spellStart"/>
      <w:r>
        <w:rPr>
          <w:rFonts w:ascii="Slack-Lato" w:hAnsi="Slack-Lato" w:cs="Slack-Lato"/>
          <w:b/>
          <w:bCs/>
          <w:color w:val="000000"/>
          <w:sz w:val="23"/>
        </w:rPr>
        <w:t>make:migration</w:t>
      </w:r>
      <w:proofErr w:type="spellEnd"/>
    </w:p>
    <w:p w14:paraId="3F89E622" w14:textId="77777777" w:rsidR="0016305A" w:rsidRDefault="0016305A"/>
    <w:p w14:paraId="284E8729" w14:textId="77777777" w:rsidR="0016305A" w:rsidRDefault="0016305A">
      <w:r>
        <w:t xml:space="preserve">La dernière permet d’effectuer la migration. Elle va donc créer </w:t>
      </w:r>
      <w:proofErr w:type="gramStart"/>
      <w:r>
        <w:t>les table</w:t>
      </w:r>
      <w:proofErr w:type="gramEnd"/>
      <w:r>
        <w:t>, les champs, les clés primaire &amp; étrangères nécessaire, conformément à ce qui a été mis en place lors de la création des entités.</w:t>
      </w:r>
    </w:p>
    <w:p w14:paraId="67A3FD71" w14:textId="77777777" w:rsidR="0016305A" w:rsidRDefault="0016305A"/>
    <w:p w14:paraId="193ED82E" w14:textId="77777777" w:rsidR="0016305A" w:rsidRDefault="0016305A">
      <w:pPr>
        <w:jc w:val="center"/>
      </w:pPr>
      <w:proofErr w:type="spellStart"/>
      <w:proofErr w:type="gramStart"/>
      <w:r>
        <w:rPr>
          <w:rFonts w:ascii="Slack-Lato" w:hAnsi="Slack-Lato" w:cs="Slack-Lato"/>
          <w:b/>
          <w:bCs/>
          <w:color w:val="000000"/>
          <w:sz w:val="23"/>
        </w:rPr>
        <w:t>php</w:t>
      </w:r>
      <w:proofErr w:type="spellEnd"/>
      <w:proofErr w:type="gramEnd"/>
      <w:r>
        <w:rPr>
          <w:rFonts w:ascii="Slack-Lato" w:hAnsi="Slack-Lato" w:cs="Slack-Lato"/>
          <w:b/>
          <w:bCs/>
          <w:color w:val="000000"/>
          <w:sz w:val="23"/>
        </w:rPr>
        <w:t xml:space="preserve"> bin/console </w:t>
      </w:r>
      <w:proofErr w:type="spellStart"/>
      <w:r>
        <w:rPr>
          <w:rFonts w:ascii="Slack-Lato" w:hAnsi="Slack-Lato" w:cs="Slack-Lato"/>
          <w:b/>
          <w:bCs/>
          <w:color w:val="000000"/>
          <w:sz w:val="23"/>
        </w:rPr>
        <w:t>doctrine:migrations:migrate</w:t>
      </w:r>
      <w:proofErr w:type="spellEnd"/>
      <w:r>
        <w:t xml:space="preserve"> </w:t>
      </w:r>
    </w:p>
    <w:p w14:paraId="1AF8276B" w14:textId="77777777" w:rsidR="0016305A" w:rsidRDefault="0016305A"/>
    <w:p w14:paraId="3D0CEB05" w14:textId="77777777" w:rsidR="0016305A" w:rsidRDefault="0016305A"/>
    <w:p w14:paraId="33A0ECAB" w14:textId="77777777" w:rsidR="0016305A" w:rsidRDefault="0016305A">
      <w:r>
        <w:t xml:space="preserve">Une fois ces trois commande </w:t>
      </w:r>
      <w:proofErr w:type="spellStart"/>
      <w:r>
        <w:t>executés</w:t>
      </w:r>
      <w:proofErr w:type="spellEnd"/>
      <w:r>
        <w:t xml:space="preserve">, les tables sont </w:t>
      </w:r>
      <w:proofErr w:type="spellStart"/>
      <w:proofErr w:type="gramStart"/>
      <w:r>
        <w:t>crées</w:t>
      </w:r>
      <w:proofErr w:type="spellEnd"/>
      <w:proofErr w:type="gramEnd"/>
      <w:r>
        <w:t xml:space="preserve"> en base de connées.</w:t>
      </w:r>
      <w:r>
        <w:br/>
        <w:t>Si le projet nécessite un ajout ou une modification des entités, une dernière commande nous permettra de mettre à jours le schémas de la base de donné :</w:t>
      </w:r>
    </w:p>
    <w:p w14:paraId="3FA42B65" w14:textId="77777777" w:rsidR="0016305A" w:rsidRDefault="0016305A"/>
    <w:p w14:paraId="1821A247" w14:textId="77777777" w:rsidR="0016305A" w:rsidRDefault="0016305A">
      <w:pPr>
        <w:jc w:val="center"/>
      </w:pPr>
      <w:proofErr w:type="spellStart"/>
      <w:proofErr w:type="gramStart"/>
      <w:r>
        <w:rPr>
          <w:b/>
          <w:bCs/>
        </w:rPr>
        <w:t>php</w:t>
      </w:r>
      <w:proofErr w:type="spellEnd"/>
      <w:proofErr w:type="gramEnd"/>
      <w:r>
        <w:rPr>
          <w:b/>
          <w:bCs/>
        </w:rPr>
        <w:t xml:space="preserve"> bin/console </w:t>
      </w:r>
      <w:proofErr w:type="spellStart"/>
      <w:r>
        <w:rPr>
          <w:b/>
          <w:bCs/>
        </w:rPr>
        <w:t>doctrine:schema:update</w:t>
      </w:r>
      <w:proofErr w:type="spellEnd"/>
    </w:p>
    <w:p w14:paraId="5D5B3670" w14:textId="77777777" w:rsidR="0016305A" w:rsidRDefault="0016305A"/>
    <w:p w14:paraId="0F444CD1" w14:textId="77777777" w:rsidR="0016305A" w:rsidRDefault="0016305A"/>
    <w:p w14:paraId="4A43B781" w14:textId="77777777" w:rsidR="0016305A" w:rsidRDefault="0016305A">
      <w:r>
        <w:t xml:space="preserve">Voici un aperçu de la base de </w:t>
      </w:r>
      <w:proofErr w:type="gramStart"/>
      <w:r>
        <w:t>donnée</w:t>
      </w:r>
      <w:proofErr w:type="gramEnd"/>
      <w:r>
        <w:t xml:space="preserve"> à ce stade :</w:t>
      </w:r>
    </w:p>
    <w:p w14:paraId="22E3B7F1" w14:textId="77777777" w:rsidR="0016305A" w:rsidRDefault="0016305A"/>
    <w:p w14:paraId="1514577E" w14:textId="77777777" w:rsidR="0016305A" w:rsidRDefault="0016305A"/>
    <w:p w14:paraId="486D466E" w14:textId="77777777" w:rsidR="0016305A" w:rsidRDefault="0016305A"/>
    <w:p w14:paraId="2333B2A5" w14:textId="77777777" w:rsidR="0016305A" w:rsidRDefault="0016305A"/>
    <w:p w14:paraId="11591EC3" w14:textId="77777777" w:rsidR="0016305A" w:rsidRDefault="0016305A"/>
    <w:p w14:paraId="22FDE8DF" w14:textId="526D3A65" w:rsidR="0016305A" w:rsidRDefault="00DB2EA8">
      <w:r>
        <w:rPr>
          <w:noProof/>
        </w:rPr>
        <w:lastRenderedPageBreak/>
        <w:drawing>
          <wp:anchor distT="0" distB="0" distL="0" distR="0" simplePos="0" relativeHeight="251673600" behindDoc="0" locked="0" layoutInCell="1" allowOverlap="1" wp14:anchorId="68939065" wp14:editId="669A3511">
            <wp:simplePos x="0" y="0"/>
            <wp:positionH relativeFrom="column">
              <wp:posOffset>1760220</wp:posOffset>
            </wp:positionH>
            <wp:positionV relativeFrom="paragraph">
              <wp:posOffset>40640</wp:posOffset>
            </wp:positionV>
            <wp:extent cx="2302510" cy="1928495"/>
            <wp:effectExtent l="38100" t="38100" r="97790" b="90805"/>
            <wp:wrapSquare wrapText="largest"/>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02510" cy="1928495"/>
                    </a:xfrm>
                    <a:prstGeom prst="rect">
                      <a:avLst/>
                    </a:prstGeom>
                    <a:solidFill>
                      <a:srgbClr val="FFFFFF"/>
                    </a:solid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01DB782D" w14:textId="77777777" w:rsidR="0016305A" w:rsidRDefault="0016305A"/>
    <w:p w14:paraId="5B9DFC8F" w14:textId="77777777" w:rsidR="0016305A" w:rsidRDefault="0016305A"/>
    <w:p w14:paraId="56EEEC37" w14:textId="77777777" w:rsidR="0016305A" w:rsidRDefault="0016305A"/>
    <w:p w14:paraId="26E8EAE6" w14:textId="77777777" w:rsidR="0016305A" w:rsidRDefault="0016305A"/>
    <w:p w14:paraId="50884921" w14:textId="77777777" w:rsidR="0016305A" w:rsidRDefault="0016305A"/>
    <w:p w14:paraId="176A4D15" w14:textId="77777777" w:rsidR="0016305A" w:rsidRDefault="0016305A"/>
    <w:p w14:paraId="641BED27" w14:textId="77777777" w:rsidR="0016305A" w:rsidRDefault="0016305A"/>
    <w:p w14:paraId="1E65D8CC" w14:textId="77777777" w:rsidR="0016305A" w:rsidRDefault="0016305A"/>
    <w:p w14:paraId="443AC59A" w14:textId="77777777" w:rsidR="0016305A" w:rsidRDefault="0016305A"/>
    <w:p w14:paraId="1DBB8754" w14:textId="77777777" w:rsidR="0016305A" w:rsidRDefault="0016305A"/>
    <w:p w14:paraId="3E4367F3" w14:textId="77777777" w:rsidR="0016305A" w:rsidRDefault="0016305A"/>
    <w:p w14:paraId="3AF7A53A" w14:textId="0799EBB4" w:rsidR="0016305A" w:rsidRDefault="0016305A">
      <w:pPr>
        <w:jc w:val="center"/>
      </w:pPr>
      <w:r>
        <w:rPr>
          <w:i/>
          <w:iCs/>
          <w:u w:val="single"/>
        </w:rPr>
        <w:t xml:space="preserve">Base de </w:t>
      </w:r>
      <w:r w:rsidR="00C57094">
        <w:rPr>
          <w:i/>
          <w:iCs/>
          <w:u w:val="single"/>
        </w:rPr>
        <w:t>donnée</w:t>
      </w:r>
      <w:r w:rsidR="00C57094">
        <w:rPr>
          <w:rFonts w:hint="eastAsia"/>
          <w:i/>
          <w:iCs/>
          <w:u w:val="single"/>
        </w:rPr>
        <w:t>s</w:t>
      </w:r>
      <w:r>
        <w:rPr>
          <w:i/>
          <w:iCs/>
          <w:u w:val="single"/>
        </w:rPr>
        <w:t xml:space="preserve"> après migration</w:t>
      </w:r>
    </w:p>
    <w:p w14:paraId="498A74A4" w14:textId="77777777" w:rsidR="0016305A" w:rsidRDefault="0016305A"/>
    <w:p w14:paraId="5FA997DC" w14:textId="77777777" w:rsidR="0016305A" w:rsidRDefault="0016305A"/>
    <w:p w14:paraId="0833BC6D" w14:textId="25338E98" w:rsidR="0016305A" w:rsidRDefault="0016305A">
      <w:r>
        <w:t xml:space="preserve">Les entités et la base de </w:t>
      </w:r>
      <w:r w:rsidR="00C57094">
        <w:t>donnée</w:t>
      </w:r>
      <w:r w:rsidR="00C57094">
        <w:rPr>
          <w:rFonts w:hint="eastAsia"/>
        </w:rPr>
        <w:t>s</w:t>
      </w:r>
      <w:r>
        <w:t xml:space="preserve"> étant en place, il est temps maintenant de mettre en place les contrôleurs.</w:t>
      </w:r>
    </w:p>
    <w:p w14:paraId="43D04B7C" w14:textId="77777777" w:rsidR="0016305A" w:rsidRDefault="0016305A"/>
    <w:p w14:paraId="28EC9C21" w14:textId="77777777" w:rsidR="0016305A" w:rsidRDefault="0016305A">
      <w:r>
        <w:rPr>
          <w:b/>
          <w:bCs/>
        </w:rPr>
        <w:t>c.  Mise en place des Contrôleurs</w:t>
      </w:r>
    </w:p>
    <w:p w14:paraId="182E6DCA" w14:textId="77777777" w:rsidR="0016305A" w:rsidRDefault="0016305A"/>
    <w:p w14:paraId="4836A304" w14:textId="77777777" w:rsidR="0016305A" w:rsidRDefault="0016305A">
      <w:r>
        <w:t>Enfin, avant de pouvoir mettre en place les fonctionnalités, il faut mettre en place les C</w:t>
      </w:r>
      <w:r>
        <w:rPr>
          <w:i/>
          <w:iCs/>
        </w:rPr>
        <w:t>ontrôleurs</w:t>
      </w:r>
      <w:r>
        <w:t>.</w:t>
      </w:r>
    </w:p>
    <w:p w14:paraId="7318B8FA" w14:textId="77777777" w:rsidR="0016305A" w:rsidRDefault="0016305A"/>
    <w:p w14:paraId="167D3793" w14:textId="77777777" w:rsidR="0016305A" w:rsidRDefault="0016305A">
      <w:r>
        <w:t>Là aussi une commande permet de les mettre en place facilement :</w:t>
      </w:r>
    </w:p>
    <w:p w14:paraId="5CC9B37B" w14:textId="77777777" w:rsidR="0016305A" w:rsidRDefault="0016305A">
      <w:pPr>
        <w:jc w:val="center"/>
      </w:pPr>
      <w:proofErr w:type="spellStart"/>
      <w:proofErr w:type="gramStart"/>
      <w:r>
        <w:rPr>
          <w:b/>
          <w:bCs/>
        </w:rPr>
        <w:t>php</w:t>
      </w:r>
      <w:proofErr w:type="spellEnd"/>
      <w:proofErr w:type="gramEnd"/>
      <w:r>
        <w:rPr>
          <w:b/>
          <w:bCs/>
        </w:rPr>
        <w:t xml:space="preserve"> bin/console </w:t>
      </w:r>
      <w:proofErr w:type="spellStart"/>
      <w:r>
        <w:rPr>
          <w:b/>
          <w:bCs/>
        </w:rPr>
        <w:t>make:controller</w:t>
      </w:r>
      <w:proofErr w:type="spellEnd"/>
    </w:p>
    <w:p w14:paraId="40F74E8C" w14:textId="77777777" w:rsidR="0016305A" w:rsidRDefault="0016305A"/>
    <w:p w14:paraId="6A8D3B08" w14:textId="781D2D48" w:rsidR="0016305A" w:rsidRDefault="0016305A">
      <w:r>
        <w:t xml:space="preserve">Lors de son exécution, il faudra relier le contrôleur à une entité (si nécessaire), qui facilitera la mise en place des dépendances. Le Controller sera alors </w:t>
      </w:r>
      <w:r w:rsidR="00C57094">
        <w:t>créé</w:t>
      </w:r>
      <w:r>
        <w:t xml:space="preserve"> dans </w:t>
      </w:r>
      <w:r>
        <w:rPr>
          <w:i/>
          <w:iCs/>
        </w:rPr>
        <w:t>App/src/Controller</w:t>
      </w:r>
      <w:r>
        <w:t xml:space="preserve"> ainsi que sa vue principale dans </w:t>
      </w:r>
      <w:r>
        <w:rPr>
          <w:i/>
          <w:iCs/>
        </w:rPr>
        <w:t>App/</w:t>
      </w:r>
      <w:proofErr w:type="spellStart"/>
      <w:r>
        <w:rPr>
          <w:i/>
          <w:iCs/>
        </w:rPr>
        <w:t>templates</w:t>
      </w:r>
      <w:proofErr w:type="spellEnd"/>
    </w:p>
    <w:p w14:paraId="471E8A82" w14:textId="77777777" w:rsidR="0016305A" w:rsidRDefault="0016305A"/>
    <w:p w14:paraId="79B46694" w14:textId="77777777" w:rsidR="0016305A" w:rsidRDefault="0016305A">
      <w:r>
        <w:t xml:space="preserve">Dans ces contrôleurs seront présent les méthodes CRUD </w:t>
      </w:r>
      <w:proofErr w:type="gramStart"/>
      <w:r>
        <w:t xml:space="preserve">( </w:t>
      </w:r>
      <w:proofErr w:type="spellStart"/>
      <w:r>
        <w:t>Create</w:t>
      </w:r>
      <w:proofErr w:type="spellEnd"/>
      <w:proofErr w:type="gramEnd"/>
      <w:r>
        <w:t xml:space="preserve">, Read, Update, </w:t>
      </w:r>
      <w:proofErr w:type="spellStart"/>
      <w:r>
        <w:t>Delete</w:t>
      </w:r>
      <w:proofErr w:type="spellEnd"/>
      <w:r>
        <w:t xml:space="preserve"> ) mais aussi toute méthode nécessaire à la mise en place des fonctionnalités.</w:t>
      </w:r>
    </w:p>
    <w:p w14:paraId="18D0354D" w14:textId="77777777" w:rsidR="0016305A" w:rsidRDefault="0016305A"/>
    <w:p w14:paraId="0699966E" w14:textId="77777777" w:rsidR="0016305A" w:rsidRDefault="0016305A">
      <w:pPr>
        <w:rPr>
          <w:b/>
          <w:bCs/>
        </w:rPr>
      </w:pPr>
      <w:r>
        <w:rPr>
          <w:b/>
          <w:bCs/>
        </w:rPr>
        <w:t xml:space="preserve">3. Cheminement </w:t>
      </w:r>
      <w:r w:rsidR="002A1000">
        <w:rPr>
          <w:b/>
          <w:bCs/>
        </w:rPr>
        <w:t>d’une fonctionnalité</w:t>
      </w:r>
    </w:p>
    <w:p w14:paraId="4D2CAA10" w14:textId="77777777" w:rsidR="002A1000" w:rsidRDefault="002A1000"/>
    <w:p w14:paraId="4585192E" w14:textId="77777777" w:rsidR="002A1000" w:rsidRDefault="002A1000"/>
    <w:p w14:paraId="1E23CCBC" w14:textId="77777777" w:rsidR="0016305A" w:rsidRDefault="0016305A">
      <w:pPr>
        <w:rPr>
          <w:b/>
          <w:bCs/>
        </w:rPr>
      </w:pPr>
    </w:p>
    <w:p w14:paraId="5E7205A9" w14:textId="77777777" w:rsidR="002A1000" w:rsidRDefault="002A1000">
      <w:pPr>
        <w:rPr>
          <w:b/>
          <w:bCs/>
        </w:rPr>
      </w:pPr>
    </w:p>
    <w:p w14:paraId="57501B88" w14:textId="77777777" w:rsidR="002A1000" w:rsidRDefault="002A1000">
      <w:pPr>
        <w:rPr>
          <w:b/>
          <w:bCs/>
        </w:rPr>
      </w:pPr>
    </w:p>
    <w:p w14:paraId="373D02E7" w14:textId="77777777" w:rsidR="002A1000" w:rsidRDefault="002A1000">
      <w:pPr>
        <w:rPr>
          <w:b/>
          <w:bCs/>
        </w:rPr>
      </w:pPr>
    </w:p>
    <w:p w14:paraId="3AA5313C" w14:textId="77777777" w:rsidR="002A1000" w:rsidRDefault="002A1000">
      <w:pPr>
        <w:rPr>
          <w:b/>
          <w:bCs/>
        </w:rPr>
      </w:pPr>
    </w:p>
    <w:p w14:paraId="6E5E920D" w14:textId="77777777" w:rsidR="002A1000" w:rsidRDefault="002A1000">
      <w:pPr>
        <w:rPr>
          <w:b/>
          <w:bCs/>
        </w:rPr>
      </w:pPr>
    </w:p>
    <w:p w14:paraId="3D15F2F6" w14:textId="77777777" w:rsidR="002A1000" w:rsidRDefault="002A1000">
      <w:pPr>
        <w:rPr>
          <w:b/>
          <w:bCs/>
        </w:rPr>
      </w:pPr>
    </w:p>
    <w:p w14:paraId="0E169320" w14:textId="77777777" w:rsidR="002A1000" w:rsidRDefault="002A1000">
      <w:pPr>
        <w:rPr>
          <w:b/>
          <w:bCs/>
        </w:rPr>
      </w:pPr>
    </w:p>
    <w:p w14:paraId="1316D83E" w14:textId="77777777" w:rsidR="002A1000" w:rsidRDefault="002A1000">
      <w:pPr>
        <w:rPr>
          <w:b/>
          <w:bCs/>
        </w:rPr>
      </w:pPr>
    </w:p>
    <w:p w14:paraId="6E727D0A" w14:textId="77777777" w:rsidR="002A1000" w:rsidRDefault="002A1000">
      <w:pPr>
        <w:rPr>
          <w:b/>
          <w:bCs/>
        </w:rPr>
      </w:pPr>
    </w:p>
    <w:p w14:paraId="3933E384" w14:textId="4360B69C" w:rsidR="002A1000" w:rsidRDefault="00DB2EA8">
      <w:pPr>
        <w:rPr>
          <w:b/>
          <w:bCs/>
        </w:rPr>
      </w:pPr>
      <w:r w:rsidRPr="002F0596">
        <w:rPr>
          <w:noProof/>
        </w:rPr>
        <w:lastRenderedPageBreak/>
        <w:drawing>
          <wp:anchor distT="0" distB="0" distL="114300" distR="114300" simplePos="0" relativeHeight="251676672" behindDoc="0" locked="0" layoutInCell="1" allowOverlap="1" wp14:anchorId="00176795" wp14:editId="2462A0AD">
            <wp:simplePos x="0" y="0"/>
            <wp:positionH relativeFrom="page">
              <wp:align>right</wp:align>
            </wp:positionH>
            <wp:positionV relativeFrom="margin">
              <wp:posOffset>-279858</wp:posOffset>
            </wp:positionV>
            <wp:extent cx="6602095" cy="4674870"/>
            <wp:effectExtent l="152400" t="152400" r="370205" b="354330"/>
            <wp:wrapSquare wrapText="bothSides"/>
            <wp:docPr id="8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43">
                      <a:extLst>
                        <a:ext uri="{28A0092B-C50C-407E-A947-70E740481C1C}">
                          <a14:useLocalDpi xmlns:a14="http://schemas.microsoft.com/office/drawing/2010/main" val="0"/>
                        </a:ext>
                      </a:extLst>
                    </a:blip>
                    <a:stretch>
                      <a:fillRect/>
                    </a:stretch>
                  </pic:blipFill>
                  <pic:spPr>
                    <a:xfrm>
                      <a:off x="0" y="0"/>
                      <a:ext cx="6602095" cy="467487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16AC1499" w14:textId="77777777" w:rsidR="002A1000" w:rsidRDefault="002A1000">
      <w:pPr>
        <w:rPr>
          <w:b/>
          <w:bCs/>
        </w:rPr>
      </w:pPr>
    </w:p>
    <w:p w14:paraId="629EFCA9" w14:textId="77777777" w:rsidR="002A1000" w:rsidRDefault="002A1000">
      <w:pPr>
        <w:rPr>
          <w:b/>
          <w:bCs/>
        </w:rPr>
      </w:pPr>
    </w:p>
    <w:p w14:paraId="084FB963" w14:textId="77777777" w:rsidR="002A1000" w:rsidRDefault="002A1000">
      <w:pPr>
        <w:rPr>
          <w:b/>
          <w:bCs/>
        </w:rPr>
      </w:pPr>
    </w:p>
    <w:p w14:paraId="7587C435" w14:textId="77777777" w:rsidR="002A1000" w:rsidRDefault="002A1000">
      <w:pPr>
        <w:rPr>
          <w:b/>
          <w:bCs/>
        </w:rPr>
      </w:pPr>
    </w:p>
    <w:p w14:paraId="747F1CC3" w14:textId="77777777" w:rsidR="002A1000" w:rsidRDefault="002A1000">
      <w:pPr>
        <w:rPr>
          <w:b/>
          <w:bCs/>
        </w:rPr>
      </w:pPr>
    </w:p>
    <w:p w14:paraId="4B7F5A41" w14:textId="77777777" w:rsidR="002A1000" w:rsidRDefault="002A1000">
      <w:pPr>
        <w:rPr>
          <w:b/>
          <w:bCs/>
        </w:rPr>
      </w:pPr>
    </w:p>
    <w:p w14:paraId="6FB63B5D" w14:textId="77777777" w:rsidR="002A1000" w:rsidRDefault="002A1000">
      <w:pPr>
        <w:rPr>
          <w:b/>
          <w:bCs/>
        </w:rPr>
      </w:pPr>
    </w:p>
    <w:p w14:paraId="3D105120" w14:textId="77777777" w:rsidR="002A1000" w:rsidRDefault="002A1000">
      <w:pPr>
        <w:rPr>
          <w:b/>
          <w:bCs/>
        </w:rPr>
      </w:pPr>
    </w:p>
    <w:p w14:paraId="360519A8" w14:textId="77777777" w:rsidR="002A1000" w:rsidRDefault="002A1000">
      <w:pPr>
        <w:rPr>
          <w:b/>
          <w:bCs/>
        </w:rPr>
      </w:pPr>
    </w:p>
    <w:p w14:paraId="7CB6247C" w14:textId="77777777" w:rsidR="002A1000" w:rsidRDefault="002A1000">
      <w:pPr>
        <w:rPr>
          <w:b/>
          <w:bCs/>
        </w:rPr>
      </w:pPr>
    </w:p>
    <w:p w14:paraId="72A29CCF" w14:textId="77777777" w:rsidR="002A1000" w:rsidRDefault="002A1000">
      <w:pPr>
        <w:rPr>
          <w:b/>
          <w:bCs/>
        </w:rPr>
      </w:pPr>
    </w:p>
    <w:p w14:paraId="6366A377" w14:textId="77777777" w:rsidR="002A1000" w:rsidRDefault="002A1000">
      <w:pPr>
        <w:rPr>
          <w:b/>
          <w:bCs/>
        </w:rPr>
      </w:pPr>
    </w:p>
    <w:p w14:paraId="7399E637" w14:textId="77777777" w:rsidR="002A1000" w:rsidRDefault="002A1000">
      <w:pPr>
        <w:rPr>
          <w:b/>
          <w:bCs/>
        </w:rPr>
      </w:pPr>
    </w:p>
    <w:p w14:paraId="7221D1F3" w14:textId="77777777" w:rsidR="002A1000" w:rsidRDefault="002A1000">
      <w:pPr>
        <w:rPr>
          <w:b/>
          <w:bCs/>
        </w:rPr>
      </w:pPr>
    </w:p>
    <w:p w14:paraId="16804ECA" w14:textId="77777777" w:rsidR="002A1000" w:rsidRDefault="002A1000">
      <w:pPr>
        <w:rPr>
          <w:b/>
          <w:bCs/>
        </w:rPr>
      </w:pPr>
    </w:p>
    <w:p w14:paraId="535B6A6E" w14:textId="77777777" w:rsidR="002A1000" w:rsidRDefault="002A1000">
      <w:pPr>
        <w:rPr>
          <w:b/>
          <w:bCs/>
        </w:rPr>
      </w:pPr>
    </w:p>
    <w:p w14:paraId="750EF000" w14:textId="77777777" w:rsidR="002A1000" w:rsidRDefault="002A1000">
      <w:pPr>
        <w:rPr>
          <w:b/>
          <w:bCs/>
        </w:rPr>
      </w:pPr>
    </w:p>
    <w:p w14:paraId="591A1B5F" w14:textId="77777777" w:rsidR="002A1000" w:rsidRDefault="002A1000">
      <w:pPr>
        <w:rPr>
          <w:b/>
          <w:bCs/>
        </w:rPr>
      </w:pPr>
    </w:p>
    <w:p w14:paraId="5998F097" w14:textId="77777777" w:rsidR="002A1000" w:rsidRDefault="002A1000">
      <w:pPr>
        <w:rPr>
          <w:b/>
          <w:bCs/>
        </w:rPr>
      </w:pPr>
    </w:p>
    <w:p w14:paraId="5B52ABF8" w14:textId="77777777" w:rsidR="002A1000" w:rsidRDefault="002A1000">
      <w:pPr>
        <w:rPr>
          <w:b/>
          <w:bCs/>
        </w:rPr>
      </w:pPr>
    </w:p>
    <w:p w14:paraId="0D9C1E24" w14:textId="77777777" w:rsidR="002A1000" w:rsidRDefault="002A1000">
      <w:pPr>
        <w:rPr>
          <w:b/>
          <w:bCs/>
        </w:rPr>
      </w:pPr>
    </w:p>
    <w:p w14:paraId="393D04C6" w14:textId="77777777" w:rsidR="002A1000" w:rsidRDefault="002A1000">
      <w:pPr>
        <w:rPr>
          <w:b/>
          <w:bCs/>
        </w:rPr>
      </w:pPr>
    </w:p>
    <w:p w14:paraId="1A9148E8" w14:textId="52A6BB41" w:rsidR="00182BB0" w:rsidRDefault="00182BB0" w:rsidP="00A16F99">
      <w:pPr>
        <w:suppressAutoHyphens w:val="0"/>
        <w:spacing w:before="100" w:beforeAutospacing="1" w:after="100" w:afterAutospacing="1"/>
        <w:outlineLvl w:val="1"/>
        <w:rPr>
          <w:b/>
          <w:bCs/>
        </w:rPr>
      </w:pPr>
    </w:p>
    <w:p w14:paraId="3C2B7B12" w14:textId="0731729A" w:rsidR="00182BB0" w:rsidRPr="002359B6" w:rsidRDefault="00182BB0" w:rsidP="00374AB2">
      <w:pPr>
        <w:pStyle w:val="Paragraphedeliste"/>
        <w:numPr>
          <w:ilvl w:val="0"/>
          <w:numId w:val="17"/>
        </w:numPr>
        <w:suppressAutoHyphens w:val="0"/>
        <w:spacing w:before="100" w:beforeAutospacing="1" w:after="100" w:afterAutospacing="1"/>
        <w:outlineLvl w:val="1"/>
        <w:rPr>
          <w:rFonts w:ascii="Times New Roman" w:eastAsia="Times New Roman" w:hAnsi="Times New Roman" w:cs="Times New Roman"/>
          <w:b/>
          <w:bCs/>
          <w:kern w:val="0"/>
          <w:sz w:val="36"/>
          <w:szCs w:val="36"/>
          <w:lang w:eastAsia="fr-FR" w:bidi="ar-SA"/>
        </w:rPr>
      </w:pPr>
      <w:r w:rsidRPr="002359B6">
        <w:rPr>
          <w:rFonts w:ascii="Times New Roman" w:eastAsia="Times New Roman" w:hAnsi="Times New Roman" w:cs="Times New Roman"/>
          <w:b/>
          <w:bCs/>
          <w:kern w:val="0"/>
          <w:sz w:val="36"/>
          <w:szCs w:val="36"/>
          <w:lang w:eastAsia="fr-FR" w:bidi="ar-SA"/>
        </w:rPr>
        <w:lastRenderedPageBreak/>
        <w:t>Traduction de la page en anglais</w:t>
      </w:r>
    </w:p>
    <w:p w14:paraId="4C079282" w14:textId="4D499943" w:rsidR="00182BB0" w:rsidRPr="00182BB0" w:rsidRDefault="00182BB0" w:rsidP="00182BB0">
      <w:pPr>
        <w:pStyle w:val="Paragraphedeliste"/>
        <w:numPr>
          <w:ilvl w:val="0"/>
          <w:numId w:val="19"/>
        </w:numPr>
        <w:suppressAutoHyphens w:val="0"/>
        <w:spacing w:before="100" w:beforeAutospacing="1" w:after="100" w:afterAutospacing="1"/>
        <w:outlineLvl w:val="1"/>
        <w:rPr>
          <w:rFonts w:ascii="Times New Roman" w:eastAsia="Times New Roman" w:hAnsi="Times New Roman" w:cs="Times New Roman"/>
          <w:b/>
          <w:bCs/>
          <w:kern w:val="0"/>
          <w:sz w:val="36"/>
          <w:szCs w:val="36"/>
          <w:lang w:eastAsia="fr-FR" w:bidi="ar-SA"/>
        </w:rPr>
      </w:pPr>
      <w:r>
        <w:rPr>
          <w:rFonts w:ascii="Times New Roman" w:eastAsia="Times New Roman" w:hAnsi="Times New Roman" w:cs="Times New Roman"/>
          <w:b/>
          <w:bCs/>
          <w:kern w:val="0"/>
          <w:sz w:val="36"/>
          <w:szCs w:val="36"/>
          <w:lang w:eastAsia="fr-FR" w:bidi="ar-SA"/>
        </w:rPr>
        <w:t>Extrait de la page en anglais</w:t>
      </w:r>
    </w:p>
    <w:p w14:paraId="6EB5CC78" w14:textId="0B41FAB1" w:rsidR="00A16F99" w:rsidRPr="00A16F99" w:rsidRDefault="00A16F99" w:rsidP="002359B6">
      <w:pPr>
        <w:suppressAutoHyphens w:val="0"/>
        <w:spacing w:before="100" w:beforeAutospacing="1" w:after="100" w:afterAutospacing="1"/>
        <w:jc w:val="both"/>
        <w:outlineLvl w:val="1"/>
        <w:rPr>
          <w:rFonts w:ascii="Times New Roman" w:eastAsia="Times New Roman" w:hAnsi="Times New Roman" w:cs="Times New Roman"/>
          <w:b/>
          <w:bCs/>
          <w:kern w:val="0"/>
          <w:sz w:val="36"/>
          <w:szCs w:val="36"/>
          <w:lang w:eastAsia="fr-FR" w:bidi="ar-SA"/>
        </w:rPr>
      </w:pPr>
      <w:r w:rsidRPr="00A16F99">
        <w:rPr>
          <w:rFonts w:ascii="Times New Roman" w:eastAsia="Times New Roman" w:hAnsi="Times New Roman" w:cs="Times New Roman"/>
          <w:b/>
          <w:bCs/>
          <w:kern w:val="0"/>
          <w:sz w:val="36"/>
          <w:szCs w:val="36"/>
          <w:lang w:eastAsia="fr-FR" w:bidi="ar-SA"/>
        </w:rPr>
        <w:t>Background information</w:t>
      </w:r>
    </w:p>
    <w:p w14:paraId="4F72060A" w14:textId="77777777" w:rsidR="00A16F99" w:rsidRPr="00A16F99" w:rsidRDefault="00A16F99" w:rsidP="002359B6">
      <w:pPr>
        <w:suppressAutoHyphens w:val="0"/>
        <w:spacing w:before="100" w:beforeAutospacing="1" w:after="100" w:afterAutospacing="1"/>
        <w:jc w:val="both"/>
        <w:rPr>
          <w:rFonts w:ascii="Times New Roman" w:eastAsia="Times New Roman" w:hAnsi="Times New Roman" w:cs="Times New Roman"/>
          <w:kern w:val="0"/>
          <w:lang w:eastAsia="fr-FR" w:bidi="ar-SA"/>
        </w:rPr>
      </w:pPr>
      <w:r w:rsidRPr="00A16F99">
        <w:rPr>
          <w:rFonts w:ascii="Times New Roman" w:eastAsia="Times New Roman" w:hAnsi="Times New Roman" w:cs="Times New Roman"/>
          <w:kern w:val="0"/>
          <w:lang w:eastAsia="fr-FR" w:bidi="ar-SA"/>
        </w:rPr>
        <w:t xml:space="preserve">This </w:t>
      </w:r>
      <w:proofErr w:type="spellStart"/>
      <w:r w:rsidRPr="00A16F99">
        <w:rPr>
          <w:rFonts w:ascii="Times New Roman" w:eastAsia="Times New Roman" w:hAnsi="Times New Roman" w:cs="Times New Roman"/>
          <w:kern w:val="0"/>
          <w:lang w:eastAsia="fr-FR" w:bidi="ar-SA"/>
        </w:rPr>
        <w:t>might</w:t>
      </w:r>
      <w:proofErr w:type="spellEnd"/>
      <w:r w:rsidRPr="00A16F99">
        <w:rPr>
          <w:rFonts w:ascii="Times New Roman" w:eastAsia="Times New Roman" w:hAnsi="Times New Roman" w:cs="Times New Roman"/>
          <w:kern w:val="0"/>
          <w:lang w:eastAsia="fr-FR" w:bidi="ar-SA"/>
        </w:rPr>
        <w:t xml:space="preserve"> </w:t>
      </w:r>
      <w:proofErr w:type="spellStart"/>
      <w:r w:rsidRPr="00A16F99">
        <w:rPr>
          <w:rFonts w:ascii="Times New Roman" w:eastAsia="Times New Roman" w:hAnsi="Times New Roman" w:cs="Times New Roman"/>
          <w:kern w:val="0"/>
          <w:lang w:eastAsia="fr-FR" w:bidi="ar-SA"/>
        </w:rPr>
        <w:t>be</w:t>
      </w:r>
      <w:proofErr w:type="spellEnd"/>
      <w:r w:rsidRPr="00A16F99">
        <w:rPr>
          <w:rFonts w:ascii="Times New Roman" w:eastAsia="Times New Roman" w:hAnsi="Times New Roman" w:cs="Times New Roman"/>
          <w:kern w:val="0"/>
          <w:lang w:eastAsia="fr-FR" w:bidi="ar-SA"/>
        </w:rPr>
        <w:t xml:space="preserve"> </w:t>
      </w:r>
      <w:proofErr w:type="spellStart"/>
      <w:r w:rsidRPr="00A16F99">
        <w:rPr>
          <w:rFonts w:ascii="Times New Roman" w:eastAsia="Times New Roman" w:hAnsi="Times New Roman" w:cs="Times New Roman"/>
          <w:kern w:val="0"/>
          <w:lang w:eastAsia="fr-FR" w:bidi="ar-SA"/>
        </w:rPr>
        <w:t>documented</w:t>
      </w:r>
      <w:proofErr w:type="spellEnd"/>
      <w:r w:rsidRPr="00A16F99">
        <w:rPr>
          <w:rFonts w:ascii="Times New Roman" w:eastAsia="Times New Roman" w:hAnsi="Times New Roman" w:cs="Times New Roman"/>
          <w:kern w:val="0"/>
          <w:lang w:eastAsia="fr-FR" w:bidi="ar-SA"/>
        </w:rPr>
        <w:t xml:space="preserve"> </w:t>
      </w:r>
      <w:proofErr w:type="spellStart"/>
      <w:r w:rsidRPr="00A16F99">
        <w:rPr>
          <w:rFonts w:ascii="Times New Roman" w:eastAsia="Times New Roman" w:hAnsi="Times New Roman" w:cs="Times New Roman"/>
          <w:kern w:val="0"/>
          <w:lang w:eastAsia="fr-FR" w:bidi="ar-SA"/>
        </w:rPr>
        <w:t>somewhere</w:t>
      </w:r>
      <w:proofErr w:type="spellEnd"/>
      <w:r w:rsidRPr="00A16F99">
        <w:rPr>
          <w:rFonts w:ascii="Times New Roman" w:eastAsia="Times New Roman" w:hAnsi="Times New Roman" w:cs="Times New Roman"/>
          <w:kern w:val="0"/>
          <w:lang w:eastAsia="fr-FR" w:bidi="ar-SA"/>
        </w:rPr>
        <w:t xml:space="preserve"> </w:t>
      </w:r>
      <w:proofErr w:type="spellStart"/>
      <w:r w:rsidRPr="00A16F99">
        <w:rPr>
          <w:rFonts w:ascii="Times New Roman" w:eastAsia="Times New Roman" w:hAnsi="Times New Roman" w:cs="Times New Roman"/>
          <w:kern w:val="0"/>
          <w:lang w:eastAsia="fr-FR" w:bidi="ar-SA"/>
        </w:rPr>
        <w:t>already</w:t>
      </w:r>
      <w:proofErr w:type="spellEnd"/>
      <w:r w:rsidRPr="00A16F99">
        <w:rPr>
          <w:rFonts w:ascii="Times New Roman" w:eastAsia="Times New Roman" w:hAnsi="Times New Roman" w:cs="Times New Roman"/>
          <w:kern w:val="0"/>
          <w:lang w:eastAsia="fr-FR" w:bidi="ar-SA"/>
        </w:rPr>
        <w:t xml:space="preserve">, and </w:t>
      </w:r>
      <w:proofErr w:type="spellStart"/>
      <w:r w:rsidRPr="00A16F99">
        <w:rPr>
          <w:rFonts w:ascii="Times New Roman" w:eastAsia="Times New Roman" w:hAnsi="Times New Roman" w:cs="Times New Roman"/>
          <w:kern w:val="0"/>
          <w:lang w:eastAsia="fr-FR" w:bidi="ar-SA"/>
        </w:rPr>
        <w:t>probably</w:t>
      </w:r>
      <w:proofErr w:type="spellEnd"/>
      <w:r w:rsidRPr="00A16F99">
        <w:rPr>
          <w:rFonts w:ascii="Times New Roman" w:eastAsia="Times New Roman" w:hAnsi="Times New Roman" w:cs="Times New Roman"/>
          <w:kern w:val="0"/>
          <w:lang w:eastAsia="fr-FR" w:bidi="ar-SA"/>
        </w:rPr>
        <w:t xml:space="preserve"> </w:t>
      </w:r>
      <w:proofErr w:type="spellStart"/>
      <w:r w:rsidRPr="00A16F99">
        <w:rPr>
          <w:rFonts w:ascii="Times New Roman" w:eastAsia="Times New Roman" w:hAnsi="Times New Roman" w:cs="Times New Roman"/>
          <w:kern w:val="0"/>
          <w:lang w:eastAsia="fr-FR" w:bidi="ar-SA"/>
        </w:rPr>
        <w:t>also</w:t>
      </w:r>
      <w:proofErr w:type="spellEnd"/>
      <w:r w:rsidRPr="00A16F99">
        <w:rPr>
          <w:rFonts w:ascii="Times New Roman" w:eastAsia="Times New Roman" w:hAnsi="Times New Roman" w:cs="Times New Roman"/>
          <w:kern w:val="0"/>
          <w:lang w:eastAsia="fr-FR" w:bidi="ar-SA"/>
        </w:rPr>
        <w:t xml:space="preserve"> </w:t>
      </w:r>
      <w:proofErr w:type="spellStart"/>
      <w:r w:rsidRPr="00A16F99">
        <w:rPr>
          <w:rFonts w:ascii="Times New Roman" w:eastAsia="Times New Roman" w:hAnsi="Times New Roman" w:cs="Times New Roman"/>
          <w:kern w:val="0"/>
          <w:lang w:eastAsia="fr-FR" w:bidi="ar-SA"/>
        </w:rPr>
        <w:t>blogged</w:t>
      </w:r>
      <w:proofErr w:type="spellEnd"/>
      <w:r w:rsidRPr="00A16F99">
        <w:rPr>
          <w:rFonts w:ascii="Times New Roman" w:eastAsia="Times New Roman" w:hAnsi="Times New Roman" w:cs="Times New Roman"/>
          <w:kern w:val="0"/>
          <w:lang w:eastAsia="fr-FR" w:bidi="ar-SA"/>
        </w:rPr>
        <w:t xml:space="preserve"> about </w:t>
      </w:r>
      <w:proofErr w:type="spellStart"/>
      <w:r w:rsidRPr="00A16F99">
        <w:rPr>
          <w:rFonts w:ascii="Times New Roman" w:eastAsia="Times New Roman" w:hAnsi="Times New Roman" w:cs="Times New Roman"/>
          <w:kern w:val="0"/>
          <w:lang w:eastAsia="fr-FR" w:bidi="ar-SA"/>
        </w:rPr>
        <w:t>already</w:t>
      </w:r>
      <w:proofErr w:type="spellEnd"/>
      <w:r w:rsidRPr="00A16F99">
        <w:rPr>
          <w:rFonts w:ascii="Times New Roman" w:eastAsia="Times New Roman" w:hAnsi="Times New Roman" w:cs="Times New Roman"/>
          <w:kern w:val="0"/>
          <w:lang w:eastAsia="fr-FR" w:bidi="ar-SA"/>
        </w:rPr>
        <w:t xml:space="preserve">. But at the time </w:t>
      </w:r>
      <w:proofErr w:type="spellStart"/>
      <w:r w:rsidRPr="00A16F99">
        <w:rPr>
          <w:rFonts w:ascii="Times New Roman" w:eastAsia="Times New Roman" w:hAnsi="Times New Roman" w:cs="Times New Roman"/>
          <w:kern w:val="0"/>
          <w:lang w:eastAsia="fr-FR" w:bidi="ar-SA"/>
        </w:rPr>
        <w:t>when</w:t>
      </w:r>
      <w:proofErr w:type="spellEnd"/>
      <w:r w:rsidRPr="00A16F99">
        <w:rPr>
          <w:rFonts w:ascii="Times New Roman" w:eastAsia="Times New Roman" w:hAnsi="Times New Roman" w:cs="Times New Roman"/>
          <w:kern w:val="0"/>
          <w:lang w:eastAsia="fr-FR" w:bidi="ar-SA"/>
        </w:rPr>
        <w:t xml:space="preserve"> I </w:t>
      </w:r>
      <w:proofErr w:type="spellStart"/>
      <w:r w:rsidRPr="00A16F99">
        <w:rPr>
          <w:rFonts w:ascii="Times New Roman" w:eastAsia="Times New Roman" w:hAnsi="Times New Roman" w:cs="Times New Roman"/>
          <w:kern w:val="0"/>
          <w:lang w:eastAsia="fr-FR" w:bidi="ar-SA"/>
        </w:rPr>
        <w:t>was</w:t>
      </w:r>
      <w:proofErr w:type="spellEnd"/>
      <w:r w:rsidRPr="00A16F99">
        <w:rPr>
          <w:rFonts w:ascii="Times New Roman" w:eastAsia="Times New Roman" w:hAnsi="Times New Roman" w:cs="Times New Roman"/>
          <w:kern w:val="0"/>
          <w:lang w:eastAsia="fr-FR" w:bidi="ar-SA"/>
        </w:rPr>
        <w:t xml:space="preserve"> </w:t>
      </w:r>
      <w:proofErr w:type="spellStart"/>
      <w:r w:rsidRPr="00A16F99">
        <w:rPr>
          <w:rFonts w:ascii="Times New Roman" w:eastAsia="Times New Roman" w:hAnsi="Times New Roman" w:cs="Times New Roman"/>
          <w:kern w:val="0"/>
          <w:lang w:eastAsia="fr-FR" w:bidi="ar-SA"/>
        </w:rPr>
        <w:t>implementing</w:t>
      </w:r>
      <w:proofErr w:type="spellEnd"/>
      <w:r w:rsidRPr="00A16F99">
        <w:rPr>
          <w:rFonts w:ascii="Times New Roman" w:eastAsia="Times New Roman" w:hAnsi="Times New Roman" w:cs="Times New Roman"/>
          <w:kern w:val="0"/>
          <w:lang w:eastAsia="fr-FR" w:bidi="ar-SA"/>
        </w:rPr>
        <w:t xml:space="preserve"> </w:t>
      </w:r>
      <w:proofErr w:type="spellStart"/>
      <w:r w:rsidRPr="00A16F99">
        <w:rPr>
          <w:rFonts w:ascii="Times New Roman" w:eastAsia="Times New Roman" w:hAnsi="Times New Roman" w:cs="Times New Roman"/>
          <w:kern w:val="0"/>
          <w:lang w:eastAsia="fr-FR" w:bidi="ar-SA"/>
        </w:rPr>
        <w:t>this</w:t>
      </w:r>
      <w:proofErr w:type="spellEnd"/>
      <w:r w:rsidRPr="00A16F99">
        <w:rPr>
          <w:rFonts w:ascii="Times New Roman" w:eastAsia="Times New Roman" w:hAnsi="Times New Roman" w:cs="Times New Roman"/>
          <w:kern w:val="0"/>
          <w:lang w:eastAsia="fr-FR" w:bidi="ar-SA"/>
        </w:rPr>
        <w:t xml:space="preserve"> </w:t>
      </w:r>
      <w:proofErr w:type="spellStart"/>
      <w:r w:rsidRPr="00A16F99">
        <w:rPr>
          <w:rFonts w:ascii="Times New Roman" w:eastAsia="Times New Roman" w:hAnsi="Times New Roman" w:cs="Times New Roman"/>
          <w:kern w:val="0"/>
          <w:lang w:eastAsia="fr-FR" w:bidi="ar-SA"/>
        </w:rPr>
        <w:t>myself</w:t>
      </w:r>
      <w:proofErr w:type="spellEnd"/>
      <w:r w:rsidRPr="00A16F99">
        <w:rPr>
          <w:rFonts w:ascii="Times New Roman" w:eastAsia="Times New Roman" w:hAnsi="Times New Roman" w:cs="Times New Roman"/>
          <w:kern w:val="0"/>
          <w:lang w:eastAsia="fr-FR" w:bidi="ar-SA"/>
        </w:rPr>
        <w:t xml:space="preserve"> </w:t>
      </w:r>
      <w:proofErr w:type="spellStart"/>
      <w:r w:rsidRPr="00A16F99">
        <w:rPr>
          <w:rFonts w:ascii="Times New Roman" w:eastAsia="Times New Roman" w:hAnsi="Times New Roman" w:cs="Times New Roman"/>
          <w:kern w:val="0"/>
          <w:lang w:eastAsia="fr-FR" w:bidi="ar-SA"/>
        </w:rPr>
        <w:t>my</w:t>
      </w:r>
      <w:proofErr w:type="spellEnd"/>
      <w:r w:rsidRPr="00A16F99">
        <w:rPr>
          <w:rFonts w:ascii="Times New Roman" w:eastAsia="Times New Roman" w:hAnsi="Times New Roman" w:cs="Times New Roman"/>
          <w:kern w:val="0"/>
          <w:lang w:eastAsia="fr-FR" w:bidi="ar-SA"/>
        </w:rPr>
        <w:t xml:space="preserve"> Google-fu </w:t>
      </w:r>
      <w:proofErr w:type="spellStart"/>
      <w:r w:rsidRPr="00A16F99">
        <w:rPr>
          <w:rFonts w:ascii="Times New Roman" w:eastAsia="Times New Roman" w:hAnsi="Times New Roman" w:cs="Times New Roman"/>
          <w:kern w:val="0"/>
          <w:lang w:eastAsia="fr-FR" w:bidi="ar-SA"/>
        </w:rPr>
        <w:t>was</w:t>
      </w:r>
      <w:proofErr w:type="spellEnd"/>
      <w:r w:rsidRPr="00A16F99">
        <w:rPr>
          <w:rFonts w:ascii="Times New Roman" w:eastAsia="Times New Roman" w:hAnsi="Times New Roman" w:cs="Times New Roman"/>
          <w:kern w:val="0"/>
          <w:lang w:eastAsia="fr-FR" w:bidi="ar-SA"/>
        </w:rPr>
        <w:t xml:space="preserve"> </w:t>
      </w:r>
      <w:proofErr w:type="spellStart"/>
      <w:r w:rsidRPr="00A16F99">
        <w:rPr>
          <w:rFonts w:ascii="Times New Roman" w:eastAsia="Times New Roman" w:hAnsi="Times New Roman" w:cs="Times New Roman"/>
          <w:kern w:val="0"/>
          <w:lang w:eastAsia="fr-FR" w:bidi="ar-SA"/>
        </w:rPr>
        <w:t>failing</w:t>
      </w:r>
      <w:proofErr w:type="spellEnd"/>
      <w:r w:rsidRPr="00A16F99">
        <w:rPr>
          <w:rFonts w:ascii="Times New Roman" w:eastAsia="Times New Roman" w:hAnsi="Times New Roman" w:cs="Times New Roman"/>
          <w:kern w:val="0"/>
          <w:lang w:eastAsia="fr-FR" w:bidi="ar-SA"/>
        </w:rPr>
        <w:t xml:space="preserve"> me.</w:t>
      </w:r>
    </w:p>
    <w:p w14:paraId="645E7D94" w14:textId="77777777" w:rsidR="00A16F99" w:rsidRPr="00A16F99" w:rsidRDefault="00A16F99" w:rsidP="002359B6">
      <w:pPr>
        <w:suppressAutoHyphens w:val="0"/>
        <w:spacing w:before="100" w:beforeAutospacing="1" w:after="100" w:afterAutospacing="1"/>
        <w:jc w:val="both"/>
        <w:rPr>
          <w:rFonts w:ascii="Times New Roman" w:eastAsia="Times New Roman" w:hAnsi="Times New Roman" w:cs="Times New Roman"/>
          <w:kern w:val="0"/>
          <w:lang w:eastAsia="fr-FR" w:bidi="ar-SA"/>
        </w:rPr>
      </w:pPr>
      <w:r w:rsidRPr="00A16F99">
        <w:rPr>
          <w:rFonts w:ascii="Times New Roman" w:eastAsia="Times New Roman" w:hAnsi="Times New Roman" w:cs="Times New Roman"/>
          <w:kern w:val="0"/>
          <w:lang w:eastAsia="fr-FR" w:bidi="ar-SA"/>
        </w:rPr>
        <w:t xml:space="preserve">So I </w:t>
      </w:r>
      <w:proofErr w:type="spellStart"/>
      <w:r w:rsidRPr="00A16F99">
        <w:rPr>
          <w:rFonts w:ascii="Times New Roman" w:eastAsia="Times New Roman" w:hAnsi="Times New Roman" w:cs="Times New Roman"/>
          <w:kern w:val="0"/>
          <w:lang w:eastAsia="fr-FR" w:bidi="ar-SA"/>
        </w:rPr>
        <w:t>thought</w:t>
      </w:r>
      <w:proofErr w:type="spellEnd"/>
      <w:r w:rsidRPr="00A16F99">
        <w:rPr>
          <w:rFonts w:ascii="Times New Roman" w:eastAsia="Times New Roman" w:hAnsi="Times New Roman" w:cs="Times New Roman"/>
          <w:kern w:val="0"/>
          <w:lang w:eastAsia="fr-FR" w:bidi="ar-SA"/>
        </w:rPr>
        <w:t xml:space="preserve"> </w:t>
      </w:r>
      <w:proofErr w:type="spellStart"/>
      <w:r w:rsidRPr="00A16F99">
        <w:rPr>
          <w:rFonts w:ascii="Times New Roman" w:eastAsia="Times New Roman" w:hAnsi="Times New Roman" w:cs="Times New Roman"/>
          <w:kern w:val="0"/>
          <w:lang w:eastAsia="fr-FR" w:bidi="ar-SA"/>
        </w:rPr>
        <w:t>I'd</w:t>
      </w:r>
      <w:proofErr w:type="spellEnd"/>
      <w:r w:rsidRPr="00A16F99">
        <w:rPr>
          <w:rFonts w:ascii="Times New Roman" w:eastAsia="Times New Roman" w:hAnsi="Times New Roman" w:cs="Times New Roman"/>
          <w:kern w:val="0"/>
          <w:lang w:eastAsia="fr-FR" w:bidi="ar-SA"/>
        </w:rPr>
        <w:t xml:space="preserve"> document </w:t>
      </w:r>
      <w:proofErr w:type="spellStart"/>
      <w:r w:rsidRPr="00A16F99">
        <w:rPr>
          <w:rFonts w:ascii="Times New Roman" w:eastAsia="Times New Roman" w:hAnsi="Times New Roman" w:cs="Times New Roman"/>
          <w:kern w:val="0"/>
          <w:lang w:eastAsia="fr-FR" w:bidi="ar-SA"/>
        </w:rPr>
        <w:t>this</w:t>
      </w:r>
      <w:proofErr w:type="spellEnd"/>
      <w:r w:rsidRPr="00A16F99">
        <w:rPr>
          <w:rFonts w:ascii="Times New Roman" w:eastAsia="Times New Roman" w:hAnsi="Times New Roman" w:cs="Times New Roman"/>
          <w:kern w:val="0"/>
          <w:lang w:eastAsia="fr-FR" w:bidi="ar-SA"/>
        </w:rPr>
        <w:t xml:space="preserve"> </w:t>
      </w:r>
      <w:proofErr w:type="spellStart"/>
      <w:r w:rsidRPr="00A16F99">
        <w:rPr>
          <w:rFonts w:ascii="Times New Roman" w:eastAsia="Times New Roman" w:hAnsi="Times New Roman" w:cs="Times New Roman"/>
          <w:kern w:val="0"/>
          <w:lang w:eastAsia="fr-FR" w:bidi="ar-SA"/>
        </w:rPr>
        <w:t>seemingly</w:t>
      </w:r>
      <w:proofErr w:type="spellEnd"/>
      <w:r w:rsidRPr="00A16F99">
        <w:rPr>
          <w:rFonts w:ascii="Times New Roman" w:eastAsia="Times New Roman" w:hAnsi="Times New Roman" w:cs="Times New Roman"/>
          <w:kern w:val="0"/>
          <w:lang w:eastAsia="fr-FR" w:bidi="ar-SA"/>
        </w:rPr>
        <w:t xml:space="preserve"> </w:t>
      </w:r>
      <w:proofErr w:type="spellStart"/>
      <w:r w:rsidRPr="00A16F99">
        <w:rPr>
          <w:rFonts w:ascii="Times New Roman" w:eastAsia="Times New Roman" w:hAnsi="Times New Roman" w:cs="Times New Roman"/>
          <w:kern w:val="0"/>
          <w:lang w:eastAsia="fr-FR" w:bidi="ar-SA"/>
        </w:rPr>
        <w:t>very</w:t>
      </w:r>
      <w:proofErr w:type="spellEnd"/>
      <w:r w:rsidRPr="00A16F99">
        <w:rPr>
          <w:rFonts w:ascii="Times New Roman" w:eastAsia="Times New Roman" w:hAnsi="Times New Roman" w:cs="Times New Roman"/>
          <w:kern w:val="0"/>
          <w:lang w:eastAsia="fr-FR" w:bidi="ar-SA"/>
        </w:rPr>
        <w:t xml:space="preserve"> </w:t>
      </w:r>
      <w:proofErr w:type="spellStart"/>
      <w:r w:rsidRPr="00A16F99">
        <w:rPr>
          <w:rFonts w:ascii="Times New Roman" w:eastAsia="Times New Roman" w:hAnsi="Times New Roman" w:cs="Times New Roman"/>
          <w:kern w:val="0"/>
          <w:lang w:eastAsia="fr-FR" w:bidi="ar-SA"/>
        </w:rPr>
        <w:t>common</w:t>
      </w:r>
      <w:proofErr w:type="spellEnd"/>
      <w:r w:rsidRPr="00A16F99">
        <w:rPr>
          <w:rFonts w:ascii="Times New Roman" w:eastAsia="Times New Roman" w:hAnsi="Times New Roman" w:cs="Times New Roman"/>
          <w:kern w:val="0"/>
          <w:lang w:eastAsia="fr-FR" w:bidi="ar-SA"/>
        </w:rPr>
        <w:t xml:space="preserve"> </w:t>
      </w:r>
      <w:proofErr w:type="spellStart"/>
      <w:r w:rsidRPr="00A16F99">
        <w:rPr>
          <w:rFonts w:ascii="Times New Roman" w:eastAsia="Times New Roman" w:hAnsi="Times New Roman" w:cs="Times New Roman"/>
          <w:kern w:val="0"/>
          <w:lang w:eastAsia="fr-FR" w:bidi="ar-SA"/>
        </w:rPr>
        <w:t>feature</w:t>
      </w:r>
      <w:proofErr w:type="spellEnd"/>
      <w:r w:rsidRPr="00A16F99">
        <w:rPr>
          <w:rFonts w:ascii="Times New Roman" w:eastAsia="Times New Roman" w:hAnsi="Times New Roman" w:cs="Times New Roman"/>
          <w:kern w:val="0"/>
          <w:lang w:eastAsia="fr-FR" w:bidi="ar-SA"/>
        </w:rPr>
        <w:t xml:space="preserve">, in case </w:t>
      </w:r>
      <w:proofErr w:type="spellStart"/>
      <w:r w:rsidRPr="00A16F99">
        <w:rPr>
          <w:rFonts w:ascii="Times New Roman" w:eastAsia="Times New Roman" w:hAnsi="Times New Roman" w:cs="Times New Roman"/>
          <w:kern w:val="0"/>
          <w:lang w:eastAsia="fr-FR" w:bidi="ar-SA"/>
        </w:rPr>
        <w:t>someone</w:t>
      </w:r>
      <w:proofErr w:type="spellEnd"/>
      <w:r w:rsidRPr="00A16F99">
        <w:rPr>
          <w:rFonts w:ascii="Times New Roman" w:eastAsia="Times New Roman" w:hAnsi="Times New Roman" w:cs="Times New Roman"/>
          <w:kern w:val="0"/>
          <w:lang w:eastAsia="fr-FR" w:bidi="ar-SA"/>
        </w:rPr>
        <w:t xml:space="preserve"> </w:t>
      </w:r>
      <w:proofErr w:type="spellStart"/>
      <w:r w:rsidRPr="00A16F99">
        <w:rPr>
          <w:rFonts w:ascii="Times New Roman" w:eastAsia="Times New Roman" w:hAnsi="Times New Roman" w:cs="Times New Roman"/>
          <w:kern w:val="0"/>
          <w:lang w:eastAsia="fr-FR" w:bidi="ar-SA"/>
        </w:rPr>
        <w:t>else</w:t>
      </w:r>
      <w:proofErr w:type="spellEnd"/>
      <w:r w:rsidRPr="00A16F99">
        <w:rPr>
          <w:rFonts w:ascii="Times New Roman" w:eastAsia="Times New Roman" w:hAnsi="Times New Roman" w:cs="Times New Roman"/>
          <w:kern w:val="0"/>
          <w:lang w:eastAsia="fr-FR" w:bidi="ar-SA"/>
        </w:rPr>
        <w:t xml:space="preserve"> </w:t>
      </w:r>
      <w:proofErr w:type="spellStart"/>
      <w:r w:rsidRPr="00A16F99">
        <w:rPr>
          <w:rFonts w:ascii="Times New Roman" w:eastAsia="Times New Roman" w:hAnsi="Times New Roman" w:cs="Times New Roman"/>
          <w:kern w:val="0"/>
          <w:lang w:eastAsia="fr-FR" w:bidi="ar-SA"/>
        </w:rPr>
        <w:t>is</w:t>
      </w:r>
      <w:proofErr w:type="spellEnd"/>
      <w:r w:rsidRPr="00A16F99">
        <w:rPr>
          <w:rFonts w:ascii="Times New Roman" w:eastAsia="Times New Roman" w:hAnsi="Times New Roman" w:cs="Times New Roman"/>
          <w:kern w:val="0"/>
          <w:lang w:eastAsia="fr-FR" w:bidi="ar-SA"/>
        </w:rPr>
        <w:t xml:space="preserve"> </w:t>
      </w:r>
      <w:proofErr w:type="spellStart"/>
      <w:r w:rsidRPr="00A16F99">
        <w:rPr>
          <w:rFonts w:ascii="Times New Roman" w:eastAsia="Times New Roman" w:hAnsi="Times New Roman" w:cs="Times New Roman"/>
          <w:kern w:val="0"/>
          <w:lang w:eastAsia="fr-FR" w:bidi="ar-SA"/>
        </w:rPr>
        <w:t>stuck</w:t>
      </w:r>
      <w:proofErr w:type="spellEnd"/>
      <w:r w:rsidRPr="00A16F99">
        <w:rPr>
          <w:rFonts w:ascii="Times New Roman" w:eastAsia="Times New Roman" w:hAnsi="Times New Roman" w:cs="Times New Roman"/>
          <w:kern w:val="0"/>
          <w:lang w:eastAsia="fr-FR" w:bidi="ar-SA"/>
        </w:rPr>
        <w:t xml:space="preserve"> and </w:t>
      </w:r>
      <w:proofErr w:type="spellStart"/>
      <w:r w:rsidRPr="00A16F99">
        <w:rPr>
          <w:rFonts w:ascii="Times New Roman" w:eastAsia="Times New Roman" w:hAnsi="Times New Roman" w:cs="Times New Roman"/>
          <w:kern w:val="0"/>
          <w:lang w:eastAsia="fr-FR" w:bidi="ar-SA"/>
        </w:rPr>
        <w:t>is</w:t>
      </w:r>
      <w:proofErr w:type="spellEnd"/>
      <w:r w:rsidRPr="00A16F99">
        <w:rPr>
          <w:rFonts w:ascii="Times New Roman" w:eastAsia="Times New Roman" w:hAnsi="Times New Roman" w:cs="Times New Roman"/>
          <w:kern w:val="0"/>
          <w:lang w:eastAsia="fr-FR" w:bidi="ar-SA"/>
        </w:rPr>
        <w:t xml:space="preserve"> </w:t>
      </w:r>
      <w:proofErr w:type="spellStart"/>
      <w:r w:rsidRPr="00A16F99">
        <w:rPr>
          <w:rFonts w:ascii="Times New Roman" w:eastAsia="Times New Roman" w:hAnsi="Times New Roman" w:cs="Times New Roman"/>
          <w:kern w:val="0"/>
          <w:lang w:eastAsia="fr-FR" w:bidi="ar-SA"/>
        </w:rPr>
        <w:t>searching</w:t>
      </w:r>
      <w:proofErr w:type="spellEnd"/>
      <w:r w:rsidRPr="00A16F99">
        <w:rPr>
          <w:rFonts w:ascii="Times New Roman" w:eastAsia="Times New Roman" w:hAnsi="Times New Roman" w:cs="Times New Roman"/>
          <w:kern w:val="0"/>
          <w:lang w:eastAsia="fr-FR" w:bidi="ar-SA"/>
        </w:rPr>
        <w:t xml:space="preserve"> for an </w:t>
      </w:r>
      <w:proofErr w:type="spellStart"/>
      <w:r w:rsidRPr="00A16F99">
        <w:rPr>
          <w:rFonts w:ascii="Times New Roman" w:eastAsia="Times New Roman" w:hAnsi="Times New Roman" w:cs="Times New Roman"/>
          <w:kern w:val="0"/>
          <w:lang w:eastAsia="fr-FR" w:bidi="ar-SA"/>
        </w:rPr>
        <w:t>answer</w:t>
      </w:r>
      <w:proofErr w:type="spellEnd"/>
      <w:r w:rsidRPr="00A16F99">
        <w:rPr>
          <w:rFonts w:ascii="Times New Roman" w:eastAsia="Times New Roman" w:hAnsi="Times New Roman" w:cs="Times New Roman"/>
          <w:kern w:val="0"/>
          <w:lang w:eastAsia="fr-FR" w:bidi="ar-SA"/>
        </w:rPr>
        <w:t>.</w:t>
      </w:r>
    </w:p>
    <w:p w14:paraId="18048FB4" w14:textId="77777777" w:rsidR="00A16F99" w:rsidRPr="00A16F99" w:rsidRDefault="00A16F99" w:rsidP="002359B6">
      <w:pPr>
        <w:suppressAutoHyphens w:val="0"/>
        <w:spacing w:before="100" w:beforeAutospacing="1" w:after="100" w:afterAutospacing="1"/>
        <w:jc w:val="both"/>
        <w:rPr>
          <w:rFonts w:ascii="Times New Roman" w:eastAsia="Times New Roman" w:hAnsi="Times New Roman" w:cs="Times New Roman"/>
          <w:kern w:val="0"/>
          <w:lang w:eastAsia="fr-FR" w:bidi="ar-SA"/>
        </w:rPr>
      </w:pPr>
      <w:proofErr w:type="spellStart"/>
      <w:r w:rsidRPr="00A16F99">
        <w:rPr>
          <w:rFonts w:ascii="Times New Roman" w:eastAsia="Times New Roman" w:hAnsi="Times New Roman" w:cs="Times New Roman"/>
          <w:kern w:val="0"/>
          <w:lang w:eastAsia="fr-FR" w:bidi="ar-SA"/>
        </w:rPr>
        <w:t>Keep</w:t>
      </w:r>
      <w:proofErr w:type="spellEnd"/>
      <w:r w:rsidRPr="00A16F99">
        <w:rPr>
          <w:rFonts w:ascii="Times New Roman" w:eastAsia="Times New Roman" w:hAnsi="Times New Roman" w:cs="Times New Roman"/>
          <w:kern w:val="0"/>
          <w:lang w:eastAsia="fr-FR" w:bidi="ar-SA"/>
        </w:rPr>
        <w:t xml:space="preserve"> in </w:t>
      </w:r>
      <w:proofErr w:type="spellStart"/>
      <w:r w:rsidRPr="00A16F99">
        <w:rPr>
          <w:rFonts w:ascii="Times New Roman" w:eastAsia="Times New Roman" w:hAnsi="Times New Roman" w:cs="Times New Roman"/>
          <w:kern w:val="0"/>
          <w:lang w:eastAsia="fr-FR" w:bidi="ar-SA"/>
        </w:rPr>
        <w:t>mind</w:t>
      </w:r>
      <w:proofErr w:type="spellEnd"/>
      <w:r w:rsidRPr="00A16F99">
        <w:rPr>
          <w:rFonts w:ascii="Times New Roman" w:eastAsia="Times New Roman" w:hAnsi="Times New Roman" w:cs="Times New Roman"/>
          <w:kern w:val="0"/>
          <w:lang w:eastAsia="fr-FR" w:bidi="ar-SA"/>
        </w:rPr>
        <w:t xml:space="preserve"> </w:t>
      </w:r>
      <w:proofErr w:type="spellStart"/>
      <w:r w:rsidRPr="00A16F99">
        <w:rPr>
          <w:rFonts w:ascii="Times New Roman" w:eastAsia="Times New Roman" w:hAnsi="Times New Roman" w:cs="Times New Roman"/>
          <w:kern w:val="0"/>
          <w:lang w:eastAsia="fr-FR" w:bidi="ar-SA"/>
        </w:rPr>
        <w:t>this</w:t>
      </w:r>
      <w:proofErr w:type="spellEnd"/>
      <w:r w:rsidRPr="00A16F99">
        <w:rPr>
          <w:rFonts w:ascii="Times New Roman" w:eastAsia="Times New Roman" w:hAnsi="Times New Roman" w:cs="Times New Roman"/>
          <w:kern w:val="0"/>
          <w:lang w:eastAsia="fr-FR" w:bidi="ar-SA"/>
        </w:rPr>
        <w:t xml:space="preserve"> </w:t>
      </w:r>
      <w:proofErr w:type="spellStart"/>
      <w:r w:rsidRPr="00A16F99">
        <w:rPr>
          <w:rFonts w:ascii="Times New Roman" w:eastAsia="Times New Roman" w:hAnsi="Times New Roman" w:cs="Times New Roman"/>
          <w:kern w:val="0"/>
          <w:lang w:eastAsia="fr-FR" w:bidi="ar-SA"/>
        </w:rPr>
        <w:t>is</w:t>
      </w:r>
      <w:proofErr w:type="spellEnd"/>
      <w:r w:rsidRPr="00A16F99">
        <w:rPr>
          <w:rFonts w:ascii="Times New Roman" w:eastAsia="Times New Roman" w:hAnsi="Times New Roman" w:cs="Times New Roman"/>
          <w:kern w:val="0"/>
          <w:lang w:eastAsia="fr-FR" w:bidi="ar-SA"/>
        </w:rPr>
        <w:t xml:space="preserve"> for Symfony 4. At least </w:t>
      </w:r>
      <w:proofErr w:type="spellStart"/>
      <w:r w:rsidRPr="00A16F99">
        <w:rPr>
          <w:rFonts w:ascii="Times New Roman" w:eastAsia="Times New Roman" w:hAnsi="Times New Roman" w:cs="Times New Roman"/>
          <w:kern w:val="0"/>
          <w:lang w:eastAsia="fr-FR" w:bidi="ar-SA"/>
        </w:rPr>
        <w:t>that's</w:t>
      </w:r>
      <w:proofErr w:type="spellEnd"/>
      <w:r w:rsidRPr="00A16F99">
        <w:rPr>
          <w:rFonts w:ascii="Times New Roman" w:eastAsia="Times New Roman" w:hAnsi="Times New Roman" w:cs="Times New Roman"/>
          <w:kern w:val="0"/>
          <w:lang w:eastAsia="fr-FR" w:bidi="ar-SA"/>
        </w:rPr>
        <w:t xml:space="preserve"> the version I </w:t>
      </w:r>
      <w:proofErr w:type="spellStart"/>
      <w:r w:rsidRPr="00A16F99">
        <w:rPr>
          <w:rFonts w:ascii="Times New Roman" w:eastAsia="Times New Roman" w:hAnsi="Times New Roman" w:cs="Times New Roman"/>
          <w:kern w:val="0"/>
          <w:lang w:eastAsia="fr-FR" w:bidi="ar-SA"/>
        </w:rPr>
        <w:t>wrote</w:t>
      </w:r>
      <w:proofErr w:type="spellEnd"/>
      <w:r w:rsidRPr="00A16F99">
        <w:rPr>
          <w:rFonts w:ascii="Times New Roman" w:eastAsia="Times New Roman" w:hAnsi="Times New Roman" w:cs="Times New Roman"/>
          <w:kern w:val="0"/>
          <w:lang w:eastAsia="fr-FR" w:bidi="ar-SA"/>
        </w:rPr>
        <w:t xml:space="preserve"> and </w:t>
      </w:r>
      <w:proofErr w:type="spellStart"/>
      <w:r w:rsidRPr="00A16F99">
        <w:rPr>
          <w:rFonts w:ascii="Times New Roman" w:eastAsia="Times New Roman" w:hAnsi="Times New Roman" w:cs="Times New Roman"/>
          <w:kern w:val="0"/>
          <w:lang w:eastAsia="fr-FR" w:bidi="ar-SA"/>
        </w:rPr>
        <w:t>tested</w:t>
      </w:r>
      <w:proofErr w:type="spellEnd"/>
      <w:r w:rsidRPr="00A16F99">
        <w:rPr>
          <w:rFonts w:ascii="Times New Roman" w:eastAsia="Times New Roman" w:hAnsi="Times New Roman" w:cs="Times New Roman"/>
          <w:kern w:val="0"/>
          <w:lang w:eastAsia="fr-FR" w:bidi="ar-SA"/>
        </w:rPr>
        <w:t xml:space="preserve"> </w:t>
      </w:r>
      <w:proofErr w:type="spellStart"/>
      <w:r w:rsidRPr="00A16F99">
        <w:rPr>
          <w:rFonts w:ascii="Times New Roman" w:eastAsia="Times New Roman" w:hAnsi="Times New Roman" w:cs="Times New Roman"/>
          <w:kern w:val="0"/>
          <w:lang w:eastAsia="fr-FR" w:bidi="ar-SA"/>
        </w:rPr>
        <w:t>this</w:t>
      </w:r>
      <w:proofErr w:type="spellEnd"/>
      <w:r w:rsidRPr="00A16F99">
        <w:rPr>
          <w:rFonts w:ascii="Times New Roman" w:eastAsia="Times New Roman" w:hAnsi="Times New Roman" w:cs="Times New Roman"/>
          <w:kern w:val="0"/>
          <w:lang w:eastAsia="fr-FR" w:bidi="ar-SA"/>
        </w:rPr>
        <w:t xml:space="preserve"> for.</w:t>
      </w:r>
    </w:p>
    <w:p w14:paraId="0209A650" w14:textId="77777777" w:rsidR="00A16F99" w:rsidRPr="00A16F99" w:rsidRDefault="00A16F99" w:rsidP="002359B6">
      <w:pPr>
        <w:suppressAutoHyphens w:val="0"/>
        <w:spacing w:before="100" w:beforeAutospacing="1" w:after="100" w:afterAutospacing="1"/>
        <w:jc w:val="both"/>
        <w:outlineLvl w:val="1"/>
        <w:rPr>
          <w:rFonts w:ascii="Times New Roman" w:eastAsia="Times New Roman" w:hAnsi="Times New Roman" w:cs="Times New Roman"/>
          <w:b/>
          <w:bCs/>
          <w:kern w:val="0"/>
          <w:sz w:val="36"/>
          <w:szCs w:val="36"/>
          <w:lang w:eastAsia="fr-FR" w:bidi="ar-SA"/>
        </w:rPr>
      </w:pPr>
      <w:r w:rsidRPr="00A16F99">
        <w:rPr>
          <w:rFonts w:ascii="Times New Roman" w:eastAsia="Times New Roman" w:hAnsi="Times New Roman" w:cs="Times New Roman"/>
          <w:b/>
          <w:bCs/>
          <w:kern w:val="0"/>
          <w:sz w:val="36"/>
          <w:szCs w:val="36"/>
          <w:lang w:eastAsia="fr-FR" w:bidi="ar-SA"/>
        </w:rPr>
        <w:t xml:space="preserve">Event </w:t>
      </w:r>
      <w:proofErr w:type="spellStart"/>
      <w:r w:rsidRPr="00A16F99">
        <w:rPr>
          <w:rFonts w:ascii="Times New Roman" w:eastAsia="Times New Roman" w:hAnsi="Times New Roman" w:cs="Times New Roman"/>
          <w:b/>
          <w:bCs/>
          <w:kern w:val="0"/>
          <w:sz w:val="36"/>
          <w:szCs w:val="36"/>
          <w:lang w:eastAsia="fr-FR" w:bidi="ar-SA"/>
        </w:rPr>
        <w:t>Listeners</w:t>
      </w:r>
      <w:proofErr w:type="spellEnd"/>
    </w:p>
    <w:p w14:paraId="473E0E33" w14:textId="77777777" w:rsidR="00A16F99" w:rsidRPr="00A16F99" w:rsidRDefault="00A16F99" w:rsidP="002359B6">
      <w:pPr>
        <w:suppressAutoHyphens w:val="0"/>
        <w:spacing w:before="100" w:beforeAutospacing="1" w:after="100" w:afterAutospacing="1"/>
        <w:jc w:val="both"/>
        <w:rPr>
          <w:rFonts w:ascii="Times New Roman" w:eastAsia="Times New Roman" w:hAnsi="Times New Roman" w:cs="Times New Roman"/>
          <w:kern w:val="0"/>
          <w:lang w:eastAsia="fr-FR" w:bidi="ar-SA"/>
        </w:rPr>
      </w:pPr>
      <w:proofErr w:type="spellStart"/>
      <w:r w:rsidRPr="00A16F99">
        <w:rPr>
          <w:rFonts w:ascii="Times New Roman" w:eastAsia="Times New Roman" w:hAnsi="Times New Roman" w:cs="Times New Roman"/>
          <w:kern w:val="0"/>
          <w:lang w:eastAsia="fr-FR" w:bidi="ar-SA"/>
        </w:rPr>
        <w:t>While</w:t>
      </w:r>
      <w:proofErr w:type="spellEnd"/>
      <w:r w:rsidRPr="00A16F99">
        <w:rPr>
          <w:rFonts w:ascii="Times New Roman" w:eastAsia="Times New Roman" w:hAnsi="Times New Roman" w:cs="Times New Roman"/>
          <w:kern w:val="0"/>
          <w:lang w:eastAsia="fr-FR" w:bidi="ar-SA"/>
        </w:rPr>
        <w:t xml:space="preserve"> </w:t>
      </w:r>
      <w:proofErr w:type="spellStart"/>
      <w:r w:rsidRPr="00A16F99">
        <w:rPr>
          <w:rFonts w:ascii="Times New Roman" w:eastAsia="Times New Roman" w:hAnsi="Times New Roman" w:cs="Times New Roman"/>
          <w:kern w:val="0"/>
          <w:lang w:eastAsia="fr-FR" w:bidi="ar-SA"/>
        </w:rPr>
        <w:t>your</w:t>
      </w:r>
      <w:proofErr w:type="spellEnd"/>
      <w:r w:rsidRPr="00A16F99">
        <w:rPr>
          <w:rFonts w:ascii="Times New Roman" w:eastAsia="Times New Roman" w:hAnsi="Times New Roman" w:cs="Times New Roman"/>
          <w:kern w:val="0"/>
          <w:lang w:eastAsia="fr-FR" w:bidi="ar-SA"/>
        </w:rPr>
        <w:t xml:space="preserve"> application </w:t>
      </w:r>
      <w:proofErr w:type="spellStart"/>
      <w:r w:rsidRPr="00A16F99">
        <w:rPr>
          <w:rFonts w:ascii="Times New Roman" w:eastAsia="Times New Roman" w:hAnsi="Times New Roman" w:cs="Times New Roman"/>
          <w:kern w:val="0"/>
          <w:lang w:eastAsia="fr-FR" w:bidi="ar-SA"/>
        </w:rPr>
        <w:t>is</w:t>
      </w:r>
      <w:proofErr w:type="spellEnd"/>
      <w:r w:rsidRPr="00A16F99">
        <w:rPr>
          <w:rFonts w:ascii="Times New Roman" w:eastAsia="Times New Roman" w:hAnsi="Times New Roman" w:cs="Times New Roman"/>
          <w:kern w:val="0"/>
          <w:lang w:eastAsia="fr-FR" w:bidi="ar-SA"/>
        </w:rPr>
        <w:t xml:space="preserve"> </w:t>
      </w:r>
      <w:proofErr w:type="spellStart"/>
      <w:r w:rsidRPr="00A16F99">
        <w:rPr>
          <w:rFonts w:ascii="Times New Roman" w:eastAsia="Times New Roman" w:hAnsi="Times New Roman" w:cs="Times New Roman"/>
          <w:kern w:val="0"/>
          <w:lang w:eastAsia="fr-FR" w:bidi="ar-SA"/>
        </w:rPr>
        <w:t>being</w:t>
      </w:r>
      <w:proofErr w:type="spellEnd"/>
      <w:r w:rsidRPr="00A16F99">
        <w:rPr>
          <w:rFonts w:ascii="Times New Roman" w:eastAsia="Times New Roman" w:hAnsi="Times New Roman" w:cs="Times New Roman"/>
          <w:kern w:val="0"/>
          <w:lang w:eastAsia="fr-FR" w:bidi="ar-SA"/>
        </w:rPr>
        <w:t xml:space="preserve"> </w:t>
      </w:r>
      <w:proofErr w:type="spellStart"/>
      <w:r w:rsidRPr="00A16F99">
        <w:rPr>
          <w:rFonts w:ascii="Times New Roman" w:eastAsia="Times New Roman" w:hAnsi="Times New Roman" w:cs="Times New Roman"/>
          <w:kern w:val="0"/>
          <w:lang w:eastAsia="fr-FR" w:bidi="ar-SA"/>
        </w:rPr>
        <w:t>executed</w:t>
      </w:r>
      <w:proofErr w:type="spellEnd"/>
      <w:r w:rsidRPr="00A16F99">
        <w:rPr>
          <w:rFonts w:ascii="Times New Roman" w:eastAsia="Times New Roman" w:hAnsi="Times New Roman" w:cs="Times New Roman"/>
          <w:kern w:val="0"/>
          <w:lang w:eastAsia="fr-FR" w:bidi="ar-SA"/>
        </w:rPr>
        <w:t xml:space="preserve"> Symfony triggers </w:t>
      </w:r>
      <w:proofErr w:type="gramStart"/>
      <w:r w:rsidRPr="00A16F99">
        <w:rPr>
          <w:rFonts w:ascii="Times New Roman" w:eastAsia="Times New Roman" w:hAnsi="Times New Roman" w:cs="Times New Roman"/>
          <w:kern w:val="0"/>
          <w:lang w:eastAsia="fr-FR" w:bidi="ar-SA"/>
        </w:rPr>
        <w:t>a</w:t>
      </w:r>
      <w:proofErr w:type="gramEnd"/>
      <w:r w:rsidRPr="00A16F99">
        <w:rPr>
          <w:rFonts w:ascii="Times New Roman" w:eastAsia="Times New Roman" w:hAnsi="Times New Roman" w:cs="Times New Roman"/>
          <w:kern w:val="0"/>
          <w:lang w:eastAsia="fr-FR" w:bidi="ar-SA"/>
        </w:rPr>
        <w:t xml:space="preserve"> lot of </w:t>
      </w:r>
      <w:proofErr w:type="spellStart"/>
      <w:r w:rsidRPr="00A16F99">
        <w:rPr>
          <w:rFonts w:ascii="Times New Roman" w:eastAsia="Times New Roman" w:hAnsi="Times New Roman" w:cs="Times New Roman"/>
          <w:kern w:val="0"/>
          <w:lang w:eastAsia="fr-FR" w:bidi="ar-SA"/>
        </w:rPr>
        <w:t>event</w:t>
      </w:r>
      <w:proofErr w:type="spellEnd"/>
      <w:r w:rsidRPr="00A16F99">
        <w:rPr>
          <w:rFonts w:ascii="Times New Roman" w:eastAsia="Times New Roman" w:hAnsi="Times New Roman" w:cs="Times New Roman"/>
          <w:kern w:val="0"/>
          <w:lang w:eastAsia="fr-FR" w:bidi="ar-SA"/>
        </w:rPr>
        <w:t xml:space="preserve"> notifications, and </w:t>
      </w:r>
      <w:proofErr w:type="spellStart"/>
      <w:r w:rsidRPr="00A16F99">
        <w:rPr>
          <w:rFonts w:ascii="Times New Roman" w:eastAsia="Times New Roman" w:hAnsi="Times New Roman" w:cs="Times New Roman"/>
          <w:kern w:val="0"/>
          <w:lang w:eastAsia="fr-FR" w:bidi="ar-SA"/>
        </w:rPr>
        <w:t>your</w:t>
      </w:r>
      <w:proofErr w:type="spellEnd"/>
      <w:r w:rsidRPr="00A16F99">
        <w:rPr>
          <w:rFonts w:ascii="Times New Roman" w:eastAsia="Times New Roman" w:hAnsi="Times New Roman" w:cs="Times New Roman"/>
          <w:kern w:val="0"/>
          <w:lang w:eastAsia="fr-FR" w:bidi="ar-SA"/>
        </w:rPr>
        <w:t xml:space="preserve"> application can </w:t>
      </w:r>
      <w:proofErr w:type="spellStart"/>
      <w:r w:rsidRPr="00A16F99">
        <w:rPr>
          <w:rFonts w:ascii="Times New Roman" w:eastAsia="Times New Roman" w:hAnsi="Times New Roman" w:cs="Times New Roman"/>
          <w:kern w:val="0"/>
          <w:lang w:eastAsia="fr-FR" w:bidi="ar-SA"/>
        </w:rPr>
        <w:t>listen</w:t>
      </w:r>
      <w:proofErr w:type="spellEnd"/>
      <w:r w:rsidRPr="00A16F99">
        <w:rPr>
          <w:rFonts w:ascii="Times New Roman" w:eastAsia="Times New Roman" w:hAnsi="Times New Roman" w:cs="Times New Roman"/>
          <w:kern w:val="0"/>
          <w:lang w:eastAsia="fr-FR" w:bidi="ar-SA"/>
        </w:rPr>
        <w:t xml:space="preserve"> to </w:t>
      </w:r>
      <w:proofErr w:type="spellStart"/>
      <w:r w:rsidRPr="00A16F99">
        <w:rPr>
          <w:rFonts w:ascii="Times New Roman" w:eastAsia="Times New Roman" w:hAnsi="Times New Roman" w:cs="Times New Roman"/>
          <w:kern w:val="0"/>
          <w:lang w:eastAsia="fr-FR" w:bidi="ar-SA"/>
        </w:rPr>
        <w:t>these</w:t>
      </w:r>
      <w:proofErr w:type="spellEnd"/>
      <w:r w:rsidRPr="00A16F99">
        <w:rPr>
          <w:rFonts w:ascii="Times New Roman" w:eastAsia="Times New Roman" w:hAnsi="Times New Roman" w:cs="Times New Roman"/>
          <w:kern w:val="0"/>
          <w:lang w:eastAsia="fr-FR" w:bidi="ar-SA"/>
        </w:rPr>
        <w:t xml:space="preserve"> </w:t>
      </w:r>
      <w:proofErr w:type="spellStart"/>
      <w:r w:rsidRPr="00A16F99">
        <w:rPr>
          <w:rFonts w:ascii="Times New Roman" w:eastAsia="Times New Roman" w:hAnsi="Times New Roman" w:cs="Times New Roman"/>
          <w:kern w:val="0"/>
          <w:lang w:eastAsia="fr-FR" w:bidi="ar-SA"/>
        </w:rPr>
        <w:t>events</w:t>
      </w:r>
      <w:proofErr w:type="spellEnd"/>
      <w:r w:rsidRPr="00A16F99">
        <w:rPr>
          <w:rFonts w:ascii="Times New Roman" w:eastAsia="Times New Roman" w:hAnsi="Times New Roman" w:cs="Times New Roman"/>
          <w:kern w:val="0"/>
          <w:lang w:eastAsia="fr-FR" w:bidi="ar-SA"/>
        </w:rPr>
        <w:t xml:space="preserve"> and </w:t>
      </w:r>
      <w:proofErr w:type="spellStart"/>
      <w:r w:rsidRPr="00A16F99">
        <w:rPr>
          <w:rFonts w:ascii="Times New Roman" w:eastAsia="Times New Roman" w:hAnsi="Times New Roman" w:cs="Times New Roman"/>
          <w:kern w:val="0"/>
          <w:lang w:eastAsia="fr-FR" w:bidi="ar-SA"/>
        </w:rPr>
        <w:t>respond</w:t>
      </w:r>
      <w:proofErr w:type="spellEnd"/>
      <w:r w:rsidRPr="00A16F99">
        <w:rPr>
          <w:rFonts w:ascii="Times New Roman" w:eastAsia="Times New Roman" w:hAnsi="Times New Roman" w:cs="Times New Roman"/>
          <w:kern w:val="0"/>
          <w:lang w:eastAsia="fr-FR" w:bidi="ar-SA"/>
        </w:rPr>
        <w:t xml:space="preserve"> to </w:t>
      </w:r>
      <w:proofErr w:type="spellStart"/>
      <w:r w:rsidRPr="00A16F99">
        <w:rPr>
          <w:rFonts w:ascii="Times New Roman" w:eastAsia="Times New Roman" w:hAnsi="Times New Roman" w:cs="Times New Roman"/>
          <w:kern w:val="0"/>
          <w:lang w:eastAsia="fr-FR" w:bidi="ar-SA"/>
        </w:rPr>
        <w:t>them</w:t>
      </w:r>
      <w:proofErr w:type="spellEnd"/>
      <w:r w:rsidRPr="00A16F99">
        <w:rPr>
          <w:rFonts w:ascii="Times New Roman" w:eastAsia="Times New Roman" w:hAnsi="Times New Roman" w:cs="Times New Roman"/>
          <w:kern w:val="0"/>
          <w:lang w:eastAsia="fr-FR" w:bidi="ar-SA"/>
        </w:rPr>
        <w:t xml:space="preserve"> as </w:t>
      </w:r>
      <w:proofErr w:type="spellStart"/>
      <w:r w:rsidRPr="00A16F99">
        <w:rPr>
          <w:rFonts w:ascii="Times New Roman" w:eastAsia="Times New Roman" w:hAnsi="Times New Roman" w:cs="Times New Roman"/>
          <w:kern w:val="0"/>
          <w:lang w:eastAsia="fr-FR" w:bidi="ar-SA"/>
        </w:rPr>
        <w:t>well</w:t>
      </w:r>
      <w:proofErr w:type="spellEnd"/>
      <w:r w:rsidRPr="00A16F99">
        <w:rPr>
          <w:rFonts w:ascii="Times New Roman" w:eastAsia="Times New Roman" w:hAnsi="Times New Roman" w:cs="Times New Roman"/>
          <w:kern w:val="0"/>
          <w:lang w:eastAsia="fr-FR" w:bidi="ar-SA"/>
        </w:rPr>
        <w:t>.</w:t>
      </w:r>
    </w:p>
    <w:p w14:paraId="32B38AC7" w14:textId="77777777" w:rsidR="00A16F99" w:rsidRPr="00A16F99" w:rsidRDefault="00A16F99" w:rsidP="002359B6">
      <w:pPr>
        <w:suppressAutoHyphens w:val="0"/>
        <w:spacing w:before="100" w:beforeAutospacing="1" w:after="100" w:afterAutospacing="1"/>
        <w:jc w:val="both"/>
        <w:rPr>
          <w:rFonts w:ascii="Times New Roman" w:eastAsia="Times New Roman" w:hAnsi="Times New Roman" w:cs="Times New Roman"/>
          <w:kern w:val="0"/>
          <w:lang w:eastAsia="fr-FR" w:bidi="ar-SA"/>
        </w:rPr>
      </w:pPr>
      <w:r w:rsidRPr="00A16F99">
        <w:rPr>
          <w:rFonts w:ascii="Times New Roman" w:eastAsia="Times New Roman" w:hAnsi="Times New Roman" w:cs="Times New Roman"/>
          <w:kern w:val="0"/>
          <w:lang w:eastAsia="fr-FR" w:bidi="ar-SA"/>
        </w:rPr>
        <w:t xml:space="preserve">First </w:t>
      </w:r>
      <w:proofErr w:type="spellStart"/>
      <w:r w:rsidRPr="00A16F99">
        <w:rPr>
          <w:rFonts w:ascii="Times New Roman" w:eastAsia="Times New Roman" w:hAnsi="Times New Roman" w:cs="Times New Roman"/>
          <w:kern w:val="0"/>
          <w:lang w:eastAsia="fr-FR" w:bidi="ar-SA"/>
        </w:rPr>
        <w:t>you</w:t>
      </w:r>
      <w:proofErr w:type="spellEnd"/>
      <w:r w:rsidRPr="00A16F99">
        <w:rPr>
          <w:rFonts w:ascii="Times New Roman" w:eastAsia="Times New Roman" w:hAnsi="Times New Roman" w:cs="Times New Roman"/>
          <w:kern w:val="0"/>
          <w:lang w:eastAsia="fr-FR" w:bidi="ar-SA"/>
        </w:rPr>
        <w:t xml:space="preserve"> </w:t>
      </w:r>
      <w:proofErr w:type="spellStart"/>
      <w:r w:rsidRPr="00A16F99">
        <w:rPr>
          <w:rFonts w:ascii="Times New Roman" w:eastAsia="Times New Roman" w:hAnsi="Times New Roman" w:cs="Times New Roman"/>
          <w:kern w:val="0"/>
          <w:lang w:eastAsia="fr-FR" w:bidi="ar-SA"/>
        </w:rPr>
        <w:t>need</w:t>
      </w:r>
      <w:proofErr w:type="spellEnd"/>
      <w:r w:rsidRPr="00A16F99">
        <w:rPr>
          <w:rFonts w:ascii="Times New Roman" w:eastAsia="Times New Roman" w:hAnsi="Times New Roman" w:cs="Times New Roman"/>
          <w:kern w:val="0"/>
          <w:lang w:eastAsia="fr-FR" w:bidi="ar-SA"/>
        </w:rPr>
        <w:t xml:space="preserve"> to </w:t>
      </w:r>
      <w:proofErr w:type="spellStart"/>
      <w:r w:rsidRPr="00A16F99">
        <w:rPr>
          <w:rFonts w:ascii="Times New Roman" w:eastAsia="Times New Roman" w:hAnsi="Times New Roman" w:cs="Times New Roman"/>
          <w:kern w:val="0"/>
          <w:lang w:eastAsia="fr-FR" w:bidi="ar-SA"/>
        </w:rPr>
        <w:t>create</w:t>
      </w:r>
      <w:proofErr w:type="spellEnd"/>
      <w:r w:rsidRPr="00A16F99">
        <w:rPr>
          <w:rFonts w:ascii="Times New Roman" w:eastAsia="Times New Roman" w:hAnsi="Times New Roman" w:cs="Times New Roman"/>
          <w:kern w:val="0"/>
          <w:lang w:eastAsia="fr-FR" w:bidi="ar-SA"/>
        </w:rPr>
        <w:t xml:space="preserve"> an </w:t>
      </w:r>
      <w:proofErr w:type="spellStart"/>
      <w:r w:rsidRPr="00A16F99">
        <w:rPr>
          <w:rFonts w:ascii="Times New Roman" w:eastAsia="Times New Roman" w:hAnsi="Times New Roman" w:cs="Times New Roman"/>
          <w:kern w:val="0"/>
          <w:lang w:eastAsia="fr-FR" w:bidi="ar-SA"/>
        </w:rPr>
        <w:t>event</w:t>
      </w:r>
      <w:proofErr w:type="spellEnd"/>
      <w:r w:rsidRPr="00A16F99">
        <w:rPr>
          <w:rFonts w:ascii="Times New Roman" w:eastAsia="Times New Roman" w:hAnsi="Times New Roman" w:cs="Times New Roman"/>
          <w:kern w:val="0"/>
          <w:lang w:eastAsia="fr-FR" w:bidi="ar-SA"/>
        </w:rPr>
        <w:t xml:space="preserve"> </w:t>
      </w:r>
      <w:proofErr w:type="spellStart"/>
      <w:r w:rsidRPr="00A16F99">
        <w:rPr>
          <w:rFonts w:ascii="Times New Roman" w:eastAsia="Times New Roman" w:hAnsi="Times New Roman" w:cs="Times New Roman"/>
          <w:kern w:val="0"/>
          <w:lang w:eastAsia="fr-FR" w:bidi="ar-SA"/>
        </w:rPr>
        <w:t>listener</w:t>
      </w:r>
      <w:proofErr w:type="spellEnd"/>
      <w:r w:rsidRPr="00A16F99">
        <w:rPr>
          <w:rFonts w:ascii="Times New Roman" w:eastAsia="Times New Roman" w:hAnsi="Times New Roman" w:cs="Times New Roman"/>
          <w:kern w:val="0"/>
          <w:lang w:eastAsia="fr-FR" w:bidi="ar-SA"/>
        </w:rPr>
        <w:t xml:space="preserve"> </w:t>
      </w:r>
      <w:proofErr w:type="spellStart"/>
      <w:r w:rsidRPr="00A16F99">
        <w:rPr>
          <w:rFonts w:ascii="Times New Roman" w:eastAsia="Times New Roman" w:hAnsi="Times New Roman" w:cs="Times New Roman"/>
          <w:kern w:val="0"/>
          <w:lang w:eastAsia="fr-FR" w:bidi="ar-SA"/>
        </w:rPr>
        <w:t>that</w:t>
      </w:r>
      <w:proofErr w:type="spellEnd"/>
      <w:r w:rsidRPr="00A16F99">
        <w:rPr>
          <w:rFonts w:ascii="Times New Roman" w:eastAsia="Times New Roman" w:hAnsi="Times New Roman" w:cs="Times New Roman"/>
          <w:kern w:val="0"/>
          <w:lang w:eastAsia="fr-FR" w:bidi="ar-SA"/>
        </w:rPr>
        <w:t xml:space="preserve"> </w:t>
      </w:r>
      <w:proofErr w:type="spellStart"/>
      <w:r w:rsidRPr="00A16F99">
        <w:rPr>
          <w:rFonts w:ascii="Times New Roman" w:eastAsia="Times New Roman" w:hAnsi="Times New Roman" w:cs="Times New Roman"/>
          <w:kern w:val="0"/>
          <w:lang w:eastAsia="fr-FR" w:bidi="ar-SA"/>
        </w:rPr>
        <w:t>listens</w:t>
      </w:r>
      <w:proofErr w:type="spellEnd"/>
      <w:r w:rsidRPr="00A16F99">
        <w:rPr>
          <w:rFonts w:ascii="Times New Roman" w:eastAsia="Times New Roman" w:hAnsi="Times New Roman" w:cs="Times New Roman"/>
          <w:kern w:val="0"/>
          <w:lang w:eastAsia="fr-FR" w:bidi="ar-SA"/>
        </w:rPr>
        <w:t xml:space="preserve"> to </w:t>
      </w:r>
      <w:proofErr w:type="spellStart"/>
      <w:proofErr w:type="gramStart"/>
      <w:r w:rsidRPr="00A16F99">
        <w:rPr>
          <w:rFonts w:ascii="Courier New" w:eastAsia="Times New Roman" w:hAnsi="Courier New" w:cs="Courier New"/>
          <w:kern w:val="0"/>
          <w:sz w:val="20"/>
          <w:szCs w:val="20"/>
          <w:lang w:eastAsia="fr-FR" w:bidi="ar-SA"/>
        </w:rPr>
        <w:t>security.interactive</w:t>
      </w:r>
      <w:proofErr w:type="gramEnd"/>
      <w:r w:rsidRPr="00A16F99">
        <w:rPr>
          <w:rFonts w:ascii="Courier New" w:eastAsia="Times New Roman" w:hAnsi="Courier New" w:cs="Courier New"/>
          <w:kern w:val="0"/>
          <w:sz w:val="20"/>
          <w:szCs w:val="20"/>
          <w:lang w:eastAsia="fr-FR" w:bidi="ar-SA"/>
        </w:rPr>
        <w:t>_login</w:t>
      </w:r>
      <w:proofErr w:type="spellEnd"/>
      <w:r w:rsidRPr="00A16F99">
        <w:rPr>
          <w:rFonts w:ascii="Times New Roman" w:eastAsia="Times New Roman" w:hAnsi="Times New Roman" w:cs="Times New Roman"/>
          <w:kern w:val="0"/>
          <w:lang w:eastAsia="fr-FR" w:bidi="ar-SA"/>
        </w:rPr>
        <w:t xml:space="preserve"> </w:t>
      </w:r>
      <w:proofErr w:type="spellStart"/>
      <w:r w:rsidRPr="00A16F99">
        <w:rPr>
          <w:rFonts w:ascii="Times New Roman" w:eastAsia="Times New Roman" w:hAnsi="Times New Roman" w:cs="Times New Roman"/>
          <w:kern w:val="0"/>
          <w:lang w:eastAsia="fr-FR" w:bidi="ar-SA"/>
        </w:rPr>
        <w:t>event</w:t>
      </w:r>
      <w:proofErr w:type="spellEnd"/>
      <w:r w:rsidRPr="00A16F99">
        <w:rPr>
          <w:rFonts w:ascii="Times New Roman" w:eastAsia="Times New Roman" w:hAnsi="Times New Roman" w:cs="Times New Roman"/>
          <w:kern w:val="0"/>
          <w:lang w:eastAsia="fr-FR" w:bidi="ar-SA"/>
        </w:rPr>
        <w:t xml:space="preserve">. You do </w:t>
      </w:r>
      <w:proofErr w:type="spellStart"/>
      <w:r w:rsidRPr="00A16F99">
        <w:rPr>
          <w:rFonts w:ascii="Times New Roman" w:eastAsia="Times New Roman" w:hAnsi="Times New Roman" w:cs="Times New Roman"/>
          <w:kern w:val="0"/>
          <w:lang w:eastAsia="fr-FR" w:bidi="ar-SA"/>
        </w:rPr>
        <w:t>so</w:t>
      </w:r>
      <w:proofErr w:type="spellEnd"/>
      <w:r w:rsidRPr="00A16F99">
        <w:rPr>
          <w:rFonts w:ascii="Times New Roman" w:eastAsia="Times New Roman" w:hAnsi="Times New Roman" w:cs="Times New Roman"/>
          <w:kern w:val="0"/>
          <w:lang w:eastAsia="fr-FR" w:bidi="ar-SA"/>
        </w:rPr>
        <w:t xml:space="preserve"> by </w:t>
      </w:r>
      <w:proofErr w:type="spellStart"/>
      <w:r w:rsidRPr="00A16F99">
        <w:rPr>
          <w:rFonts w:ascii="Times New Roman" w:eastAsia="Times New Roman" w:hAnsi="Times New Roman" w:cs="Times New Roman"/>
          <w:kern w:val="0"/>
          <w:lang w:eastAsia="fr-FR" w:bidi="ar-SA"/>
        </w:rPr>
        <w:t>adding</w:t>
      </w:r>
      <w:proofErr w:type="spellEnd"/>
      <w:r w:rsidRPr="00A16F99">
        <w:rPr>
          <w:rFonts w:ascii="Times New Roman" w:eastAsia="Times New Roman" w:hAnsi="Times New Roman" w:cs="Times New Roman"/>
          <w:kern w:val="0"/>
          <w:lang w:eastAsia="fr-FR" w:bidi="ar-SA"/>
        </w:rPr>
        <w:t xml:space="preserve"> the </w:t>
      </w:r>
      <w:proofErr w:type="spellStart"/>
      <w:r w:rsidRPr="00A16F99">
        <w:rPr>
          <w:rFonts w:ascii="Times New Roman" w:eastAsia="Times New Roman" w:hAnsi="Times New Roman" w:cs="Times New Roman"/>
          <w:kern w:val="0"/>
          <w:lang w:eastAsia="fr-FR" w:bidi="ar-SA"/>
        </w:rPr>
        <w:t>following</w:t>
      </w:r>
      <w:proofErr w:type="spellEnd"/>
      <w:r w:rsidRPr="00A16F99">
        <w:rPr>
          <w:rFonts w:ascii="Times New Roman" w:eastAsia="Times New Roman" w:hAnsi="Times New Roman" w:cs="Times New Roman"/>
          <w:kern w:val="0"/>
          <w:lang w:eastAsia="fr-FR" w:bidi="ar-SA"/>
        </w:rPr>
        <w:t xml:space="preserve"> </w:t>
      </w:r>
      <w:proofErr w:type="spellStart"/>
      <w:r w:rsidRPr="00A16F99">
        <w:rPr>
          <w:rFonts w:ascii="Times New Roman" w:eastAsia="Times New Roman" w:hAnsi="Times New Roman" w:cs="Times New Roman"/>
          <w:kern w:val="0"/>
          <w:lang w:eastAsia="fr-FR" w:bidi="ar-SA"/>
        </w:rPr>
        <w:t>piece</w:t>
      </w:r>
      <w:proofErr w:type="spellEnd"/>
      <w:r w:rsidRPr="00A16F99">
        <w:rPr>
          <w:rFonts w:ascii="Times New Roman" w:eastAsia="Times New Roman" w:hAnsi="Times New Roman" w:cs="Times New Roman"/>
          <w:kern w:val="0"/>
          <w:lang w:eastAsia="fr-FR" w:bidi="ar-SA"/>
        </w:rPr>
        <w:t xml:space="preserve"> to </w:t>
      </w:r>
      <w:proofErr w:type="gramStart"/>
      <w:r w:rsidRPr="00A16F99">
        <w:rPr>
          <w:rFonts w:ascii="Courier New" w:eastAsia="Times New Roman" w:hAnsi="Courier New" w:cs="Courier New"/>
          <w:kern w:val="0"/>
          <w:sz w:val="20"/>
          <w:szCs w:val="20"/>
          <w:lang w:eastAsia="fr-FR" w:bidi="ar-SA"/>
        </w:rPr>
        <w:t>config/</w:t>
      </w:r>
      <w:proofErr w:type="spellStart"/>
      <w:r w:rsidRPr="00A16F99">
        <w:rPr>
          <w:rFonts w:ascii="Courier New" w:eastAsia="Times New Roman" w:hAnsi="Courier New" w:cs="Courier New"/>
          <w:kern w:val="0"/>
          <w:sz w:val="20"/>
          <w:szCs w:val="20"/>
          <w:lang w:eastAsia="fr-FR" w:bidi="ar-SA"/>
        </w:rPr>
        <w:t>services.yaml</w:t>
      </w:r>
      <w:proofErr w:type="spellEnd"/>
      <w:r w:rsidRPr="00A16F99">
        <w:rPr>
          <w:rFonts w:ascii="Times New Roman" w:eastAsia="Times New Roman" w:hAnsi="Times New Roman" w:cs="Times New Roman"/>
          <w:kern w:val="0"/>
          <w:lang w:eastAsia="fr-FR" w:bidi="ar-SA"/>
        </w:rPr>
        <w:t>:</w:t>
      </w:r>
      <w:proofErr w:type="gramEnd"/>
    </w:p>
    <w:p w14:paraId="2CDFD361" w14:textId="77777777" w:rsidR="00A16F99" w:rsidRPr="00A16F99" w:rsidRDefault="00A16F99" w:rsidP="00235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Courier New" w:eastAsia="Times New Roman" w:hAnsi="Courier New" w:cs="Courier New"/>
          <w:kern w:val="0"/>
          <w:sz w:val="20"/>
          <w:szCs w:val="20"/>
          <w:lang w:eastAsia="fr-FR" w:bidi="ar-SA"/>
        </w:rPr>
      </w:pPr>
      <w:r w:rsidRPr="00A16F99">
        <w:rPr>
          <w:rFonts w:ascii="Courier New" w:eastAsia="Times New Roman" w:hAnsi="Courier New" w:cs="Courier New"/>
          <w:kern w:val="0"/>
          <w:sz w:val="20"/>
          <w:szCs w:val="20"/>
          <w:lang w:eastAsia="fr-FR" w:bidi="ar-SA"/>
        </w:rPr>
        <w:t>App</w:t>
      </w:r>
      <w:proofErr w:type="gramStart"/>
      <w:r w:rsidRPr="00A16F99">
        <w:rPr>
          <w:rFonts w:ascii="Courier New" w:eastAsia="Times New Roman" w:hAnsi="Courier New" w:cs="Courier New"/>
          <w:kern w:val="0"/>
          <w:sz w:val="20"/>
          <w:szCs w:val="20"/>
          <w:lang w:eastAsia="fr-FR" w:bidi="ar-SA"/>
        </w:rPr>
        <w:t>\</w:t>
      </w:r>
      <w:proofErr w:type="spellStart"/>
      <w:r w:rsidRPr="00A16F99">
        <w:rPr>
          <w:rFonts w:ascii="Courier New" w:eastAsia="Times New Roman" w:hAnsi="Courier New" w:cs="Courier New"/>
          <w:kern w:val="0"/>
          <w:sz w:val="20"/>
          <w:szCs w:val="20"/>
          <w:lang w:eastAsia="fr-FR" w:bidi="ar-SA"/>
        </w:rPr>
        <w:t>EventListener</w:t>
      </w:r>
      <w:proofErr w:type="spellEnd"/>
      <w:r w:rsidRPr="00A16F99">
        <w:rPr>
          <w:rFonts w:ascii="Courier New" w:eastAsia="Times New Roman" w:hAnsi="Courier New" w:cs="Courier New"/>
          <w:kern w:val="0"/>
          <w:sz w:val="20"/>
          <w:szCs w:val="20"/>
          <w:lang w:eastAsia="fr-FR" w:bidi="ar-SA"/>
        </w:rPr>
        <w:t>\</w:t>
      </w:r>
      <w:proofErr w:type="spellStart"/>
      <w:r w:rsidRPr="00A16F99">
        <w:rPr>
          <w:rFonts w:ascii="Courier New" w:eastAsia="Times New Roman" w:hAnsi="Courier New" w:cs="Courier New"/>
          <w:kern w:val="0"/>
          <w:sz w:val="20"/>
          <w:szCs w:val="20"/>
          <w:lang w:eastAsia="fr-FR" w:bidi="ar-SA"/>
        </w:rPr>
        <w:t>LoginListener</w:t>
      </w:r>
      <w:proofErr w:type="spellEnd"/>
      <w:r w:rsidRPr="00A16F99">
        <w:rPr>
          <w:rFonts w:ascii="Courier New" w:eastAsia="Times New Roman" w:hAnsi="Courier New" w:cs="Courier New"/>
          <w:kern w:val="0"/>
          <w:sz w:val="20"/>
          <w:szCs w:val="20"/>
          <w:lang w:eastAsia="fr-FR" w:bidi="ar-SA"/>
        </w:rPr>
        <w:t>:</w:t>
      </w:r>
      <w:proofErr w:type="gramEnd"/>
    </w:p>
    <w:p w14:paraId="21BCF6F9" w14:textId="77777777" w:rsidR="00A16F99" w:rsidRPr="00A16F99" w:rsidRDefault="00A16F99" w:rsidP="00235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Courier New" w:eastAsia="Times New Roman" w:hAnsi="Courier New" w:cs="Courier New"/>
          <w:kern w:val="0"/>
          <w:sz w:val="20"/>
          <w:szCs w:val="20"/>
          <w:lang w:eastAsia="fr-FR" w:bidi="ar-SA"/>
        </w:rPr>
      </w:pPr>
      <w:r w:rsidRPr="00A16F99">
        <w:rPr>
          <w:rFonts w:ascii="Courier New" w:eastAsia="Times New Roman" w:hAnsi="Courier New" w:cs="Courier New"/>
          <w:kern w:val="0"/>
          <w:sz w:val="20"/>
          <w:szCs w:val="20"/>
          <w:lang w:eastAsia="fr-FR" w:bidi="ar-SA"/>
        </w:rPr>
        <w:t xml:space="preserve">    </w:t>
      </w:r>
      <w:proofErr w:type="gramStart"/>
      <w:r w:rsidRPr="00A16F99">
        <w:rPr>
          <w:rFonts w:ascii="Courier New" w:eastAsia="Times New Roman" w:hAnsi="Courier New" w:cs="Courier New"/>
          <w:kern w:val="0"/>
          <w:sz w:val="20"/>
          <w:szCs w:val="20"/>
          <w:lang w:eastAsia="fr-FR" w:bidi="ar-SA"/>
        </w:rPr>
        <w:t>tags:</w:t>
      </w:r>
      <w:proofErr w:type="gramEnd"/>
    </w:p>
    <w:p w14:paraId="695B73EA" w14:textId="77777777" w:rsidR="00A16F99" w:rsidRPr="00A16F99" w:rsidRDefault="00A16F99" w:rsidP="00235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Courier New" w:eastAsia="Times New Roman" w:hAnsi="Courier New" w:cs="Courier New"/>
          <w:kern w:val="0"/>
          <w:sz w:val="20"/>
          <w:szCs w:val="20"/>
          <w:lang w:eastAsia="fr-FR" w:bidi="ar-SA"/>
        </w:rPr>
      </w:pPr>
      <w:r w:rsidRPr="00A16F99">
        <w:rPr>
          <w:rFonts w:ascii="Courier New" w:eastAsia="Times New Roman" w:hAnsi="Courier New" w:cs="Courier New"/>
          <w:kern w:val="0"/>
          <w:sz w:val="20"/>
          <w:szCs w:val="20"/>
          <w:lang w:eastAsia="fr-FR" w:bidi="ar-SA"/>
        </w:rPr>
        <w:t xml:space="preserve">        - </w:t>
      </w:r>
      <w:proofErr w:type="gramStart"/>
      <w:r w:rsidRPr="00A16F99">
        <w:rPr>
          <w:rFonts w:ascii="Courier New" w:eastAsia="Times New Roman" w:hAnsi="Courier New" w:cs="Courier New"/>
          <w:kern w:val="0"/>
          <w:sz w:val="20"/>
          <w:szCs w:val="20"/>
          <w:lang w:eastAsia="fr-FR" w:bidi="ar-SA"/>
        </w:rPr>
        <w:t xml:space="preserve">{ </w:t>
      </w:r>
      <w:proofErr w:type="spellStart"/>
      <w:r w:rsidRPr="00A16F99">
        <w:rPr>
          <w:rFonts w:ascii="Courier New" w:eastAsia="Times New Roman" w:hAnsi="Courier New" w:cs="Courier New"/>
          <w:kern w:val="0"/>
          <w:sz w:val="20"/>
          <w:szCs w:val="20"/>
          <w:lang w:eastAsia="fr-FR" w:bidi="ar-SA"/>
        </w:rPr>
        <w:t>name</w:t>
      </w:r>
      <w:proofErr w:type="spellEnd"/>
      <w:proofErr w:type="gramEnd"/>
      <w:r w:rsidRPr="00A16F99">
        <w:rPr>
          <w:rFonts w:ascii="Courier New" w:eastAsia="Times New Roman" w:hAnsi="Courier New" w:cs="Courier New"/>
          <w:kern w:val="0"/>
          <w:sz w:val="20"/>
          <w:szCs w:val="20"/>
          <w:lang w:eastAsia="fr-FR" w:bidi="ar-SA"/>
        </w:rPr>
        <w:t>: '</w:t>
      </w:r>
      <w:proofErr w:type="spellStart"/>
      <w:r w:rsidRPr="00A16F99">
        <w:rPr>
          <w:rFonts w:ascii="Courier New" w:eastAsia="Times New Roman" w:hAnsi="Courier New" w:cs="Courier New"/>
          <w:kern w:val="0"/>
          <w:sz w:val="20"/>
          <w:szCs w:val="20"/>
          <w:lang w:eastAsia="fr-FR" w:bidi="ar-SA"/>
        </w:rPr>
        <w:t>kernel.event_listener</w:t>
      </w:r>
      <w:proofErr w:type="spellEnd"/>
      <w:r w:rsidRPr="00A16F99">
        <w:rPr>
          <w:rFonts w:ascii="Courier New" w:eastAsia="Times New Roman" w:hAnsi="Courier New" w:cs="Courier New"/>
          <w:kern w:val="0"/>
          <w:sz w:val="20"/>
          <w:szCs w:val="20"/>
          <w:lang w:eastAsia="fr-FR" w:bidi="ar-SA"/>
        </w:rPr>
        <w:t xml:space="preserve">', </w:t>
      </w:r>
      <w:proofErr w:type="spellStart"/>
      <w:r w:rsidRPr="00A16F99">
        <w:rPr>
          <w:rFonts w:ascii="Courier New" w:eastAsia="Times New Roman" w:hAnsi="Courier New" w:cs="Courier New"/>
          <w:kern w:val="0"/>
          <w:sz w:val="20"/>
          <w:szCs w:val="20"/>
          <w:lang w:eastAsia="fr-FR" w:bidi="ar-SA"/>
        </w:rPr>
        <w:t>event</w:t>
      </w:r>
      <w:proofErr w:type="spellEnd"/>
      <w:r w:rsidRPr="00A16F99">
        <w:rPr>
          <w:rFonts w:ascii="Courier New" w:eastAsia="Times New Roman" w:hAnsi="Courier New" w:cs="Courier New"/>
          <w:kern w:val="0"/>
          <w:sz w:val="20"/>
          <w:szCs w:val="20"/>
          <w:lang w:eastAsia="fr-FR" w:bidi="ar-SA"/>
        </w:rPr>
        <w:t>: '</w:t>
      </w:r>
      <w:proofErr w:type="spellStart"/>
      <w:r w:rsidRPr="00A16F99">
        <w:rPr>
          <w:rFonts w:ascii="Courier New" w:eastAsia="Times New Roman" w:hAnsi="Courier New" w:cs="Courier New"/>
          <w:kern w:val="0"/>
          <w:sz w:val="20"/>
          <w:szCs w:val="20"/>
          <w:lang w:eastAsia="fr-FR" w:bidi="ar-SA"/>
        </w:rPr>
        <w:t>security.interactive_login</w:t>
      </w:r>
      <w:proofErr w:type="spellEnd"/>
      <w:r w:rsidRPr="00A16F99">
        <w:rPr>
          <w:rFonts w:ascii="Courier New" w:eastAsia="Times New Roman" w:hAnsi="Courier New" w:cs="Courier New"/>
          <w:kern w:val="0"/>
          <w:sz w:val="20"/>
          <w:szCs w:val="20"/>
          <w:lang w:eastAsia="fr-FR" w:bidi="ar-SA"/>
        </w:rPr>
        <w:t>' }</w:t>
      </w:r>
    </w:p>
    <w:p w14:paraId="747AC074" w14:textId="77777777" w:rsidR="00A16F99" w:rsidRPr="00A16F99" w:rsidRDefault="00A16F99" w:rsidP="002359B6">
      <w:pPr>
        <w:suppressAutoHyphens w:val="0"/>
        <w:spacing w:before="100" w:beforeAutospacing="1" w:after="100" w:afterAutospacing="1"/>
        <w:jc w:val="both"/>
        <w:rPr>
          <w:rFonts w:ascii="Times New Roman" w:eastAsia="Times New Roman" w:hAnsi="Times New Roman" w:cs="Times New Roman"/>
          <w:kern w:val="0"/>
          <w:lang w:eastAsia="fr-FR" w:bidi="ar-SA"/>
        </w:rPr>
      </w:pPr>
      <w:proofErr w:type="spellStart"/>
      <w:r w:rsidRPr="00A16F99">
        <w:rPr>
          <w:rFonts w:ascii="Times New Roman" w:eastAsia="Times New Roman" w:hAnsi="Times New Roman" w:cs="Times New Roman"/>
          <w:kern w:val="0"/>
          <w:lang w:eastAsia="fr-FR" w:bidi="ar-SA"/>
        </w:rPr>
        <w:t>Now</w:t>
      </w:r>
      <w:proofErr w:type="spellEnd"/>
      <w:r w:rsidRPr="00A16F99">
        <w:rPr>
          <w:rFonts w:ascii="Times New Roman" w:eastAsia="Times New Roman" w:hAnsi="Times New Roman" w:cs="Times New Roman"/>
          <w:kern w:val="0"/>
          <w:lang w:eastAsia="fr-FR" w:bidi="ar-SA"/>
        </w:rPr>
        <w:t xml:space="preserve"> </w:t>
      </w:r>
      <w:proofErr w:type="spellStart"/>
      <w:r w:rsidRPr="00A16F99">
        <w:rPr>
          <w:rFonts w:ascii="Times New Roman" w:eastAsia="Times New Roman" w:hAnsi="Times New Roman" w:cs="Times New Roman"/>
          <w:kern w:val="0"/>
          <w:lang w:eastAsia="fr-FR" w:bidi="ar-SA"/>
        </w:rPr>
        <w:t>that</w:t>
      </w:r>
      <w:proofErr w:type="spellEnd"/>
      <w:r w:rsidRPr="00A16F99">
        <w:rPr>
          <w:rFonts w:ascii="Times New Roman" w:eastAsia="Times New Roman" w:hAnsi="Times New Roman" w:cs="Times New Roman"/>
          <w:kern w:val="0"/>
          <w:lang w:eastAsia="fr-FR" w:bidi="ar-SA"/>
        </w:rPr>
        <w:t xml:space="preserve"> </w:t>
      </w:r>
      <w:proofErr w:type="spellStart"/>
      <w:r w:rsidRPr="00A16F99">
        <w:rPr>
          <w:rFonts w:ascii="Times New Roman" w:eastAsia="Times New Roman" w:hAnsi="Times New Roman" w:cs="Times New Roman"/>
          <w:kern w:val="0"/>
          <w:lang w:eastAsia="fr-FR" w:bidi="ar-SA"/>
        </w:rPr>
        <w:t>we</w:t>
      </w:r>
      <w:proofErr w:type="spellEnd"/>
      <w:r w:rsidRPr="00A16F99">
        <w:rPr>
          <w:rFonts w:ascii="Times New Roman" w:eastAsia="Times New Roman" w:hAnsi="Times New Roman" w:cs="Times New Roman"/>
          <w:kern w:val="0"/>
          <w:lang w:eastAsia="fr-FR" w:bidi="ar-SA"/>
        </w:rPr>
        <w:t xml:space="preserve"> have the </w:t>
      </w:r>
      <w:proofErr w:type="spellStart"/>
      <w:r w:rsidRPr="00A16F99">
        <w:rPr>
          <w:rFonts w:ascii="Times New Roman" w:eastAsia="Times New Roman" w:hAnsi="Times New Roman" w:cs="Times New Roman"/>
          <w:kern w:val="0"/>
          <w:lang w:eastAsia="fr-FR" w:bidi="ar-SA"/>
        </w:rPr>
        <w:t>event</w:t>
      </w:r>
      <w:proofErr w:type="spellEnd"/>
      <w:r w:rsidRPr="00A16F99">
        <w:rPr>
          <w:rFonts w:ascii="Times New Roman" w:eastAsia="Times New Roman" w:hAnsi="Times New Roman" w:cs="Times New Roman"/>
          <w:kern w:val="0"/>
          <w:lang w:eastAsia="fr-FR" w:bidi="ar-SA"/>
        </w:rPr>
        <w:t xml:space="preserve"> </w:t>
      </w:r>
      <w:proofErr w:type="spellStart"/>
      <w:r w:rsidRPr="00A16F99">
        <w:rPr>
          <w:rFonts w:ascii="Times New Roman" w:eastAsia="Times New Roman" w:hAnsi="Times New Roman" w:cs="Times New Roman"/>
          <w:kern w:val="0"/>
          <w:lang w:eastAsia="fr-FR" w:bidi="ar-SA"/>
        </w:rPr>
        <w:t>listener</w:t>
      </w:r>
      <w:proofErr w:type="spellEnd"/>
      <w:r w:rsidRPr="00A16F99">
        <w:rPr>
          <w:rFonts w:ascii="Times New Roman" w:eastAsia="Times New Roman" w:hAnsi="Times New Roman" w:cs="Times New Roman"/>
          <w:kern w:val="0"/>
          <w:lang w:eastAsia="fr-FR" w:bidi="ar-SA"/>
        </w:rPr>
        <w:t xml:space="preserve"> </w:t>
      </w:r>
      <w:proofErr w:type="spellStart"/>
      <w:r w:rsidRPr="00A16F99">
        <w:rPr>
          <w:rFonts w:ascii="Times New Roman" w:eastAsia="Times New Roman" w:hAnsi="Times New Roman" w:cs="Times New Roman"/>
          <w:kern w:val="0"/>
          <w:lang w:eastAsia="fr-FR" w:bidi="ar-SA"/>
        </w:rPr>
        <w:t>configured</w:t>
      </w:r>
      <w:proofErr w:type="spellEnd"/>
      <w:r w:rsidRPr="00A16F99">
        <w:rPr>
          <w:rFonts w:ascii="Times New Roman" w:eastAsia="Times New Roman" w:hAnsi="Times New Roman" w:cs="Times New Roman"/>
          <w:kern w:val="0"/>
          <w:lang w:eastAsia="fr-FR" w:bidi="ar-SA"/>
        </w:rPr>
        <w:t xml:space="preserve">, </w:t>
      </w:r>
      <w:proofErr w:type="spellStart"/>
      <w:r w:rsidRPr="00A16F99">
        <w:rPr>
          <w:rFonts w:ascii="Times New Roman" w:eastAsia="Times New Roman" w:hAnsi="Times New Roman" w:cs="Times New Roman"/>
          <w:kern w:val="0"/>
          <w:lang w:eastAsia="fr-FR" w:bidi="ar-SA"/>
        </w:rPr>
        <w:t>let's</w:t>
      </w:r>
      <w:proofErr w:type="spellEnd"/>
      <w:r w:rsidRPr="00A16F99">
        <w:rPr>
          <w:rFonts w:ascii="Times New Roman" w:eastAsia="Times New Roman" w:hAnsi="Times New Roman" w:cs="Times New Roman"/>
          <w:kern w:val="0"/>
          <w:lang w:eastAsia="fr-FR" w:bidi="ar-SA"/>
        </w:rPr>
        <w:t xml:space="preserve"> </w:t>
      </w:r>
      <w:proofErr w:type="spellStart"/>
      <w:r w:rsidRPr="00A16F99">
        <w:rPr>
          <w:rFonts w:ascii="Times New Roman" w:eastAsia="Times New Roman" w:hAnsi="Times New Roman" w:cs="Times New Roman"/>
          <w:kern w:val="0"/>
          <w:lang w:eastAsia="fr-FR" w:bidi="ar-SA"/>
        </w:rPr>
        <w:t>write</w:t>
      </w:r>
      <w:proofErr w:type="spellEnd"/>
      <w:r w:rsidRPr="00A16F99">
        <w:rPr>
          <w:rFonts w:ascii="Times New Roman" w:eastAsia="Times New Roman" w:hAnsi="Times New Roman" w:cs="Times New Roman"/>
          <w:kern w:val="0"/>
          <w:lang w:eastAsia="fr-FR" w:bidi="ar-SA"/>
        </w:rPr>
        <w:t xml:space="preserve"> the code to </w:t>
      </w:r>
      <w:proofErr w:type="spellStart"/>
      <w:r w:rsidRPr="00A16F99">
        <w:rPr>
          <w:rFonts w:ascii="Times New Roman" w:eastAsia="Times New Roman" w:hAnsi="Times New Roman" w:cs="Times New Roman"/>
          <w:kern w:val="0"/>
          <w:lang w:eastAsia="fr-FR" w:bidi="ar-SA"/>
        </w:rPr>
        <w:t>be</w:t>
      </w:r>
      <w:proofErr w:type="spellEnd"/>
      <w:r w:rsidRPr="00A16F99">
        <w:rPr>
          <w:rFonts w:ascii="Times New Roman" w:eastAsia="Times New Roman" w:hAnsi="Times New Roman" w:cs="Times New Roman"/>
          <w:kern w:val="0"/>
          <w:lang w:eastAsia="fr-FR" w:bidi="ar-SA"/>
        </w:rPr>
        <w:t xml:space="preserve"> </w:t>
      </w:r>
      <w:proofErr w:type="spellStart"/>
      <w:proofErr w:type="gramStart"/>
      <w:r w:rsidRPr="00A16F99">
        <w:rPr>
          <w:rFonts w:ascii="Times New Roman" w:eastAsia="Times New Roman" w:hAnsi="Times New Roman" w:cs="Times New Roman"/>
          <w:kern w:val="0"/>
          <w:lang w:eastAsia="fr-FR" w:bidi="ar-SA"/>
        </w:rPr>
        <w:t>executed</w:t>
      </w:r>
      <w:proofErr w:type="spellEnd"/>
      <w:r w:rsidRPr="00A16F99">
        <w:rPr>
          <w:rFonts w:ascii="Times New Roman" w:eastAsia="Times New Roman" w:hAnsi="Times New Roman" w:cs="Times New Roman"/>
          <w:kern w:val="0"/>
          <w:lang w:eastAsia="fr-FR" w:bidi="ar-SA"/>
        </w:rPr>
        <w:t>:</w:t>
      </w:r>
      <w:proofErr w:type="gramEnd"/>
    </w:p>
    <w:p w14:paraId="24362A4A" w14:textId="77777777" w:rsidR="00A16F99" w:rsidRPr="00A16F99" w:rsidRDefault="00A16F99" w:rsidP="00235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Courier New" w:eastAsia="Times New Roman" w:hAnsi="Courier New" w:cs="Courier New"/>
          <w:kern w:val="0"/>
          <w:sz w:val="20"/>
          <w:szCs w:val="20"/>
          <w:lang w:eastAsia="fr-FR" w:bidi="ar-SA"/>
        </w:rPr>
      </w:pPr>
      <w:r w:rsidRPr="00A16F99">
        <w:rPr>
          <w:rFonts w:ascii="Courier New" w:eastAsia="Times New Roman" w:hAnsi="Courier New" w:cs="Courier New"/>
          <w:kern w:val="0"/>
          <w:sz w:val="20"/>
          <w:szCs w:val="20"/>
          <w:lang w:eastAsia="fr-FR" w:bidi="ar-SA"/>
        </w:rPr>
        <w:t>// src/</w:t>
      </w:r>
      <w:proofErr w:type="spellStart"/>
      <w:r w:rsidRPr="00A16F99">
        <w:rPr>
          <w:rFonts w:ascii="Courier New" w:eastAsia="Times New Roman" w:hAnsi="Courier New" w:cs="Courier New"/>
          <w:kern w:val="0"/>
          <w:sz w:val="20"/>
          <w:szCs w:val="20"/>
          <w:lang w:eastAsia="fr-FR" w:bidi="ar-SA"/>
        </w:rPr>
        <w:t>EventListener</w:t>
      </w:r>
      <w:proofErr w:type="spellEnd"/>
      <w:r w:rsidRPr="00A16F99">
        <w:rPr>
          <w:rFonts w:ascii="Courier New" w:eastAsia="Times New Roman" w:hAnsi="Courier New" w:cs="Courier New"/>
          <w:kern w:val="0"/>
          <w:sz w:val="20"/>
          <w:szCs w:val="20"/>
          <w:lang w:eastAsia="fr-FR" w:bidi="ar-SA"/>
        </w:rPr>
        <w:t>/</w:t>
      </w:r>
      <w:proofErr w:type="spellStart"/>
      <w:r w:rsidRPr="00A16F99">
        <w:rPr>
          <w:rFonts w:ascii="Courier New" w:eastAsia="Times New Roman" w:hAnsi="Courier New" w:cs="Courier New"/>
          <w:kern w:val="0"/>
          <w:sz w:val="20"/>
          <w:szCs w:val="20"/>
          <w:lang w:eastAsia="fr-FR" w:bidi="ar-SA"/>
        </w:rPr>
        <w:t>LoginListener.php</w:t>
      </w:r>
      <w:proofErr w:type="spellEnd"/>
    </w:p>
    <w:p w14:paraId="4D010E02" w14:textId="77777777" w:rsidR="00A16F99" w:rsidRPr="00A16F99" w:rsidRDefault="00A16F99" w:rsidP="00235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Courier New" w:eastAsia="Times New Roman" w:hAnsi="Courier New" w:cs="Courier New"/>
          <w:kern w:val="0"/>
          <w:sz w:val="20"/>
          <w:szCs w:val="20"/>
          <w:lang w:eastAsia="fr-FR" w:bidi="ar-SA"/>
        </w:rPr>
      </w:pPr>
    </w:p>
    <w:p w14:paraId="3C833440" w14:textId="77777777" w:rsidR="00A16F99" w:rsidRPr="00A16F99" w:rsidRDefault="00A16F99" w:rsidP="00235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Courier New" w:eastAsia="Times New Roman" w:hAnsi="Courier New" w:cs="Courier New"/>
          <w:kern w:val="0"/>
          <w:sz w:val="20"/>
          <w:szCs w:val="20"/>
          <w:lang w:eastAsia="fr-FR" w:bidi="ar-SA"/>
        </w:rPr>
      </w:pPr>
      <w:proofErr w:type="spellStart"/>
      <w:proofErr w:type="gramStart"/>
      <w:r w:rsidRPr="00A16F99">
        <w:rPr>
          <w:rFonts w:ascii="Courier New" w:eastAsia="Times New Roman" w:hAnsi="Courier New" w:cs="Courier New"/>
          <w:kern w:val="0"/>
          <w:sz w:val="20"/>
          <w:szCs w:val="20"/>
          <w:lang w:eastAsia="fr-FR" w:bidi="ar-SA"/>
        </w:rPr>
        <w:t>namespace</w:t>
      </w:r>
      <w:proofErr w:type="spellEnd"/>
      <w:proofErr w:type="gramEnd"/>
      <w:r w:rsidRPr="00A16F99">
        <w:rPr>
          <w:rFonts w:ascii="Courier New" w:eastAsia="Times New Roman" w:hAnsi="Courier New" w:cs="Courier New"/>
          <w:kern w:val="0"/>
          <w:sz w:val="20"/>
          <w:szCs w:val="20"/>
          <w:lang w:eastAsia="fr-FR" w:bidi="ar-SA"/>
        </w:rPr>
        <w:t xml:space="preserve"> App\</w:t>
      </w:r>
      <w:proofErr w:type="spellStart"/>
      <w:r w:rsidRPr="00A16F99">
        <w:rPr>
          <w:rFonts w:ascii="Courier New" w:eastAsia="Times New Roman" w:hAnsi="Courier New" w:cs="Courier New"/>
          <w:kern w:val="0"/>
          <w:sz w:val="20"/>
          <w:szCs w:val="20"/>
          <w:lang w:eastAsia="fr-FR" w:bidi="ar-SA"/>
        </w:rPr>
        <w:t>EventListener</w:t>
      </w:r>
      <w:proofErr w:type="spellEnd"/>
      <w:r w:rsidRPr="00A16F99">
        <w:rPr>
          <w:rFonts w:ascii="Courier New" w:eastAsia="Times New Roman" w:hAnsi="Courier New" w:cs="Courier New"/>
          <w:kern w:val="0"/>
          <w:sz w:val="20"/>
          <w:szCs w:val="20"/>
          <w:lang w:eastAsia="fr-FR" w:bidi="ar-SA"/>
        </w:rPr>
        <w:t>;</w:t>
      </w:r>
    </w:p>
    <w:p w14:paraId="107846B5" w14:textId="77777777" w:rsidR="00A16F99" w:rsidRPr="00A16F99" w:rsidRDefault="00A16F99" w:rsidP="00235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Courier New" w:eastAsia="Times New Roman" w:hAnsi="Courier New" w:cs="Courier New"/>
          <w:kern w:val="0"/>
          <w:sz w:val="20"/>
          <w:szCs w:val="20"/>
          <w:lang w:eastAsia="fr-FR" w:bidi="ar-SA"/>
        </w:rPr>
      </w:pPr>
    </w:p>
    <w:p w14:paraId="713D3DDB" w14:textId="77777777" w:rsidR="00A16F99" w:rsidRPr="00A16F99" w:rsidRDefault="00A16F99" w:rsidP="00235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Courier New" w:eastAsia="Times New Roman" w:hAnsi="Courier New" w:cs="Courier New"/>
          <w:kern w:val="0"/>
          <w:sz w:val="20"/>
          <w:szCs w:val="20"/>
          <w:lang w:eastAsia="fr-FR" w:bidi="ar-SA"/>
        </w:rPr>
      </w:pPr>
      <w:proofErr w:type="gramStart"/>
      <w:r w:rsidRPr="00A16F99">
        <w:rPr>
          <w:rFonts w:ascii="Courier New" w:eastAsia="Times New Roman" w:hAnsi="Courier New" w:cs="Courier New"/>
          <w:kern w:val="0"/>
          <w:sz w:val="20"/>
          <w:szCs w:val="20"/>
          <w:lang w:eastAsia="fr-FR" w:bidi="ar-SA"/>
        </w:rPr>
        <w:t>use</w:t>
      </w:r>
      <w:proofErr w:type="gramEnd"/>
      <w:r w:rsidRPr="00A16F99">
        <w:rPr>
          <w:rFonts w:ascii="Courier New" w:eastAsia="Times New Roman" w:hAnsi="Courier New" w:cs="Courier New"/>
          <w:kern w:val="0"/>
          <w:sz w:val="20"/>
          <w:szCs w:val="20"/>
          <w:lang w:eastAsia="fr-FR" w:bidi="ar-SA"/>
        </w:rPr>
        <w:t xml:space="preserve"> Doctrine\ORM\</w:t>
      </w:r>
      <w:proofErr w:type="spellStart"/>
      <w:r w:rsidRPr="00A16F99">
        <w:rPr>
          <w:rFonts w:ascii="Courier New" w:eastAsia="Times New Roman" w:hAnsi="Courier New" w:cs="Courier New"/>
          <w:kern w:val="0"/>
          <w:sz w:val="20"/>
          <w:szCs w:val="20"/>
          <w:lang w:eastAsia="fr-FR" w:bidi="ar-SA"/>
        </w:rPr>
        <w:t>EntityManagerInterface</w:t>
      </w:r>
      <w:proofErr w:type="spellEnd"/>
      <w:r w:rsidRPr="00A16F99">
        <w:rPr>
          <w:rFonts w:ascii="Courier New" w:eastAsia="Times New Roman" w:hAnsi="Courier New" w:cs="Courier New"/>
          <w:kern w:val="0"/>
          <w:sz w:val="20"/>
          <w:szCs w:val="20"/>
          <w:lang w:eastAsia="fr-FR" w:bidi="ar-SA"/>
        </w:rPr>
        <w:t>;</w:t>
      </w:r>
    </w:p>
    <w:p w14:paraId="557AEBED" w14:textId="77777777" w:rsidR="00A16F99" w:rsidRPr="00A16F99" w:rsidRDefault="00A16F99" w:rsidP="00235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Courier New" w:eastAsia="Times New Roman" w:hAnsi="Courier New" w:cs="Courier New"/>
          <w:kern w:val="0"/>
          <w:sz w:val="20"/>
          <w:szCs w:val="20"/>
          <w:lang w:eastAsia="fr-FR" w:bidi="ar-SA"/>
        </w:rPr>
      </w:pPr>
      <w:proofErr w:type="gramStart"/>
      <w:r w:rsidRPr="00A16F99">
        <w:rPr>
          <w:rFonts w:ascii="Courier New" w:eastAsia="Times New Roman" w:hAnsi="Courier New" w:cs="Courier New"/>
          <w:kern w:val="0"/>
          <w:sz w:val="20"/>
          <w:szCs w:val="20"/>
          <w:lang w:eastAsia="fr-FR" w:bidi="ar-SA"/>
        </w:rPr>
        <w:t>use</w:t>
      </w:r>
      <w:proofErr w:type="gramEnd"/>
      <w:r w:rsidRPr="00A16F99">
        <w:rPr>
          <w:rFonts w:ascii="Courier New" w:eastAsia="Times New Roman" w:hAnsi="Courier New" w:cs="Courier New"/>
          <w:kern w:val="0"/>
          <w:sz w:val="20"/>
          <w:szCs w:val="20"/>
          <w:lang w:eastAsia="fr-FR" w:bidi="ar-SA"/>
        </w:rPr>
        <w:t xml:space="preserve"> Symfony\Component\Security\Http\Event\</w:t>
      </w:r>
      <w:proofErr w:type="spellStart"/>
      <w:r w:rsidRPr="00A16F99">
        <w:rPr>
          <w:rFonts w:ascii="Courier New" w:eastAsia="Times New Roman" w:hAnsi="Courier New" w:cs="Courier New"/>
          <w:kern w:val="0"/>
          <w:sz w:val="20"/>
          <w:szCs w:val="20"/>
          <w:lang w:eastAsia="fr-FR" w:bidi="ar-SA"/>
        </w:rPr>
        <w:t>InteractiveLoginEvent</w:t>
      </w:r>
      <w:proofErr w:type="spellEnd"/>
      <w:r w:rsidRPr="00A16F99">
        <w:rPr>
          <w:rFonts w:ascii="Courier New" w:eastAsia="Times New Roman" w:hAnsi="Courier New" w:cs="Courier New"/>
          <w:kern w:val="0"/>
          <w:sz w:val="20"/>
          <w:szCs w:val="20"/>
          <w:lang w:eastAsia="fr-FR" w:bidi="ar-SA"/>
        </w:rPr>
        <w:t>;</w:t>
      </w:r>
    </w:p>
    <w:p w14:paraId="67B9B631" w14:textId="77777777" w:rsidR="00A16F99" w:rsidRPr="00A16F99" w:rsidRDefault="00A16F99" w:rsidP="00235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Courier New" w:eastAsia="Times New Roman" w:hAnsi="Courier New" w:cs="Courier New"/>
          <w:kern w:val="0"/>
          <w:sz w:val="20"/>
          <w:szCs w:val="20"/>
          <w:lang w:eastAsia="fr-FR" w:bidi="ar-SA"/>
        </w:rPr>
      </w:pPr>
      <w:proofErr w:type="gramStart"/>
      <w:r w:rsidRPr="00A16F99">
        <w:rPr>
          <w:rFonts w:ascii="Courier New" w:eastAsia="Times New Roman" w:hAnsi="Courier New" w:cs="Courier New"/>
          <w:kern w:val="0"/>
          <w:sz w:val="20"/>
          <w:szCs w:val="20"/>
          <w:lang w:eastAsia="fr-FR" w:bidi="ar-SA"/>
        </w:rPr>
        <w:t>use</w:t>
      </w:r>
      <w:proofErr w:type="gramEnd"/>
      <w:r w:rsidRPr="00A16F99">
        <w:rPr>
          <w:rFonts w:ascii="Courier New" w:eastAsia="Times New Roman" w:hAnsi="Courier New" w:cs="Courier New"/>
          <w:kern w:val="0"/>
          <w:sz w:val="20"/>
          <w:szCs w:val="20"/>
          <w:lang w:eastAsia="fr-FR" w:bidi="ar-SA"/>
        </w:rPr>
        <w:t xml:space="preserve"> App\</w:t>
      </w:r>
      <w:proofErr w:type="spellStart"/>
      <w:r w:rsidRPr="00A16F99">
        <w:rPr>
          <w:rFonts w:ascii="Courier New" w:eastAsia="Times New Roman" w:hAnsi="Courier New" w:cs="Courier New"/>
          <w:kern w:val="0"/>
          <w:sz w:val="20"/>
          <w:szCs w:val="20"/>
          <w:lang w:eastAsia="fr-FR" w:bidi="ar-SA"/>
        </w:rPr>
        <w:t>Entity</w:t>
      </w:r>
      <w:proofErr w:type="spellEnd"/>
      <w:r w:rsidRPr="00A16F99">
        <w:rPr>
          <w:rFonts w:ascii="Courier New" w:eastAsia="Times New Roman" w:hAnsi="Courier New" w:cs="Courier New"/>
          <w:kern w:val="0"/>
          <w:sz w:val="20"/>
          <w:szCs w:val="20"/>
          <w:lang w:eastAsia="fr-FR" w:bidi="ar-SA"/>
        </w:rPr>
        <w:t>\User;</w:t>
      </w:r>
    </w:p>
    <w:p w14:paraId="5A8F607F" w14:textId="77777777" w:rsidR="00A16F99" w:rsidRPr="00A16F99" w:rsidRDefault="00A16F99" w:rsidP="00235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Courier New" w:eastAsia="Times New Roman" w:hAnsi="Courier New" w:cs="Courier New"/>
          <w:kern w:val="0"/>
          <w:sz w:val="20"/>
          <w:szCs w:val="20"/>
          <w:lang w:eastAsia="fr-FR" w:bidi="ar-SA"/>
        </w:rPr>
      </w:pPr>
    </w:p>
    <w:p w14:paraId="4975DB27" w14:textId="77777777" w:rsidR="00A16F99" w:rsidRPr="00A16F99" w:rsidRDefault="00A16F99" w:rsidP="00235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Courier New" w:eastAsia="Times New Roman" w:hAnsi="Courier New" w:cs="Courier New"/>
          <w:kern w:val="0"/>
          <w:sz w:val="20"/>
          <w:szCs w:val="20"/>
          <w:lang w:eastAsia="fr-FR" w:bidi="ar-SA"/>
        </w:rPr>
      </w:pPr>
      <w:proofErr w:type="gramStart"/>
      <w:r w:rsidRPr="00A16F99">
        <w:rPr>
          <w:rFonts w:ascii="Courier New" w:eastAsia="Times New Roman" w:hAnsi="Courier New" w:cs="Courier New"/>
          <w:kern w:val="0"/>
          <w:sz w:val="20"/>
          <w:szCs w:val="20"/>
          <w:lang w:eastAsia="fr-FR" w:bidi="ar-SA"/>
        </w:rPr>
        <w:t>class</w:t>
      </w:r>
      <w:proofErr w:type="gramEnd"/>
      <w:r w:rsidRPr="00A16F99">
        <w:rPr>
          <w:rFonts w:ascii="Courier New" w:eastAsia="Times New Roman" w:hAnsi="Courier New" w:cs="Courier New"/>
          <w:kern w:val="0"/>
          <w:sz w:val="20"/>
          <w:szCs w:val="20"/>
          <w:lang w:eastAsia="fr-FR" w:bidi="ar-SA"/>
        </w:rPr>
        <w:t xml:space="preserve"> </w:t>
      </w:r>
      <w:proofErr w:type="spellStart"/>
      <w:r w:rsidRPr="00A16F99">
        <w:rPr>
          <w:rFonts w:ascii="Courier New" w:eastAsia="Times New Roman" w:hAnsi="Courier New" w:cs="Courier New"/>
          <w:kern w:val="0"/>
          <w:sz w:val="20"/>
          <w:szCs w:val="20"/>
          <w:lang w:eastAsia="fr-FR" w:bidi="ar-SA"/>
        </w:rPr>
        <w:t>LoginListener</w:t>
      </w:r>
      <w:proofErr w:type="spellEnd"/>
    </w:p>
    <w:p w14:paraId="49653A0A" w14:textId="77777777" w:rsidR="00A16F99" w:rsidRPr="00A16F99" w:rsidRDefault="00A16F99" w:rsidP="00235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Courier New" w:eastAsia="Times New Roman" w:hAnsi="Courier New" w:cs="Courier New"/>
          <w:kern w:val="0"/>
          <w:sz w:val="20"/>
          <w:szCs w:val="20"/>
          <w:lang w:eastAsia="fr-FR" w:bidi="ar-SA"/>
        </w:rPr>
      </w:pPr>
      <w:r w:rsidRPr="00A16F99">
        <w:rPr>
          <w:rFonts w:ascii="Courier New" w:eastAsia="Times New Roman" w:hAnsi="Courier New" w:cs="Courier New"/>
          <w:kern w:val="0"/>
          <w:sz w:val="20"/>
          <w:szCs w:val="20"/>
          <w:lang w:eastAsia="fr-FR" w:bidi="ar-SA"/>
        </w:rPr>
        <w:t>{</w:t>
      </w:r>
    </w:p>
    <w:p w14:paraId="4B70676D" w14:textId="77777777" w:rsidR="00A16F99" w:rsidRPr="00A16F99" w:rsidRDefault="00A16F99" w:rsidP="00235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Courier New" w:eastAsia="Times New Roman" w:hAnsi="Courier New" w:cs="Courier New"/>
          <w:kern w:val="0"/>
          <w:sz w:val="20"/>
          <w:szCs w:val="20"/>
          <w:lang w:eastAsia="fr-FR" w:bidi="ar-SA"/>
        </w:rPr>
      </w:pPr>
      <w:r w:rsidRPr="00A16F99">
        <w:rPr>
          <w:rFonts w:ascii="Courier New" w:eastAsia="Times New Roman" w:hAnsi="Courier New" w:cs="Courier New"/>
          <w:kern w:val="0"/>
          <w:sz w:val="20"/>
          <w:szCs w:val="20"/>
          <w:lang w:eastAsia="fr-FR" w:bidi="ar-SA"/>
        </w:rPr>
        <w:t xml:space="preserve">    </w:t>
      </w:r>
      <w:proofErr w:type="spellStart"/>
      <w:proofErr w:type="gramStart"/>
      <w:r w:rsidRPr="00A16F99">
        <w:rPr>
          <w:rFonts w:ascii="Courier New" w:eastAsia="Times New Roman" w:hAnsi="Courier New" w:cs="Courier New"/>
          <w:kern w:val="0"/>
          <w:sz w:val="20"/>
          <w:szCs w:val="20"/>
          <w:lang w:eastAsia="fr-FR" w:bidi="ar-SA"/>
        </w:rPr>
        <w:t>private</w:t>
      </w:r>
      <w:proofErr w:type="spellEnd"/>
      <w:proofErr w:type="gramEnd"/>
      <w:r w:rsidRPr="00A16F99">
        <w:rPr>
          <w:rFonts w:ascii="Courier New" w:eastAsia="Times New Roman" w:hAnsi="Courier New" w:cs="Courier New"/>
          <w:kern w:val="0"/>
          <w:sz w:val="20"/>
          <w:szCs w:val="20"/>
          <w:lang w:eastAsia="fr-FR" w:bidi="ar-SA"/>
        </w:rPr>
        <w:t xml:space="preserve"> $</w:t>
      </w:r>
      <w:proofErr w:type="spellStart"/>
      <w:r w:rsidRPr="00A16F99">
        <w:rPr>
          <w:rFonts w:ascii="Courier New" w:eastAsia="Times New Roman" w:hAnsi="Courier New" w:cs="Courier New"/>
          <w:kern w:val="0"/>
          <w:sz w:val="20"/>
          <w:szCs w:val="20"/>
          <w:lang w:eastAsia="fr-FR" w:bidi="ar-SA"/>
        </w:rPr>
        <w:t>em</w:t>
      </w:r>
      <w:proofErr w:type="spellEnd"/>
      <w:r w:rsidRPr="00A16F99">
        <w:rPr>
          <w:rFonts w:ascii="Courier New" w:eastAsia="Times New Roman" w:hAnsi="Courier New" w:cs="Courier New"/>
          <w:kern w:val="0"/>
          <w:sz w:val="20"/>
          <w:szCs w:val="20"/>
          <w:lang w:eastAsia="fr-FR" w:bidi="ar-SA"/>
        </w:rPr>
        <w:t>;</w:t>
      </w:r>
    </w:p>
    <w:p w14:paraId="323C999D" w14:textId="77777777" w:rsidR="00A16F99" w:rsidRPr="00A16F99" w:rsidRDefault="00A16F99" w:rsidP="00235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Courier New" w:eastAsia="Times New Roman" w:hAnsi="Courier New" w:cs="Courier New"/>
          <w:kern w:val="0"/>
          <w:sz w:val="20"/>
          <w:szCs w:val="20"/>
          <w:lang w:eastAsia="fr-FR" w:bidi="ar-SA"/>
        </w:rPr>
      </w:pPr>
    </w:p>
    <w:p w14:paraId="59DDEDC8" w14:textId="77777777" w:rsidR="00A16F99" w:rsidRPr="00A16F99" w:rsidRDefault="00A16F99" w:rsidP="00235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Courier New" w:eastAsia="Times New Roman" w:hAnsi="Courier New" w:cs="Courier New"/>
          <w:kern w:val="0"/>
          <w:sz w:val="20"/>
          <w:szCs w:val="20"/>
          <w:lang w:eastAsia="fr-FR" w:bidi="ar-SA"/>
        </w:rPr>
      </w:pPr>
      <w:r w:rsidRPr="00A16F99">
        <w:rPr>
          <w:rFonts w:ascii="Courier New" w:eastAsia="Times New Roman" w:hAnsi="Courier New" w:cs="Courier New"/>
          <w:kern w:val="0"/>
          <w:sz w:val="20"/>
          <w:szCs w:val="20"/>
          <w:lang w:eastAsia="fr-FR" w:bidi="ar-SA"/>
        </w:rPr>
        <w:t xml:space="preserve">    </w:t>
      </w:r>
      <w:proofErr w:type="gramStart"/>
      <w:r w:rsidRPr="00A16F99">
        <w:rPr>
          <w:rFonts w:ascii="Courier New" w:eastAsia="Times New Roman" w:hAnsi="Courier New" w:cs="Courier New"/>
          <w:kern w:val="0"/>
          <w:sz w:val="20"/>
          <w:szCs w:val="20"/>
          <w:lang w:eastAsia="fr-FR" w:bidi="ar-SA"/>
        </w:rPr>
        <w:t>public</w:t>
      </w:r>
      <w:proofErr w:type="gramEnd"/>
      <w:r w:rsidRPr="00A16F99">
        <w:rPr>
          <w:rFonts w:ascii="Courier New" w:eastAsia="Times New Roman" w:hAnsi="Courier New" w:cs="Courier New"/>
          <w:kern w:val="0"/>
          <w:sz w:val="20"/>
          <w:szCs w:val="20"/>
          <w:lang w:eastAsia="fr-FR" w:bidi="ar-SA"/>
        </w:rPr>
        <w:t xml:space="preserve"> </w:t>
      </w:r>
      <w:proofErr w:type="spellStart"/>
      <w:r w:rsidRPr="00A16F99">
        <w:rPr>
          <w:rFonts w:ascii="Courier New" w:eastAsia="Times New Roman" w:hAnsi="Courier New" w:cs="Courier New"/>
          <w:kern w:val="0"/>
          <w:sz w:val="20"/>
          <w:szCs w:val="20"/>
          <w:lang w:eastAsia="fr-FR" w:bidi="ar-SA"/>
        </w:rPr>
        <w:t>function</w:t>
      </w:r>
      <w:proofErr w:type="spellEnd"/>
      <w:r w:rsidRPr="00A16F99">
        <w:rPr>
          <w:rFonts w:ascii="Courier New" w:eastAsia="Times New Roman" w:hAnsi="Courier New" w:cs="Courier New"/>
          <w:kern w:val="0"/>
          <w:sz w:val="20"/>
          <w:szCs w:val="20"/>
          <w:lang w:eastAsia="fr-FR" w:bidi="ar-SA"/>
        </w:rPr>
        <w:t xml:space="preserve"> __</w:t>
      </w:r>
      <w:proofErr w:type="spellStart"/>
      <w:r w:rsidRPr="00A16F99">
        <w:rPr>
          <w:rFonts w:ascii="Courier New" w:eastAsia="Times New Roman" w:hAnsi="Courier New" w:cs="Courier New"/>
          <w:kern w:val="0"/>
          <w:sz w:val="20"/>
          <w:szCs w:val="20"/>
          <w:lang w:eastAsia="fr-FR" w:bidi="ar-SA"/>
        </w:rPr>
        <w:t>construct</w:t>
      </w:r>
      <w:proofErr w:type="spellEnd"/>
      <w:r w:rsidRPr="00A16F99">
        <w:rPr>
          <w:rFonts w:ascii="Courier New" w:eastAsia="Times New Roman" w:hAnsi="Courier New" w:cs="Courier New"/>
          <w:kern w:val="0"/>
          <w:sz w:val="20"/>
          <w:szCs w:val="20"/>
          <w:lang w:eastAsia="fr-FR" w:bidi="ar-SA"/>
        </w:rPr>
        <w:t>(</w:t>
      </w:r>
      <w:proofErr w:type="spellStart"/>
      <w:r w:rsidRPr="00A16F99">
        <w:rPr>
          <w:rFonts w:ascii="Courier New" w:eastAsia="Times New Roman" w:hAnsi="Courier New" w:cs="Courier New"/>
          <w:kern w:val="0"/>
          <w:sz w:val="20"/>
          <w:szCs w:val="20"/>
          <w:lang w:eastAsia="fr-FR" w:bidi="ar-SA"/>
        </w:rPr>
        <w:t>EntityManagerInterface</w:t>
      </w:r>
      <w:proofErr w:type="spellEnd"/>
      <w:r w:rsidRPr="00A16F99">
        <w:rPr>
          <w:rFonts w:ascii="Courier New" w:eastAsia="Times New Roman" w:hAnsi="Courier New" w:cs="Courier New"/>
          <w:kern w:val="0"/>
          <w:sz w:val="20"/>
          <w:szCs w:val="20"/>
          <w:lang w:eastAsia="fr-FR" w:bidi="ar-SA"/>
        </w:rPr>
        <w:t xml:space="preserve"> $</w:t>
      </w:r>
      <w:proofErr w:type="spellStart"/>
      <w:r w:rsidRPr="00A16F99">
        <w:rPr>
          <w:rFonts w:ascii="Courier New" w:eastAsia="Times New Roman" w:hAnsi="Courier New" w:cs="Courier New"/>
          <w:kern w:val="0"/>
          <w:sz w:val="20"/>
          <w:szCs w:val="20"/>
          <w:lang w:eastAsia="fr-FR" w:bidi="ar-SA"/>
        </w:rPr>
        <w:t>em</w:t>
      </w:r>
      <w:proofErr w:type="spellEnd"/>
      <w:r w:rsidRPr="00A16F99">
        <w:rPr>
          <w:rFonts w:ascii="Courier New" w:eastAsia="Times New Roman" w:hAnsi="Courier New" w:cs="Courier New"/>
          <w:kern w:val="0"/>
          <w:sz w:val="20"/>
          <w:szCs w:val="20"/>
          <w:lang w:eastAsia="fr-FR" w:bidi="ar-SA"/>
        </w:rPr>
        <w:t>)</w:t>
      </w:r>
    </w:p>
    <w:p w14:paraId="31F7F204" w14:textId="77777777" w:rsidR="00A16F99" w:rsidRPr="00A16F99" w:rsidRDefault="00A16F99" w:rsidP="00235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Courier New" w:eastAsia="Times New Roman" w:hAnsi="Courier New" w:cs="Courier New"/>
          <w:kern w:val="0"/>
          <w:sz w:val="20"/>
          <w:szCs w:val="20"/>
          <w:lang w:eastAsia="fr-FR" w:bidi="ar-SA"/>
        </w:rPr>
      </w:pPr>
      <w:r w:rsidRPr="00A16F99">
        <w:rPr>
          <w:rFonts w:ascii="Courier New" w:eastAsia="Times New Roman" w:hAnsi="Courier New" w:cs="Courier New"/>
          <w:kern w:val="0"/>
          <w:sz w:val="20"/>
          <w:szCs w:val="20"/>
          <w:lang w:eastAsia="fr-FR" w:bidi="ar-SA"/>
        </w:rPr>
        <w:t xml:space="preserve">    {</w:t>
      </w:r>
    </w:p>
    <w:p w14:paraId="100C4D8F" w14:textId="77777777" w:rsidR="00A16F99" w:rsidRPr="00A16F99" w:rsidRDefault="00A16F99" w:rsidP="00235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Courier New" w:eastAsia="Times New Roman" w:hAnsi="Courier New" w:cs="Courier New"/>
          <w:kern w:val="0"/>
          <w:sz w:val="20"/>
          <w:szCs w:val="20"/>
          <w:lang w:eastAsia="fr-FR" w:bidi="ar-SA"/>
        </w:rPr>
      </w:pPr>
      <w:r w:rsidRPr="00A16F99">
        <w:rPr>
          <w:rFonts w:ascii="Courier New" w:eastAsia="Times New Roman" w:hAnsi="Courier New" w:cs="Courier New"/>
          <w:kern w:val="0"/>
          <w:sz w:val="20"/>
          <w:szCs w:val="20"/>
          <w:lang w:eastAsia="fr-FR" w:bidi="ar-SA"/>
        </w:rPr>
        <w:t xml:space="preserve">        $</w:t>
      </w:r>
      <w:proofErr w:type="spellStart"/>
      <w:r w:rsidRPr="00A16F99">
        <w:rPr>
          <w:rFonts w:ascii="Courier New" w:eastAsia="Times New Roman" w:hAnsi="Courier New" w:cs="Courier New"/>
          <w:kern w:val="0"/>
          <w:sz w:val="20"/>
          <w:szCs w:val="20"/>
          <w:lang w:eastAsia="fr-FR" w:bidi="ar-SA"/>
        </w:rPr>
        <w:t>this</w:t>
      </w:r>
      <w:proofErr w:type="spellEnd"/>
      <w:r w:rsidRPr="00A16F99">
        <w:rPr>
          <w:rFonts w:ascii="Courier New" w:eastAsia="Times New Roman" w:hAnsi="Courier New" w:cs="Courier New"/>
          <w:kern w:val="0"/>
          <w:sz w:val="20"/>
          <w:szCs w:val="20"/>
          <w:lang w:eastAsia="fr-FR" w:bidi="ar-SA"/>
        </w:rPr>
        <w:t>-&gt;</w:t>
      </w:r>
      <w:proofErr w:type="spellStart"/>
      <w:r w:rsidRPr="00A16F99">
        <w:rPr>
          <w:rFonts w:ascii="Courier New" w:eastAsia="Times New Roman" w:hAnsi="Courier New" w:cs="Courier New"/>
          <w:kern w:val="0"/>
          <w:sz w:val="20"/>
          <w:szCs w:val="20"/>
          <w:lang w:eastAsia="fr-FR" w:bidi="ar-SA"/>
        </w:rPr>
        <w:t>em</w:t>
      </w:r>
      <w:proofErr w:type="spellEnd"/>
      <w:r w:rsidRPr="00A16F99">
        <w:rPr>
          <w:rFonts w:ascii="Courier New" w:eastAsia="Times New Roman" w:hAnsi="Courier New" w:cs="Courier New"/>
          <w:kern w:val="0"/>
          <w:sz w:val="20"/>
          <w:szCs w:val="20"/>
          <w:lang w:eastAsia="fr-FR" w:bidi="ar-SA"/>
        </w:rPr>
        <w:t xml:space="preserve"> = $</w:t>
      </w:r>
      <w:proofErr w:type="spellStart"/>
      <w:proofErr w:type="gramStart"/>
      <w:r w:rsidRPr="00A16F99">
        <w:rPr>
          <w:rFonts w:ascii="Courier New" w:eastAsia="Times New Roman" w:hAnsi="Courier New" w:cs="Courier New"/>
          <w:kern w:val="0"/>
          <w:sz w:val="20"/>
          <w:szCs w:val="20"/>
          <w:lang w:eastAsia="fr-FR" w:bidi="ar-SA"/>
        </w:rPr>
        <w:t>em</w:t>
      </w:r>
      <w:proofErr w:type="spellEnd"/>
      <w:r w:rsidRPr="00A16F99">
        <w:rPr>
          <w:rFonts w:ascii="Courier New" w:eastAsia="Times New Roman" w:hAnsi="Courier New" w:cs="Courier New"/>
          <w:kern w:val="0"/>
          <w:sz w:val="20"/>
          <w:szCs w:val="20"/>
          <w:lang w:eastAsia="fr-FR" w:bidi="ar-SA"/>
        </w:rPr>
        <w:t>;</w:t>
      </w:r>
      <w:proofErr w:type="gramEnd"/>
    </w:p>
    <w:p w14:paraId="43083314" w14:textId="77777777" w:rsidR="00A16F99" w:rsidRPr="00A16F99" w:rsidRDefault="00A16F99" w:rsidP="00235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Courier New" w:eastAsia="Times New Roman" w:hAnsi="Courier New" w:cs="Courier New"/>
          <w:kern w:val="0"/>
          <w:sz w:val="20"/>
          <w:szCs w:val="20"/>
          <w:lang w:eastAsia="fr-FR" w:bidi="ar-SA"/>
        </w:rPr>
      </w:pPr>
      <w:r w:rsidRPr="00A16F99">
        <w:rPr>
          <w:rFonts w:ascii="Courier New" w:eastAsia="Times New Roman" w:hAnsi="Courier New" w:cs="Courier New"/>
          <w:kern w:val="0"/>
          <w:sz w:val="20"/>
          <w:szCs w:val="20"/>
          <w:lang w:eastAsia="fr-FR" w:bidi="ar-SA"/>
        </w:rPr>
        <w:t xml:space="preserve">    }</w:t>
      </w:r>
    </w:p>
    <w:p w14:paraId="2C9C4EB9" w14:textId="77777777" w:rsidR="00A16F99" w:rsidRPr="00A16F99" w:rsidRDefault="00A16F99" w:rsidP="00235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Courier New" w:eastAsia="Times New Roman" w:hAnsi="Courier New" w:cs="Courier New"/>
          <w:kern w:val="0"/>
          <w:sz w:val="20"/>
          <w:szCs w:val="20"/>
          <w:lang w:eastAsia="fr-FR" w:bidi="ar-SA"/>
        </w:rPr>
      </w:pPr>
    </w:p>
    <w:p w14:paraId="0384DB7D" w14:textId="77777777" w:rsidR="00A16F99" w:rsidRPr="00A16F99" w:rsidRDefault="00A16F99" w:rsidP="00235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Courier New" w:eastAsia="Times New Roman" w:hAnsi="Courier New" w:cs="Courier New"/>
          <w:kern w:val="0"/>
          <w:sz w:val="20"/>
          <w:szCs w:val="20"/>
          <w:lang w:eastAsia="fr-FR" w:bidi="ar-SA"/>
        </w:rPr>
      </w:pPr>
      <w:r w:rsidRPr="00A16F99">
        <w:rPr>
          <w:rFonts w:ascii="Courier New" w:eastAsia="Times New Roman" w:hAnsi="Courier New" w:cs="Courier New"/>
          <w:kern w:val="0"/>
          <w:sz w:val="20"/>
          <w:szCs w:val="20"/>
          <w:lang w:eastAsia="fr-FR" w:bidi="ar-SA"/>
        </w:rPr>
        <w:t xml:space="preserve">    </w:t>
      </w:r>
      <w:proofErr w:type="gramStart"/>
      <w:r w:rsidRPr="00A16F99">
        <w:rPr>
          <w:rFonts w:ascii="Courier New" w:eastAsia="Times New Roman" w:hAnsi="Courier New" w:cs="Courier New"/>
          <w:kern w:val="0"/>
          <w:sz w:val="20"/>
          <w:szCs w:val="20"/>
          <w:lang w:eastAsia="fr-FR" w:bidi="ar-SA"/>
        </w:rPr>
        <w:t>public</w:t>
      </w:r>
      <w:proofErr w:type="gramEnd"/>
      <w:r w:rsidRPr="00A16F99">
        <w:rPr>
          <w:rFonts w:ascii="Courier New" w:eastAsia="Times New Roman" w:hAnsi="Courier New" w:cs="Courier New"/>
          <w:kern w:val="0"/>
          <w:sz w:val="20"/>
          <w:szCs w:val="20"/>
          <w:lang w:eastAsia="fr-FR" w:bidi="ar-SA"/>
        </w:rPr>
        <w:t xml:space="preserve"> </w:t>
      </w:r>
      <w:proofErr w:type="spellStart"/>
      <w:r w:rsidRPr="00A16F99">
        <w:rPr>
          <w:rFonts w:ascii="Courier New" w:eastAsia="Times New Roman" w:hAnsi="Courier New" w:cs="Courier New"/>
          <w:kern w:val="0"/>
          <w:sz w:val="20"/>
          <w:szCs w:val="20"/>
          <w:lang w:eastAsia="fr-FR" w:bidi="ar-SA"/>
        </w:rPr>
        <w:t>function</w:t>
      </w:r>
      <w:proofErr w:type="spellEnd"/>
      <w:r w:rsidRPr="00A16F99">
        <w:rPr>
          <w:rFonts w:ascii="Courier New" w:eastAsia="Times New Roman" w:hAnsi="Courier New" w:cs="Courier New"/>
          <w:kern w:val="0"/>
          <w:sz w:val="20"/>
          <w:szCs w:val="20"/>
          <w:lang w:eastAsia="fr-FR" w:bidi="ar-SA"/>
        </w:rPr>
        <w:t xml:space="preserve"> </w:t>
      </w:r>
      <w:proofErr w:type="spellStart"/>
      <w:r w:rsidRPr="00A16F99">
        <w:rPr>
          <w:rFonts w:ascii="Courier New" w:eastAsia="Times New Roman" w:hAnsi="Courier New" w:cs="Courier New"/>
          <w:kern w:val="0"/>
          <w:sz w:val="20"/>
          <w:szCs w:val="20"/>
          <w:lang w:eastAsia="fr-FR" w:bidi="ar-SA"/>
        </w:rPr>
        <w:t>onSecurityInteractiveLogin</w:t>
      </w:r>
      <w:proofErr w:type="spellEnd"/>
      <w:r w:rsidRPr="00A16F99">
        <w:rPr>
          <w:rFonts w:ascii="Courier New" w:eastAsia="Times New Roman" w:hAnsi="Courier New" w:cs="Courier New"/>
          <w:kern w:val="0"/>
          <w:sz w:val="20"/>
          <w:szCs w:val="20"/>
          <w:lang w:eastAsia="fr-FR" w:bidi="ar-SA"/>
        </w:rPr>
        <w:t>(</w:t>
      </w:r>
      <w:proofErr w:type="spellStart"/>
      <w:r w:rsidRPr="00A16F99">
        <w:rPr>
          <w:rFonts w:ascii="Courier New" w:eastAsia="Times New Roman" w:hAnsi="Courier New" w:cs="Courier New"/>
          <w:kern w:val="0"/>
          <w:sz w:val="20"/>
          <w:szCs w:val="20"/>
          <w:lang w:eastAsia="fr-FR" w:bidi="ar-SA"/>
        </w:rPr>
        <w:t>InteractiveLoginEvent</w:t>
      </w:r>
      <w:proofErr w:type="spellEnd"/>
      <w:r w:rsidRPr="00A16F99">
        <w:rPr>
          <w:rFonts w:ascii="Courier New" w:eastAsia="Times New Roman" w:hAnsi="Courier New" w:cs="Courier New"/>
          <w:kern w:val="0"/>
          <w:sz w:val="20"/>
          <w:szCs w:val="20"/>
          <w:lang w:eastAsia="fr-FR" w:bidi="ar-SA"/>
        </w:rPr>
        <w:t xml:space="preserve"> $</w:t>
      </w:r>
      <w:proofErr w:type="spellStart"/>
      <w:r w:rsidRPr="00A16F99">
        <w:rPr>
          <w:rFonts w:ascii="Courier New" w:eastAsia="Times New Roman" w:hAnsi="Courier New" w:cs="Courier New"/>
          <w:kern w:val="0"/>
          <w:sz w:val="20"/>
          <w:szCs w:val="20"/>
          <w:lang w:eastAsia="fr-FR" w:bidi="ar-SA"/>
        </w:rPr>
        <w:t>event</w:t>
      </w:r>
      <w:proofErr w:type="spellEnd"/>
      <w:r w:rsidRPr="00A16F99">
        <w:rPr>
          <w:rFonts w:ascii="Courier New" w:eastAsia="Times New Roman" w:hAnsi="Courier New" w:cs="Courier New"/>
          <w:kern w:val="0"/>
          <w:sz w:val="20"/>
          <w:szCs w:val="20"/>
          <w:lang w:eastAsia="fr-FR" w:bidi="ar-SA"/>
        </w:rPr>
        <w:t>)</w:t>
      </w:r>
    </w:p>
    <w:p w14:paraId="1AE4FA71" w14:textId="77777777" w:rsidR="00A16F99" w:rsidRPr="00A16F99" w:rsidRDefault="00A16F99" w:rsidP="00235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Courier New" w:eastAsia="Times New Roman" w:hAnsi="Courier New" w:cs="Courier New"/>
          <w:kern w:val="0"/>
          <w:sz w:val="20"/>
          <w:szCs w:val="20"/>
          <w:lang w:eastAsia="fr-FR" w:bidi="ar-SA"/>
        </w:rPr>
      </w:pPr>
      <w:r w:rsidRPr="00A16F99">
        <w:rPr>
          <w:rFonts w:ascii="Courier New" w:eastAsia="Times New Roman" w:hAnsi="Courier New" w:cs="Courier New"/>
          <w:kern w:val="0"/>
          <w:sz w:val="20"/>
          <w:szCs w:val="20"/>
          <w:lang w:eastAsia="fr-FR" w:bidi="ar-SA"/>
        </w:rPr>
        <w:t xml:space="preserve">    {</w:t>
      </w:r>
    </w:p>
    <w:p w14:paraId="5D688516" w14:textId="77777777" w:rsidR="00A16F99" w:rsidRPr="00A16F99" w:rsidRDefault="00A16F99" w:rsidP="00235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Courier New" w:eastAsia="Times New Roman" w:hAnsi="Courier New" w:cs="Courier New"/>
          <w:kern w:val="0"/>
          <w:sz w:val="20"/>
          <w:szCs w:val="20"/>
          <w:lang w:eastAsia="fr-FR" w:bidi="ar-SA"/>
        </w:rPr>
      </w:pPr>
      <w:r w:rsidRPr="00A16F99">
        <w:rPr>
          <w:rFonts w:ascii="Courier New" w:eastAsia="Times New Roman" w:hAnsi="Courier New" w:cs="Courier New"/>
          <w:kern w:val="0"/>
          <w:sz w:val="20"/>
          <w:szCs w:val="20"/>
          <w:lang w:eastAsia="fr-FR" w:bidi="ar-SA"/>
        </w:rPr>
        <w:t xml:space="preserve">        // </w:t>
      </w:r>
      <w:proofErr w:type="spellStart"/>
      <w:r w:rsidRPr="00A16F99">
        <w:rPr>
          <w:rFonts w:ascii="Courier New" w:eastAsia="Times New Roman" w:hAnsi="Courier New" w:cs="Courier New"/>
          <w:kern w:val="0"/>
          <w:sz w:val="20"/>
          <w:szCs w:val="20"/>
          <w:lang w:eastAsia="fr-FR" w:bidi="ar-SA"/>
        </w:rPr>
        <w:t>Get</w:t>
      </w:r>
      <w:proofErr w:type="spellEnd"/>
      <w:r w:rsidRPr="00A16F99">
        <w:rPr>
          <w:rFonts w:ascii="Courier New" w:eastAsia="Times New Roman" w:hAnsi="Courier New" w:cs="Courier New"/>
          <w:kern w:val="0"/>
          <w:sz w:val="20"/>
          <w:szCs w:val="20"/>
          <w:lang w:eastAsia="fr-FR" w:bidi="ar-SA"/>
        </w:rPr>
        <w:t xml:space="preserve"> the User </w:t>
      </w:r>
      <w:proofErr w:type="spellStart"/>
      <w:r w:rsidRPr="00A16F99">
        <w:rPr>
          <w:rFonts w:ascii="Courier New" w:eastAsia="Times New Roman" w:hAnsi="Courier New" w:cs="Courier New"/>
          <w:kern w:val="0"/>
          <w:sz w:val="20"/>
          <w:szCs w:val="20"/>
          <w:lang w:eastAsia="fr-FR" w:bidi="ar-SA"/>
        </w:rPr>
        <w:t>entity</w:t>
      </w:r>
      <w:proofErr w:type="spellEnd"/>
      <w:r w:rsidRPr="00A16F99">
        <w:rPr>
          <w:rFonts w:ascii="Courier New" w:eastAsia="Times New Roman" w:hAnsi="Courier New" w:cs="Courier New"/>
          <w:kern w:val="0"/>
          <w:sz w:val="20"/>
          <w:szCs w:val="20"/>
          <w:lang w:eastAsia="fr-FR" w:bidi="ar-SA"/>
        </w:rPr>
        <w:t>.</w:t>
      </w:r>
    </w:p>
    <w:p w14:paraId="0DC67423" w14:textId="77777777" w:rsidR="00A16F99" w:rsidRPr="00A16F99" w:rsidRDefault="00A16F99" w:rsidP="00235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Courier New" w:eastAsia="Times New Roman" w:hAnsi="Courier New" w:cs="Courier New"/>
          <w:kern w:val="0"/>
          <w:sz w:val="20"/>
          <w:szCs w:val="20"/>
          <w:lang w:eastAsia="fr-FR" w:bidi="ar-SA"/>
        </w:rPr>
      </w:pPr>
      <w:r w:rsidRPr="00A16F99">
        <w:rPr>
          <w:rFonts w:ascii="Courier New" w:eastAsia="Times New Roman" w:hAnsi="Courier New" w:cs="Courier New"/>
          <w:kern w:val="0"/>
          <w:sz w:val="20"/>
          <w:szCs w:val="20"/>
          <w:lang w:eastAsia="fr-FR" w:bidi="ar-SA"/>
        </w:rPr>
        <w:t xml:space="preserve">        $user = $</w:t>
      </w:r>
      <w:proofErr w:type="spellStart"/>
      <w:r w:rsidRPr="00A16F99">
        <w:rPr>
          <w:rFonts w:ascii="Courier New" w:eastAsia="Times New Roman" w:hAnsi="Courier New" w:cs="Courier New"/>
          <w:kern w:val="0"/>
          <w:sz w:val="20"/>
          <w:szCs w:val="20"/>
          <w:lang w:eastAsia="fr-FR" w:bidi="ar-SA"/>
        </w:rPr>
        <w:t>event</w:t>
      </w:r>
      <w:proofErr w:type="spellEnd"/>
      <w:r w:rsidRPr="00A16F99">
        <w:rPr>
          <w:rFonts w:ascii="Courier New" w:eastAsia="Times New Roman" w:hAnsi="Courier New" w:cs="Courier New"/>
          <w:kern w:val="0"/>
          <w:sz w:val="20"/>
          <w:szCs w:val="20"/>
          <w:lang w:eastAsia="fr-FR" w:bidi="ar-SA"/>
        </w:rPr>
        <w:t>-&gt;</w:t>
      </w:r>
      <w:proofErr w:type="spellStart"/>
      <w:r w:rsidRPr="00A16F99">
        <w:rPr>
          <w:rFonts w:ascii="Courier New" w:eastAsia="Times New Roman" w:hAnsi="Courier New" w:cs="Courier New"/>
          <w:kern w:val="0"/>
          <w:sz w:val="20"/>
          <w:szCs w:val="20"/>
          <w:lang w:eastAsia="fr-FR" w:bidi="ar-SA"/>
        </w:rPr>
        <w:t>getAuthenticationToken</w:t>
      </w:r>
      <w:proofErr w:type="spellEnd"/>
      <w:proofErr w:type="gramStart"/>
      <w:r w:rsidRPr="00A16F99">
        <w:rPr>
          <w:rFonts w:ascii="Courier New" w:eastAsia="Times New Roman" w:hAnsi="Courier New" w:cs="Courier New"/>
          <w:kern w:val="0"/>
          <w:sz w:val="20"/>
          <w:szCs w:val="20"/>
          <w:lang w:eastAsia="fr-FR" w:bidi="ar-SA"/>
        </w:rPr>
        <w:t>()-</w:t>
      </w:r>
      <w:proofErr w:type="gramEnd"/>
      <w:r w:rsidRPr="00A16F99">
        <w:rPr>
          <w:rFonts w:ascii="Courier New" w:eastAsia="Times New Roman" w:hAnsi="Courier New" w:cs="Courier New"/>
          <w:kern w:val="0"/>
          <w:sz w:val="20"/>
          <w:szCs w:val="20"/>
          <w:lang w:eastAsia="fr-FR" w:bidi="ar-SA"/>
        </w:rPr>
        <w:t>&gt;</w:t>
      </w:r>
      <w:proofErr w:type="spellStart"/>
      <w:r w:rsidRPr="00A16F99">
        <w:rPr>
          <w:rFonts w:ascii="Courier New" w:eastAsia="Times New Roman" w:hAnsi="Courier New" w:cs="Courier New"/>
          <w:kern w:val="0"/>
          <w:sz w:val="20"/>
          <w:szCs w:val="20"/>
          <w:lang w:eastAsia="fr-FR" w:bidi="ar-SA"/>
        </w:rPr>
        <w:t>getUser</w:t>
      </w:r>
      <w:proofErr w:type="spellEnd"/>
      <w:r w:rsidRPr="00A16F99">
        <w:rPr>
          <w:rFonts w:ascii="Courier New" w:eastAsia="Times New Roman" w:hAnsi="Courier New" w:cs="Courier New"/>
          <w:kern w:val="0"/>
          <w:sz w:val="20"/>
          <w:szCs w:val="20"/>
          <w:lang w:eastAsia="fr-FR" w:bidi="ar-SA"/>
        </w:rPr>
        <w:t>();</w:t>
      </w:r>
    </w:p>
    <w:p w14:paraId="11621FB6" w14:textId="77777777" w:rsidR="00A16F99" w:rsidRPr="00A16F99" w:rsidRDefault="00A16F99" w:rsidP="00235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Courier New" w:eastAsia="Times New Roman" w:hAnsi="Courier New" w:cs="Courier New"/>
          <w:kern w:val="0"/>
          <w:sz w:val="20"/>
          <w:szCs w:val="20"/>
          <w:lang w:eastAsia="fr-FR" w:bidi="ar-SA"/>
        </w:rPr>
      </w:pPr>
    </w:p>
    <w:p w14:paraId="7C67370B" w14:textId="77777777" w:rsidR="00A16F99" w:rsidRPr="00A16F99" w:rsidRDefault="00A16F99" w:rsidP="00235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Courier New" w:eastAsia="Times New Roman" w:hAnsi="Courier New" w:cs="Courier New"/>
          <w:kern w:val="0"/>
          <w:sz w:val="20"/>
          <w:szCs w:val="20"/>
          <w:lang w:eastAsia="fr-FR" w:bidi="ar-SA"/>
        </w:rPr>
      </w:pPr>
      <w:r w:rsidRPr="00A16F99">
        <w:rPr>
          <w:rFonts w:ascii="Courier New" w:eastAsia="Times New Roman" w:hAnsi="Courier New" w:cs="Courier New"/>
          <w:kern w:val="0"/>
          <w:sz w:val="20"/>
          <w:szCs w:val="20"/>
          <w:lang w:eastAsia="fr-FR" w:bidi="ar-SA"/>
        </w:rPr>
        <w:t xml:space="preserve">        // Update </w:t>
      </w:r>
      <w:proofErr w:type="spellStart"/>
      <w:r w:rsidRPr="00A16F99">
        <w:rPr>
          <w:rFonts w:ascii="Courier New" w:eastAsia="Times New Roman" w:hAnsi="Courier New" w:cs="Courier New"/>
          <w:kern w:val="0"/>
          <w:sz w:val="20"/>
          <w:szCs w:val="20"/>
          <w:lang w:eastAsia="fr-FR" w:bidi="ar-SA"/>
        </w:rPr>
        <w:t>your</w:t>
      </w:r>
      <w:proofErr w:type="spellEnd"/>
      <w:r w:rsidRPr="00A16F99">
        <w:rPr>
          <w:rFonts w:ascii="Courier New" w:eastAsia="Times New Roman" w:hAnsi="Courier New" w:cs="Courier New"/>
          <w:kern w:val="0"/>
          <w:sz w:val="20"/>
          <w:szCs w:val="20"/>
          <w:lang w:eastAsia="fr-FR" w:bidi="ar-SA"/>
        </w:rPr>
        <w:t xml:space="preserve"> </w:t>
      </w:r>
      <w:proofErr w:type="spellStart"/>
      <w:r w:rsidRPr="00A16F99">
        <w:rPr>
          <w:rFonts w:ascii="Courier New" w:eastAsia="Times New Roman" w:hAnsi="Courier New" w:cs="Courier New"/>
          <w:kern w:val="0"/>
          <w:sz w:val="20"/>
          <w:szCs w:val="20"/>
          <w:lang w:eastAsia="fr-FR" w:bidi="ar-SA"/>
        </w:rPr>
        <w:t>field</w:t>
      </w:r>
      <w:proofErr w:type="spellEnd"/>
      <w:r w:rsidRPr="00A16F99">
        <w:rPr>
          <w:rFonts w:ascii="Courier New" w:eastAsia="Times New Roman" w:hAnsi="Courier New" w:cs="Courier New"/>
          <w:kern w:val="0"/>
          <w:sz w:val="20"/>
          <w:szCs w:val="20"/>
          <w:lang w:eastAsia="fr-FR" w:bidi="ar-SA"/>
        </w:rPr>
        <w:t xml:space="preserve"> </w:t>
      </w:r>
      <w:proofErr w:type="spellStart"/>
      <w:r w:rsidRPr="00A16F99">
        <w:rPr>
          <w:rFonts w:ascii="Courier New" w:eastAsia="Times New Roman" w:hAnsi="Courier New" w:cs="Courier New"/>
          <w:kern w:val="0"/>
          <w:sz w:val="20"/>
          <w:szCs w:val="20"/>
          <w:lang w:eastAsia="fr-FR" w:bidi="ar-SA"/>
        </w:rPr>
        <w:t>here</w:t>
      </w:r>
      <w:proofErr w:type="spellEnd"/>
      <w:r w:rsidRPr="00A16F99">
        <w:rPr>
          <w:rFonts w:ascii="Courier New" w:eastAsia="Times New Roman" w:hAnsi="Courier New" w:cs="Courier New"/>
          <w:kern w:val="0"/>
          <w:sz w:val="20"/>
          <w:szCs w:val="20"/>
          <w:lang w:eastAsia="fr-FR" w:bidi="ar-SA"/>
        </w:rPr>
        <w:t>.</w:t>
      </w:r>
    </w:p>
    <w:p w14:paraId="1EB7AE77" w14:textId="77777777" w:rsidR="00A16F99" w:rsidRPr="00A16F99" w:rsidRDefault="00A16F99" w:rsidP="00235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Courier New" w:eastAsia="Times New Roman" w:hAnsi="Courier New" w:cs="Courier New"/>
          <w:kern w:val="0"/>
          <w:sz w:val="20"/>
          <w:szCs w:val="20"/>
          <w:lang w:eastAsia="fr-FR" w:bidi="ar-SA"/>
        </w:rPr>
      </w:pPr>
      <w:r w:rsidRPr="00A16F99">
        <w:rPr>
          <w:rFonts w:ascii="Courier New" w:eastAsia="Times New Roman" w:hAnsi="Courier New" w:cs="Courier New"/>
          <w:kern w:val="0"/>
          <w:sz w:val="20"/>
          <w:szCs w:val="20"/>
          <w:lang w:eastAsia="fr-FR" w:bidi="ar-SA"/>
        </w:rPr>
        <w:t xml:space="preserve">        $user-&gt;</w:t>
      </w:r>
      <w:proofErr w:type="spellStart"/>
      <w:proofErr w:type="gramStart"/>
      <w:r w:rsidRPr="00A16F99">
        <w:rPr>
          <w:rFonts w:ascii="Courier New" w:eastAsia="Times New Roman" w:hAnsi="Courier New" w:cs="Courier New"/>
          <w:kern w:val="0"/>
          <w:sz w:val="20"/>
          <w:szCs w:val="20"/>
          <w:lang w:eastAsia="fr-FR" w:bidi="ar-SA"/>
        </w:rPr>
        <w:t>setLastLogin</w:t>
      </w:r>
      <w:proofErr w:type="spellEnd"/>
      <w:r w:rsidRPr="00A16F99">
        <w:rPr>
          <w:rFonts w:ascii="Courier New" w:eastAsia="Times New Roman" w:hAnsi="Courier New" w:cs="Courier New"/>
          <w:kern w:val="0"/>
          <w:sz w:val="20"/>
          <w:szCs w:val="20"/>
          <w:lang w:eastAsia="fr-FR" w:bidi="ar-SA"/>
        </w:rPr>
        <w:t>(</w:t>
      </w:r>
      <w:proofErr w:type="gramEnd"/>
      <w:r w:rsidRPr="00A16F99">
        <w:rPr>
          <w:rFonts w:ascii="Courier New" w:eastAsia="Times New Roman" w:hAnsi="Courier New" w:cs="Courier New"/>
          <w:kern w:val="0"/>
          <w:sz w:val="20"/>
          <w:szCs w:val="20"/>
          <w:lang w:eastAsia="fr-FR" w:bidi="ar-SA"/>
        </w:rPr>
        <w:t>new \</w:t>
      </w:r>
      <w:proofErr w:type="spellStart"/>
      <w:r w:rsidRPr="00A16F99">
        <w:rPr>
          <w:rFonts w:ascii="Courier New" w:eastAsia="Times New Roman" w:hAnsi="Courier New" w:cs="Courier New"/>
          <w:kern w:val="0"/>
          <w:sz w:val="20"/>
          <w:szCs w:val="20"/>
          <w:lang w:eastAsia="fr-FR" w:bidi="ar-SA"/>
        </w:rPr>
        <w:t>DateTime</w:t>
      </w:r>
      <w:proofErr w:type="spellEnd"/>
      <w:r w:rsidRPr="00A16F99">
        <w:rPr>
          <w:rFonts w:ascii="Courier New" w:eastAsia="Times New Roman" w:hAnsi="Courier New" w:cs="Courier New"/>
          <w:kern w:val="0"/>
          <w:sz w:val="20"/>
          <w:szCs w:val="20"/>
          <w:lang w:eastAsia="fr-FR" w:bidi="ar-SA"/>
        </w:rPr>
        <w:t>());</w:t>
      </w:r>
    </w:p>
    <w:p w14:paraId="07ACBC50" w14:textId="77777777" w:rsidR="00A16F99" w:rsidRPr="00A16F99" w:rsidRDefault="00A16F99" w:rsidP="00235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Courier New" w:eastAsia="Times New Roman" w:hAnsi="Courier New" w:cs="Courier New"/>
          <w:kern w:val="0"/>
          <w:sz w:val="20"/>
          <w:szCs w:val="20"/>
          <w:lang w:eastAsia="fr-FR" w:bidi="ar-SA"/>
        </w:rPr>
      </w:pPr>
    </w:p>
    <w:p w14:paraId="08C0FB91" w14:textId="77777777" w:rsidR="00A16F99" w:rsidRPr="00A16F99" w:rsidRDefault="00A16F99" w:rsidP="00235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Courier New" w:eastAsia="Times New Roman" w:hAnsi="Courier New" w:cs="Courier New"/>
          <w:kern w:val="0"/>
          <w:sz w:val="20"/>
          <w:szCs w:val="20"/>
          <w:lang w:eastAsia="fr-FR" w:bidi="ar-SA"/>
        </w:rPr>
      </w:pPr>
      <w:r w:rsidRPr="00A16F99">
        <w:rPr>
          <w:rFonts w:ascii="Courier New" w:eastAsia="Times New Roman" w:hAnsi="Courier New" w:cs="Courier New"/>
          <w:kern w:val="0"/>
          <w:sz w:val="20"/>
          <w:szCs w:val="20"/>
          <w:lang w:eastAsia="fr-FR" w:bidi="ar-SA"/>
        </w:rPr>
        <w:t xml:space="preserve">        // </w:t>
      </w:r>
      <w:proofErr w:type="spellStart"/>
      <w:r w:rsidRPr="00A16F99">
        <w:rPr>
          <w:rFonts w:ascii="Courier New" w:eastAsia="Times New Roman" w:hAnsi="Courier New" w:cs="Courier New"/>
          <w:kern w:val="0"/>
          <w:sz w:val="20"/>
          <w:szCs w:val="20"/>
          <w:lang w:eastAsia="fr-FR" w:bidi="ar-SA"/>
        </w:rPr>
        <w:t>Persist</w:t>
      </w:r>
      <w:proofErr w:type="spellEnd"/>
      <w:r w:rsidRPr="00A16F99">
        <w:rPr>
          <w:rFonts w:ascii="Courier New" w:eastAsia="Times New Roman" w:hAnsi="Courier New" w:cs="Courier New"/>
          <w:kern w:val="0"/>
          <w:sz w:val="20"/>
          <w:szCs w:val="20"/>
          <w:lang w:eastAsia="fr-FR" w:bidi="ar-SA"/>
        </w:rPr>
        <w:t xml:space="preserve"> the data to </w:t>
      </w:r>
      <w:proofErr w:type="spellStart"/>
      <w:r w:rsidRPr="00A16F99">
        <w:rPr>
          <w:rFonts w:ascii="Courier New" w:eastAsia="Times New Roman" w:hAnsi="Courier New" w:cs="Courier New"/>
          <w:kern w:val="0"/>
          <w:sz w:val="20"/>
          <w:szCs w:val="20"/>
          <w:lang w:eastAsia="fr-FR" w:bidi="ar-SA"/>
        </w:rPr>
        <w:t>database</w:t>
      </w:r>
      <w:proofErr w:type="spellEnd"/>
      <w:r w:rsidRPr="00A16F99">
        <w:rPr>
          <w:rFonts w:ascii="Courier New" w:eastAsia="Times New Roman" w:hAnsi="Courier New" w:cs="Courier New"/>
          <w:kern w:val="0"/>
          <w:sz w:val="20"/>
          <w:szCs w:val="20"/>
          <w:lang w:eastAsia="fr-FR" w:bidi="ar-SA"/>
        </w:rPr>
        <w:t>.</w:t>
      </w:r>
    </w:p>
    <w:p w14:paraId="6E7FAD7C" w14:textId="77777777" w:rsidR="00A16F99" w:rsidRPr="00A16F99" w:rsidRDefault="00A16F99" w:rsidP="00235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Courier New" w:eastAsia="Times New Roman" w:hAnsi="Courier New" w:cs="Courier New"/>
          <w:kern w:val="0"/>
          <w:sz w:val="20"/>
          <w:szCs w:val="20"/>
          <w:lang w:eastAsia="fr-FR" w:bidi="ar-SA"/>
        </w:rPr>
      </w:pPr>
      <w:r w:rsidRPr="00A16F99">
        <w:rPr>
          <w:rFonts w:ascii="Courier New" w:eastAsia="Times New Roman" w:hAnsi="Courier New" w:cs="Courier New"/>
          <w:kern w:val="0"/>
          <w:sz w:val="20"/>
          <w:szCs w:val="20"/>
          <w:lang w:eastAsia="fr-FR" w:bidi="ar-SA"/>
        </w:rPr>
        <w:t xml:space="preserve">        $</w:t>
      </w:r>
      <w:proofErr w:type="spellStart"/>
      <w:r w:rsidRPr="00A16F99">
        <w:rPr>
          <w:rFonts w:ascii="Courier New" w:eastAsia="Times New Roman" w:hAnsi="Courier New" w:cs="Courier New"/>
          <w:kern w:val="0"/>
          <w:sz w:val="20"/>
          <w:szCs w:val="20"/>
          <w:lang w:eastAsia="fr-FR" w:bidi="ar-SA"/>
        </w:rPr>
        <w:t>this</w:t>
      </w:r>
      <w:proofErr w:type="spellEnd"/>
      <w:r w:rsidRPr="00A16F99">
        <w:rPr>
          <w:rFonts w:ascii="Courier New" w:eastAsia="Times New Roman" w:hAnsi="Courier New" w:cs="Courier New"/>
          <w:kern w:val="0"/>
          <w:sz w:val="20"/>
          <w:szCs w:val="20"/>
          <w:lang w:eastAsia="fr-FR" w:bidi="ar-SA"/>
        </w:rPr>
        <w:t>-&gt;</w:t>
      </w:r>
      <w:proofErr w:type="spellStart"/>
      <w:r w:rsidRPr="00A16F99">
        <w:rPr>
          <w:rFonts w:ascii="Courier New" w:eastAsia="Times New Roman" w:hAnsi="Courier New" w:cs="Courier New"/>
          <w:kern w:val="0"/>
          <w:sz w:val="20"/>
          <w:szCs w:val="20"/>
          <w:lang w:eastAsia="fr-FR" w:bidi="ar-SA"/>
        </w:rPr>
        <w:t>em</w:t>
      </w:r>
      <w:proofErr w:type="spellEnd"/>
      <w:r w:rsidRPr="00A16F99">
        <w:rPr>
          <w:rFonts w:ascii="Courier New" w:eastAsia="Times New Roman" w:hAnsi="Courier New" w:cs="Courier New"/>
          <w:kern w:val="0"/>
          <w:sz w:val="20"/>
          <w:szCs w:val="20"/>
          <w:lang w:eastAsia="fr-FR" w:bidi="ar-SA"/>
        </w:rPr>
        <w:t>-&gt;</w:t>
      </w:r>
      <w:proofErr w:type="spellStart"/>
      <w:r w:rsidRPr="00A16F99">
        <w:rPr>
          <w:rFonts w:ascii="Courier New" w:eastAsia="Times New Roman" w:hAnsi="Courier New" w:cs="Courier New"/>
          <w:kern w:val="0"/>
          <w:sz w:val="20"/>
          <w:szCs w:val="20"/>
          <w:lang w:eastAsia="fr-FR" w:bidi="ar-SA"/>
        </w:rPr>
        <w:t>persist</w:t>
      </w:r>
      <w:proofErr w:type="spellEnd"/>
      <w:r w:rsidRPr="00A16F99">
        <w:rPr>
          <w:rFonts w:ascii="Courier New" w:eastAsia="Times New Roman" w:hAnsi="Courier New" w:cs="Courier New"/>
          <w:kern w:val="0"/>
          <w:sz w:val="20"/>
          <w:szCs w:val="20"/>
          <w:lang w:eastAsia="fr-FR" w:bidi="ar-SA"/>
        </w:rPr>
        <w:t>($user</w:t>
      </w:r>
      <w:proofErr w:type="gramStart"/>
      <w:r w:rsidRPr="00A16F99">
        <w:rPr>
          <w:rFonts w:ascii="Courier New" w:eastAsia="Times New Roman" w:hAnsi="Courier New" w:cs="Courier New"/>
          <w:kern w:val="0"/>
          <w:sz w:val="20"/>
          <w:szCs w:val="20"/>
          <w:lang w:eastAsia="fr-FR" w:bidi="ar-SA"/>
        </w:rPr>
        <w:t>);</w:t>
      </w:r>
      <w:proofErr w:type="gramEnd"/>
    </w:p>
    <w:p w14:paraId="332F56A6" w14:textId="77777777" w:rsidR="00A16F99" w:rsidRPr="00A16F99" w:rsidRDefault="00A16F99" w:rsidP="00235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Courier New" w:eastAsia="Times New Roman" w:hAnsi="Courier New" w:cs="Courier New"/>
          <w:kern w:val="0"/>
          <w:sz w:val="20"/>
          <w:szCs w:val="20"/>
          <w:lang w:eastAsia="fr-FR" w:bidi="ar-SA"/>
        </w:rPr>
      </w:pPr>
      <w:r w:rsidRPr="00A16F99">
        <w:rPr>
          <w:rFonts w:ascii="Courier New" w:eastAsia="Times New Roman" w:hAnsi="Courier New" w:cs="Courier New"/>
          <w:kern w:val="0"/>
          <w:sz w:val="20"/>
          <w:szCs w:val="20"/>
          <w:lang w:eastAsia="fr-FR" w:bidi="ar-SA"/>
        </w:rPr>
        <w:t xml:space="preserve">        $</w:t>
      </w:r>
      <w:proofErr w:type="spellStart"/>
      <w:r w:rsidRPr="00A16F99">
        <w:rPr>
          <w:rFonts w:ascii="Courier New" w:eastAsia="Times New Roman" w:hAnsi="Courier New" w:cs="Courier New"/>
          <w:kern w:val="0"/>
          <w:sz w:val="20"/>
          <w:szCs w:val="20"/>
          <w:lang w:eastAsia="fr-FR" w:bidi="ar-SA"/>
        </w:rPr>
        <w:t>this</w:t>
      </w:r>
      <w:proofErr w:type="spellEnd"/>
      <w:r w:rsidRPr="00A16F99">
        <w:rPr>
          <w:rFonts w:ascii="Courier New" w:eastAsia="Times New Roman" w:hAnsi="Courier New" w:cs="Courier New"/>
          <w:kern w:val="0"/>
          <w:sz w:val="20"/>
          <w:szCs w:val="20"/>
          <w:lang w:eastAsia="fr-FR" w:bidi="ar-SA"/>
        </w:rPr>
        <w:t>-&gt;</w:t>
      </w:r>
      <w:proofErr w:type="spellStart"/>
      <w:r w:rsidRPr="00A16F99">
        <w:rPr>
          <w:rFonts w:ascii="Courier New" w:eastAsia="Times New Roman" w:hAnsi="Courier New" w:cs="Courier New"/>
          <w:kern w:val="0"/>
          <w:sz w:val="20"/>
          <w:szCs w:val="20"/>
          <w:lang w:eastAsia="fr-FR" w:bidi="ar-SA"/>
        </w:rPr>
        <w:t>em</w:t>
      </w:r>
      <w:proofErr w:type="spellEnd"/>
      <w:r w:rsidRPr="00A16F99">
        <w:rPr>
          <w:rFonts w:ascii="Courier New" w:eastAsia="Times New Roman" w:hAnsi="Courier New" w:cs="Courier New"/>
          <w:kern w:val="0"/>
          <w:sz w:val="20"/>
          <w:szCs w:val="20"/>
          <w:lang w:eastAsia="fr-FR" w:bidi="ar-SA"/>
        </w:rPr>
        <w:t>-&gt;</w:t>
      </w:r>
      <w:proofErr w:type="gramStart"/>
      <w:r w:rsidRPr="00A16F99">
        <w:rPr>
          <w:rFonts w:ascii="Courier New" w:eastAsia="Times New Roman" w:hAnsi="Courier New" w:cs="Courier New"/>
          <w:kern w:val="0"/>
          <w:sz w:val="20"/>
          <w:szCs w:val="20"/>
          <w:lang w:eastAsia="fr-FR" w:bidi="ar-SA"/>
        </w:rPr>
        <w:t>flush(</w:t>
      </w:r>
      <w:proofErr w:type="gramEnd"/>
      <w:r w:rsidRPr="00A16F99">
        <w:rPr>
          <w:rFonts w:ascii="Courier New" w:eastAsia="Times New Roman" w:hAnsi="Courier New" w:cs="Courier New"/>
          <w:kern w:val="0"/>
          <w:sz w:val="20"/>
          <w:szCs w:val="20"/>
          <w:lang w:eastAsia="fr-FR" w:bidi="ar-SA"/>
        </w:rPr>
        <w:t>);</w:t>
      </w:r>
    </w:p>
    <w:p w14:paraId="3A1BE7A9" w14:textId="77777777" w:rsidR="00A16F99" w:rsidRPr="00A16F99" w:rsidRDefault="00A16F99" w:rsidP="00235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Courier New" w:eastAsia="Times New Roman" w:hAnsi="Courier New" w:cs="Courier New"/>
          <w:kern w:val="0"/>
          <w:sz w:val="20"/>
          <w:szCs w:val="20"/>
          <w:lang w:eastAsia="fr-FR" w:bidi="ar-SA"/>
        </w:rPr>
      </w:pPr>
      <w:r w:rsidRPr="00A16F99">
        <w:rPr>
          <w:rFonts w:ascii="Courier New" w:eastAsia="Times New Roman" w:hAnsi="Courier New" w:cs="Courier New"/>
          <w:kern w:val="0"/>
          <w:sz w:val="20"/>
          <w:szCs w:val="20"/>
          <w:lang w:eastAsia="fr-FR" w:bidi="ar-SA"/>
        </w:rPr>
        <w:t xml:space="preserve">    }</w:t>
      </w:r>
    </w:p>
    <w:p w14:paraId="5B931190" w14:textId="77777777" w:rsidR="00A16F99" w:rsidRPr="00A16F99" w:rsidRDefault="00A16F99" w:rsidP="00A16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kern w:val="0"/>
          <w:sz w:val="20"/>
          <w:szCs w:val="20"/>
          <w:lang w:eastAsia="fr-FR" w:bidi="ar-SA"/>
        </w:rPr>
      </w:pPr>
      <w:r w:rsidRPr="00A16F99">
        <w:rPr>
          <w:rFonts w:ascii="Courier New" w:eastAsia="Times New Roman" w:hAnsi="Courier New" w:cs="Courier New"/>
          <w:kern w:val="0"/>
          <w:sz w:val="20"/>
          <w:szCs w:val="20"/>
          <w:lang w:eastAsia="fr-FR" w:bidi="ar-SA"/>
        </w:rPr>
        <w:lastRenderedPageBreak/>
        <w:t>}</w:t>
      </w:r>
    </w:p>
    <w:p w14:paraId="3415B2FB" w14:textId="77777777" w:rsidR="00A16F99" w:rsidRPr="00A16F99" w:rsidRDefault="00A16F99" w:rsidP="00A16F99">
      <w:pPr>
        <w:suppressAutoHyphens w:val="0"/>
        <w:spacing w:before="100" w:beforeAutospacing="1" w:after="100" w:afterAutospacing="1"/>
        <w:outlineLvl w:val="1"/>
        <w:rPr>
          <w:rFonts w:ascii="Times New Roman" w:eastAsia="Times New Roman" w:hAnsi="Times New Roman" w:cs="Times New Roman"/>
          <w:b/>
          <w:bCs/>
          <w:kern w:val="0"/>
          <w:sz w:val="36"/>
          <w:szCs w:val="36"/>
          <w:lang w:eastAsia="fr-FR" w:bidi="ar-SA"/>
        </w:rPr>
      </w:pPr>
      <w:r w:rsidRPr="00A16F99">
        <w:rPr>
          <w:rFonts w:ascii="Times New Roman" w:eastAsia="Times New Roman" w:hAnsi="Times New Roman" w:cs="Times New Roman"/>
          <w:b/>
          <w:bCs/>
          <w:kern w:val="0"/>
          <w:sz w:val="36"/>
          <w:szCs w:val="36"/>
          <w:lang w:eastAsia="fr-FR" w:bidi="ar-SA"/>
        </w:rPr>
        <w:t xml:space="preserve">In </w:t>
      </w:r>
      <w:proofErr w:type="spellStart"/>
      <w:r w:rsidRPr="00A16F99">
        <w:rPr>
          <w:rFonts w:ascii="Times New Roman" w:eastAsia="Times New Roman" w:hAnsi="Times New Roman" w:cs="Times New Roman"/>
          <w:b/>
          <w:bCs/>
          <w:kern w:val="0"/>
          <w:sz w:val="36"/>
          <w:szCs w:val="36"/>
          <w:lang w:eastAsia="fr-FR" w:bidi="ar-SA"/>
        </w:rPr>
        <w:t>Summary</w:t>
      </w:r>
      <w:proofErr w:type="spellEnd"/>
    </w:p>
    <w:p w14:paraId="3F800FB7" w14:textId="77777777" w:rsidR="00A16F99" w:rsidRPr="00A16F99" w:rsidRDefault="00A16F99" w:rsidP="00A16F99">
      <w:pPr>
        <w:suppressAutoHyphens w:val="0"/>
        <w:spacing w:before="100" w:beforeAutospacing="1" w:after="100" w:afterAutospacing="1"/>
        <w:rPr>
          <w:rFonts w:ascii="Times New Roman" w:eastAsia="Times New Roman" w:hAnsi="Times New Roman" w:cs="Times New Roman"/>
          <w:kern w:val="0"/>
          <w:lang w:eastAsia="fr-FR" w:bidi="ar-SA"/>
        </w:rPr>
      </w:pPr>
      <w:proofErr w:type="spellStart"/>
      <w:r w:rsidRPr="00A16F99">
        <w:rPr>
          <w:rFonts w:ascii="Times New Roman" w:eastAsia="Times New Roman" w:hAnsi="Times New Roman" w:cs="Times New Roman"/>
          <w:kern w:val="0"/>
          <w:lang w:eastAsia="fr-FR" w:bidi="ar-SA"/>
        </w:rPr>
        <w:t>It's</w:t>
      </w:r>
      <w:proofErr w:type="spellEnd"/>
      <w:r w:rsidRPr="00A16F99">
        <w:rPr>
          <w:rFonts w:ascii="Times New Roman" w:eastAsia="Times New Roman" w:hAnsi="Times New Roman" w:cs="Times New Roman"/>
          <w:kern w:val="0"/>
          <w:lang w:eastAsia="fr-FR" w:bidi="ar-SA"/>
        </w:rPr>
        <w:t xml:space="preserve"> </w:t>
      </w:r>
      <w:proofErr w:type="spellStart"/>
      <w:r w:rsidRPr="00A16F99">
        <w:rPr>
          <w:rFonts w:ascii="Times New Roman" w:eastAsia="Times New Roman" w:hAnsi="Times New Roman" w:cs="Times New Roman"/>
          <w:kern w:val="0"/>
          <w:lang w:eastAsia="fr-FR" w:bidi="ar-SA"/>
        </w:rPr>
        <w:t>that</w:t>
      </w:r>
      <w:proofErr w:type="spellEnd"/>
      <w:r w:rsidRPr="00A16F99">
        <w:rPr>
          <w:rFonts w:ascii="Times New Roman" w:eastAsia="Times New Roman" w:hAnsi="Times New Roman" w:cs="Times New Roman"/>
          <w:kern w:val="0"/>
          <w:lang w:eastAsia="fr-FR" w:bidi="ar-SA"/>
        </w:rPr>
        <w:t xml:space="preserve"> simple, and </w:t>
      </w:r>
      <w:proofErr w:type="spellStart"/>
      <w:r w:rsidRPr="00A16F99">
        <w:rPr>
          <w:rFonts w:ascii="Times New Roman" w:eastAsia="Times New Roman" w:hAnsi="Times New Roman" w:cs="Times New Roman"/>
          <w:kern w:val="0"/>
          <w:lang w:eastAsia="fr-FR" w:bidi="ar-SA"/>
        </w:rPr>
        <w:t>I'm</w:t>
      </w:r>
      <w:proofErr w:type="spellEnd"/>
      <w:r w:rsidRPr="00A16F99">
        <w:rPr>
          <w:rFonts w:ascii="Times New Roman" w:eastAsia="Times New Roman" w:hAnsi="Times New Roman" w:cs="Times New Roman"/>
          <w:kern w:val="0"/>
          <w:lang w:eastAsia="fr-FR" w:bidi="ar-SA"/>
        </w:rPr>
        <w:t xml:space="preserve"> </w:t>
      </w:r>
      <w:proofErr w:type="spellStart"/>
      <w:r w:rsidRPr="00A16F99">
        <w:rPr>
          <w:rFonts w:ascii="Times New Roman" w:eastAsia="Times New Roman" w:hAnsi="Times New Roman" w:cs="Times New Roman"/>
          <w:kern w:val="0"/>
          <w:lang w:eastAsia="fr-FR" w:bidi="ar-SA"/>
        </w:rPr>
        <w:t>amazed</w:t>
      </w:r>
      <w:proofErr w:type="spellEnd"/>
      <w:r w:rsidRPr="00A16F99">
        <w:rPr>
          <w:rFonts w:ascii="Times New Roman" w:eastAsia="Times New Roman" w:hAnsi="Times New Roman" w:cs="Times New Roman"/>
          <w:kern w:val="0"/>
          <w:lang w:eastAsia="fr-FR" w:bidi="ar-SA"/>
        </w:rPr>
        <w:t xml:space="preserve"> by the </w:t>
      </w:r>
      <w:proofErr w:type="spellStart"/>
      <w:r w:rsidRPr="00A16F99">
        <w:rPr>
          <w:rFonts w:ascii="Times New Roman" w:eastAsia="Times New Roman" w:hAnsi="Times New Roman" w:cs="Times New Roman"/>
          <w:kern w:val="0"/>
          <w:lang w:eastAsia="fr-FR" w:bidi="ar-SA"/>
        </w:rPr>
        <w:t>amount</w:t>
      </w:r>
      <w:proofErr w:type="spellEnd"/>
      <w:r w:rsidRPr="00A16F99">
        <w:rPr>
          <w:rFonts w:ascii="Times New Roman" w:eastAsia="Times New Roman" w:hAnsi="Times New Roman" w:cs="Times New Roman"/>
          <w:kern w:val="0"/>
          <w:lang w:eastAsia="fr-FR" w:bidi="ar-SA"/>
        </w:rPr>
        <w:t xml:space="preserve"> of </w:t>
      </w:r>
      <w:proofErr w:type="spellStart"/>
      <w:r w:rsidRPr="00A16F99">
        <w:rPr>
          <w:rFonts w:ascii="Times New Roman" w:eastAsia="Times New Roman" w:hAnsi="Times New Roman" w:cs="Times New Roman"/>
          <w:kern w:val="0"/>
          <w:lang w:eastAsia="fr-FR" w:bidi="ar-SA"/>
        </w:rPr>
        <w:t>thought</w:t>
      </w:r>
      <w:proofErr w:type="spellEnd"/>
      <w:r w:rsidRPr="00A16F99">
        <w:rPr>
          <w:rFonts w:ascii="Times New Roman" w:eastAsia="Times New Roman" w:hAnsi="Times New Roman" w:cs="Times New Roman"/>
          <w:kern w:val="0"/>
          <w:lang w:eastAsia="fr-FR" w:bidi="ar-SA"/>
        </w:rPr>
        <w:t xml:space="preserve"> and </w:t>
      </w:r>
      <w:proofErr w:type="spellStart"/>
      <w:r w:rsidRPr="00A16F99">
        <w:rPr>
          <w:rFonts w:ascii="Times New Roman" w:eastAsia="Times New Roman" w:hAnsi="Times New Roman" w:cs="Times New Roman"/>
          <w:kern w:val="0"/>
          <w:lang w:eastAsia="fr-FR" w:bidi="ar-SA"/>
        </w:rPr>
        <w:t>work</w:t>
      </w:r>
      <w:proofErr w:type="spellEnd"/>
      <w:r w:rsidRPr="00A16F99">
        <w:rPr>
          <w:rFonts w:ascii="Times New Roman" w:eastAsia="Times New Roman" w:hAnsi="Times New Roman" w:cs="Times New Roman"/>
          <w:kern w:val="0"/>
          <w:lang w:eastAsia="fr-FR" w:bidi="ar-SA"/>
        </w:rPr>
        <w:t xml:space="preserve"> has gone </w:t>
      </w:r>
      <w:proofErr w:type="spellStart"/>
      <w:r w:rsidRPr="00A16F99">
        <w:rPr>
          <w:rFonts w:ascii="Times New Roman" w:eastAsia="Times New Roman" w:hAnsi="Times New Roman" w:cs="Times New Roman"/>
          <w:kern w:val="0"/>
          <w:lang w:eastAsia="fr-FR" w:bidi="ar-SA"/>
        </w:rPr>
        <w:t>into</w:t>
      </w:r>
      <w:proofErr w:type="spellEnd"/>
      <w:r w:rsidRPr="00A16F99">
        <w:rPr>
          <w:rFonts w:ascii="Times New Roman" w:eastAsia="Times New Roman" w:hAnsi="Times New Roman" w:cs="Times New Roman"/>
          <w:kern w:val="0"/>
          <w:lang w:eastAsia="fr-FR" w:bidi="ar-SA"/>
        </w:rPr>
        <w:t xml:space="preserve"> Symfony to </w:t>
      </w:r>
      <w:proofErr w:type="spellStart"/>
      <w:r w:rsidRPr="00A16F99">
        <w:rPr>
          <w:rFonts w:ascii="Times New Roman" w:eastAsia="Times New Roman" w:hAnsi="Times New Roman" w:cs="Times New Roman"/>
          <w:kern w:val="0"/>
          <w:lang w:eastAsia="fr-FR" w:bidi="ar-SA"/>
        </w:rPr>
        <w:t>make</w:t>
      </w:r>
      <w:proofErr w:type="spellEnd"/>
      <w:r w:rsidRPr="00A16F99">
        <w:rPr>
          <w:rFonts w:ascii="Times New Roman" w:eastAsia="Times New Roman" w:hAnsi="Times New Roman" w:cs="Times New Roman"/>
          <w:kern w:val="0"/>
          <w:lang w:eastAsia="fr-FR" w:bidi="ar-SA"/>
        </w:rPr>
        <w:t xml:space="preserve"> </w:t>
      </w:r>
      <w:proofErr w:type="spellStart"/>
      <w:r w:rsidRPr="00A16F99">
        <w:rPr>
          <w:rFonts w:ascii="Times New Roman" w:eastAsia="Times New Roman" w:hAnsi="Times New Roman" w:cs="Times New Roman"/>
          <w:kern w:val="0"/>
          <w:lang w:eastAsia="fr-FR" w:bidi="ar-SA"/>
        </w:rPr>
        <w:t>things</w:t>
      </w:r>
      <w:proofErr w:type="spellEnd"/>
      <w:r w:rsidRPr="00A16F99">
        <w:rPr>
          <w:rFonts w:ascii="Times New Roman" w:eastAsia="Times New Roman" w:hAnsi="Times New Roman" w:cs="Times New Roman"/>
          <w:kern w:val="0"/>
          <w:lang w:eastAsia="fr-FR" w:bidi="ar-SA"/>
        </w:rPr>
        <w:t xml:space="preserve"> </w:t>
      </w:r>
      <w:proofErr w:type="spellStart"/>
      <w:r w:rsidRPr="00A16F99">
        <w:rPr>
          <w:rFonts w:ascii="Times New Roman" w:eastAsia="Times New Roman" w:hAnsi="Times New Roman" w:cs="Times New Roman"/>
          <w:kern w:val="0"/>
          <w:lang w:eastAsia="fr-FR" w:bidi="ar-SA"/>
        </w:rPr>
        <w:t>easier</w:t>
      </w:r>
      <w:proofErr w:type="spellEnd"/>
      <w:r w:rsidRPr="00A16F99">
        <w:rPr>
          <w:rFonts w:ascii="Times New Roman" w:eastAsia="Times New Roman" w:hAnsi="Times New Roman" w:cs="Times New Roman"/>
          <w:kern w:val="0"/>
          <w:lang w:eastAsia="fr-FR" w:bidi="ar-SA"/>
        </w:rPr>
        <w:t xml:space="preserve"> and </w:t>
      </w:r>
      <w:proofErr w:type="spellStart"/>
      <w:r w:rsidRPr="00A16F99">
        <w:rPr>
          <w:rFonts w:ascii="Times New Roman" w:eastAsia="Times New Roman" w:hAnsi="Times New Roman" w:cs="Times New Roman"/>
          <w:kern w:val="0"/>
          <w:lang w:eastAsia="fr-FR" w:bidi="ar-SA"/>
        </w:rPr>
        <w:t>quicker</w:t>
      </w:r>
      <w:proofErr w:type="spellEnd"/>
      <w:r w:rsidRPr="00A16F99">
        <w:rPr>
          <w:rFonts w:ascii="Times New Roman" w:eastAsia="Times New Roman" w:hAnsi="Times New Roman" w:cs="Times New Roman"/>
          <w:kern w:val="0"/>
          <w:lang w:eastAsia="fr-FR" w:bidi="ar-SA"/>
        </w:rPr>
        <w:t xml:space="preserve"> to </w:t>
      </w:r>
      <w:proofErr w:type="spellStart"/>
      <w:r w:rsidRPr="00A16F99">
        <w:rPr>
          <w:rFonts w:ascii="Times New Roman" w:eastAsia="Times New Roman" w:hAnsi="Times New Roman" w:cs="Times New Roman"/>
          <w:kern w:val="0"/>
          <w:lang w:eastAsia="fr-FR" w:bidi="ar-SA"/>
        </w:rPr>
        <w:t>develop</w:t>
      </w:r>
      <w:proofErr w:type="spellEnd"/>
      <w:r w:rsidRPr="00A16F99">
        <w:rPr>
          <w:rFonts w:ascii="Times New Roman" w:eastAsia="Times New Roman" w:hAnsi="Times New Roman" w:cs="Times New Roman"/>
          <w:kern w:val="0"/>
          <w:lang w:eastAsia="fr-FR" w:bidi="ar-SA"/>
        </w:rPr>
        <w:t>.</w:t>
      </w:r>
    </w:p>
    <w:p w14:paraId="2EE7B2BA" w14:textId="77777777" w:rsidR="00A16F99" w:rsidRPr="00A16F99" w:rsidRDefault="00A16F99" w:rsidP="00A16F99">
      <w:pPr>
        <w:suppressAutoHyphens w:val="0"/>
        <w:spacing w:before="100" w:beforeAutospacing="1" w:after="100" w:afterAutospacing="1"/>
        <w:rPr>
          <w:rFonts w:ascii="Times New Roman" w:eastAsia="Times New Roman" w:hAnsi="Times New Roman" w:cs="Times New Roman"/>
          <w:kern w:val="0"/>
          <w:lang w:eastAsia="fr-FR" w:bidi="ar-SA"/>
        </w:rPr>
      </w:pPr>
      <w:proofErr w:type="spellStart"/>
      <w:r w:rsidRPr="00A16F99">
        <w:rPr>
          <w:rFonts w:ascii="Times New Roman" w:eastAsia="Times New Roman" w:hAnsi="Times New Roman" w:cs="Times New Roman"/>
          <w:kern w:val="0"/>
          <w:lang w:eastAsia="fr-FR" w:bidi="ar-SA"/>
        </w:rPr>
        <w:t>Some</w:t>
      </w:r>
      <w:proofErr w:type="spellEnd"/>
      <w:r w:rsidRPr="00A16F99">
        <w:rPr>
          <w:rFonts w:ascii="Times New Roman" w:eastAsia="Times New Roman" w:hAnsi="Times New Roman" w:cs="Times New Roman"/>
          <w:kern w:val="0"/>
          <w:lang w:eastAsia="fr-FR" w:bidi="ar-SA"/>
        </w:rPr>
        <w:t xml:space="preserve"> </w:t>
      </w:r>
      <w:proofErr w:type="spellStart"/>
      <w:r w:rsidRPr="00A16F99">
        <w:rPr>
          <w:rFonts w:ascii="Times New Roman" w:eastAsia="Times New Roman" w:hAnsi="Times New Roman" w:cs="Times New Roman"/>
          <w:kern w:val="0"/>
          <w:lang w:eastAsia="fr-FR" w:bidi="ar-SA"/>
        </w:rPr>
        <w:t>might</w:t>
      </w:r>
      <w:proofErr w:type="spellEnd"/>
      <w:r w:rsidRPr="00A16F99">
        <w:rPr>
          <w:rFonts w:ascii="Times New Roman" w:eastAsia="Times New Roman" w:hAnsi="Times New Roman" w:cs="Times New Roman"/>
          <w:kern w:val="0"/>
          <w:lang w:eastAsia="fr-FR" w:bidi="ar-SA"/>
        </w:rPr>
        <w:t xml:space="preserve"> argue </w:t>
      </w:r>
      <w:proofErr w:type="spellStart"/>
      <w:r w:rsidRPr="00A16F99">
        <w:rPr>
          <w:rFonts w:ascii="Times New Roman" w:eastAsia="Times New Roman" w:hAnsi="Times New Roman" w:cs="Times New Roman"/>
          <w:kern w:val="0"/>
          <w:lang w:eastAsia="fr-FR" w:bidi="ar-SA"/>
        </w:rPr>
        <w:t>that</w:t>
      </w:r>
      <w:proofErr w:type="spellEnd"/>
      <w:r w:rsidRPr="00A16F99">
        <w:rPr>
          <w:rFonts w:ascii="Times New Roman" w:eastAsia="Times New Roman" w:hAnsi="Times New Roman" w:cs="Times New Roman"/>
          <w:kern w:val="0"/>
          <w:lang w:eastAsia="fr-FR" w:bidi="ar-SA"/>
        </w:rPr>
        <w:t xml:space="preserve"> </w:t>
      </w:r>
      <w:proofErr w:type="spellStart"/>
      <w:r w:rsidRPr="00A16F99">
        <w:rPr>
          <w:rFonts w:ascii="Times New Roman" w:eastAsia="Times New Roman" w:hAnsi="Times New Roman" w:cs="Times New Roman"/>
          <w:kern w:val="0"/>
          <w:lang w:eastAsia="fr-FR" w:bidi="ar-SA"/>
        </w:rPr>
        <w:t>having</w:t>
      </w:r>
      <w:proofErr w:type="spellEnd"/>
      <w:r w:rsidRPr="00A16F99">
        <w:rPr>
          <w:rFonts w:ascii="Times New Roman" w:eastAsia="Times New Roman" w:hAnsi="Times New Roman" w:cs="Times New Roman"/>
          <w:kern w:val="0"/>
          <w:lang w:eastAsia="fr-FR" w:bidi="ar-SA"/>
        </w:rPr>
        <w:t xml:space="preserve"> </w:t>
      </w:r>
      <w:proofErr w:type="spellStart"/>
      <w:r w:rsidRPr="00A16F99">
        <w:rPr>
          <w:rFonts w:ascii="Times New Roman" w:eastAsia="Times New Roman" w:hAnsi="Times New Roman" w:cs="Times New Roman"/>
          <w:kern w:val="0"/>
          <w:lang w:eastAsia="fr-FR" w:bidi="ar-SA"/>
        </w:rPr>
        <w:t>too</w:t>
      </w:r>
      <w:proofErr w:type="spellEnd"/>
      <w:r w:rsidRPr="00A16F99">
        <w:rPr>
          <w:rFonts w:ascii="Times New Roman" w:eastAsia="Times New Roman" w:hAnsi="Times New Roman" w:cs="Times New Roman"/>
          <w:kern w:val="0"/>
          <w:lang w:eastAsia="fr-FR" w:bidi="ar-SA"/>
        </w:rPr>
        <w:t xml:space="preserve"> </w:t>
      </w:r>
      <w:proofErr w:type="spellStart"/>
      <w:r w:rsidRPr="00A16F99">
        <w:rPr>
          <w:rFonts w:ascii="Times New Roman" w:eastAsia="Times New Roman" w:hAnsi="Times New Roman" w:cs="Times New Roman"/>
          <w:kern w:val="0"/>
          <w:lang w:eastAsia="fr-FR" w:bidi="ar-SA"/>
        </w:rPr>
        <w:t>much</w:t>
      </w:r>
      <w:proofErr w:type="spellEnd"/>
      <w:r w:rsidRPr="00A16F99">
        <w:rPr>
          <w:rFonts w:ascii="Times New Roman" w:eastAsia="Times New Roman" w:hAnsi="Times New Roman" w:cs="Times New Roman"/>
          <w:kern w:val="0"/>
          <w:lang w:eastAsia="fr-FR" w:bidi="ar-SA"/>
        </w:rPr>
        <w:t xml:space="preserve"> “</w:t>
      </w:r>
      <w:proofErr w:type="spellStart"/>
      <w:r w:rsidRPr="00A16F99">
        <w:rPr>
          <w:rFonts w:ascii="Times New Roman" w:eastAsia="Times New Roman" w:hAnsi="Times New Roman" w:cs="Times New Roman"/>
          <w:kern w:val="0"/>
          <w:lang w:eastAsia="fr-FR" w:bidi="ar-SA"/>
        </w:rPr>
        <w:t>magic</w:t>
      </w:r>
      <w:proofErr w:type="spellEnd"/>
      <w:r w:rsidRPr="00A16F99">
        <w:rPr>
          <w:rFonts w:ascii="Times New Roman" w:eastAsia="Times New Roman" w:hAnsi="Times New Roman" w:cs="Times New Roman"/>
          <w:kern w:val="0"/>
          <w:lang w:eastAsia="fr-FR" w:bidi="ar-SA"/>
        </w:rPr>
        <w:t xml:space="preserve">” in a </w:t>
      </w:r>
      <w:proofErr w:type="spellStart"/>
      <w:r w:rsidRPr="00A16F99">
        <w:rPr>
          <w:rFonts w:ascii="Times New Roman" w:eastAsia="Times New Roman" w:hAnsi="Times New Roman" w:cs="Times New Roman"/>
          <w:kern w:val="0"/>
          <w:lang w:eastAsia="fr-FR" w:bidi="ar-SA"/>
        </w:rPr>
        <w:t>framework</w:t>
      </w:r>
      <w:proofErr w:type="spellEnd"/>
      <w:r w:rsidRPr="00A16F99">
        <w:rPr>
          <w:rFonts w:ascii="Times New Roman" w:eastAsia="Times New Roman" w:hAnsi="Times New Roman" w:cs="Times New Roman"/>
          <w:kern w:val="0"/>
          <w:lang w:eastAsia="fr-FR" w:bidi="ar-SA"/>
        </w:rPr>
        <w:t xml:space="preserve"> </w:t>
      </w:r>
      <w:proofErr w:type="spellStart"/>
      <w:r w:rsidRPr="00A16F99">
        <w:rPr>
          <w:rFonts w:ascii="Times New Roman" w:eastAsia="Times New Roman" w:hAnsi="Times New Roman" w:cs="Times New Roman"/>
          <w:kern w:val="0"/>
          <w:lang w:eastAsia="fr-FR" w:bidi="ar-SA"/>
        </w:rPr>
        <w:t>might</w:t>
      </w:r>
      <w:proofErr w:type="spellEnd"/>
      <w:r w:rsidRPr="00A16F99">
        <w:rPr>
          <w:rFonts w:ascii="Times New Roman" w:eastAsia="Times New Roman" w:hAnsi="Times New Roman" w:cs="Times New Roman"/>
          <w:kern w:val="0"/>
          <w:lang w:eastAsia="fr-FR" w:bidi="ar-SA"/>
        </w:rPr>
        <w:t xml:space="preserve"> not </w:t>
      </w:r>
      <w:proofErr w:type="spellStart"/>
      <w:r w:rsidRPr="00A16F99">
        <w:rPr>
          <w:rFonts w:ascii="Times New Roman" w:eastAsia="Times New Roman" w:hAnsi="Times New Roman" w:cs="Times New Roman"/>
          <w:kern w:val="0"/>
          <w:lang w:eastAsia="fr-FR" w:bidi="ar-SA"/>
        </w:rPr>
        <w:t>be</w:t>
      </w:r>
      <w:proofErr w:type="spellEnd"/>
      <w:r w:rsidRPr="00A16F99">
        <w:rPr>
          <w:rFonts w:ascii="Times New Roman" w:eastAsia="Times New Roman" w:hAnsi="Times New Roman" w:cs="Times New Roman"/>
          <w:kern w:val="0"/>
          <w:lang w:eastAsia="fr-FR" w:bidi="ar-SA"/>
        </w:rPr>
        <w:t xml:space="preserve"> good.</w:t>
      </w:r>
    </w:p>
    <w:p w14:paraId="09C05BD8" w14:textId="77777777" w:rsidR="00A16F99" w:rsidRPr="00A16F99" w:rsidRDefault="00A16F99" w:rsidP="002359B6">
      <w:pPr>
        <w:suppressAutoHyphens w:val="0"/>
        <w:spacing w:before="100" w:beforeAutospacing="1" w:after="100" w:afterAutospacing="1"/>
        <w:rPr>
          <w:rFonts w:ascii="Times New Roman" w:eastAsia="Times New Roman" w:hAnsi="Times New Roman" w:cs="Times New Roman"/>
          <w:kern w:val="0"/>
          <w:lang w:eastAsia="fr-FR" w:bidi="ar-SA"/>
        </w:rPr>
      </w:pPr>
      <w:r w:rsidRPr="00A16F99">
        <w:rPr>
          <w:rFonts w:ascii="Times New Roman" w:eastAsia="Times New Roman" w:hAnsi="Times New Roman" w:cs="Times New Roman"/>
          <w:kern w:val="0"/>
          <w:lang w:eastAsia="fr-FR" w:bidi="ar-SA"/>
        </w:rPr>
        <w:t xml:space="preserve">But </w:t>
      </w:r>
      <w:proofErr w:type="spellStart"/>
      <w:r w:rsidRPr="00A16F99">
        <w:rPr>
          <w:rFonts w:ascii="Times New Roman" w:eastAsia="Times New Roman" w:hAnsi="Times New Roman" w:cs="Times New Roman"/>
          <w:kern w:val="0"/>
          <w:lang w:eastAsia="fr-FR" w:bidi="ar-SA"/>
        </w:rPr>
        <w:t>from</w:t>
      </w:r>
      <w:proofErr w:type="spellEnd"/>
      <w:r w:rsidRPr="00A16F99">
        <w:rPr>
          <w:rFonts w:ascii="Times New Roman" w:eastAsia="Times New Roman" w:hAnsi="Times New Roman" w:cs="Times New Roman"/>
          <w:kern w:val="0"/>
          <w:lang w:eastAsia="fr-FR" w:bidi="ar-SA"/>
        </w:rPr>
        <w:t xml:space="preserve"> </w:t>
      </w:r>
      <w:proofErr w:type="spellStart"/>
      <w:r w:rsidRPr="00A16F99">
        <w:rPr>
          <w:rFonts w:ascii="Times New Roman" w:eastAsia="Times New Roman" w:hAnsi="Times New Roman" w:cs="Times New Roman"/>
          <w:kern w:val="0"/>
          <w:lang w:eastAsia="fr-FR" w:bidi="ar-SA"/>
        </w:rPr>
        <w:t>my</w:t>
      </w:r>
      <w:proofErr w:type="spellEnd"/>
      <w:r w:rsidRPr="00A16F99">
        <w:rPr>
          <w:rFonts w:ascii="Times New Roman" w:eastAsia="Times New Roman" w:hAnsi="Times New Roman" w:cs="Times New Roman"/>
          <w:kern w:val="0"/>
          <w:lang w:eastAsia="fr-FR" w:bidi="ar-SA"/>
        </w:rPr>
        <w:t xml:space="preserve"> </w:t>
      </w:r>
      <w:proofErr w:type="spellStart"/>
      <w:r w:rsidRPr="00A16F99">
        <w:rPr>
          <w:rFonts w:ascii="Times New Roman" w:eastAsia="Times New Roman" w:hAnsi="Times New Roman" w:cs="Times New Roman"/>
          <w:kern w:val="0"/>
          <w:lang w:eastAsia="fr-FR" w:bidi="ar-SA"/>
        </w:rPr>
        <w:t>experience</w:t>
      </w:r>
      <w:proofErr w:type="spellEnd"/>
      <w:r w:rsidRPr="00A16F99">
        <w:rPr>
          <w:rFonts w:ascii="Times New Roman" w:eastAsia="Times New Roman" w:hAnsi="Times New Roman" w:cs="Times New Roman"/>
          <w:kern w:val="0"/>
          <w:lang w:eastAsia="fr-FR" w:bidi="ar-SA"/>
        </w:rPr>
        <w:t xml:space="preserve"> </w:t>
      </w:r>
      <w:proofErr w:type="spellStart"/>
      <w:r w:rsidRPr="00A16F99">
        <w:rPr>
          <w:rFonts w:ascii="Times New Roman" w:eastAsia="Times New Roman" w:hAnsi="Times New Roman" w:cs="Times New Roman"/>
          <w:kern w:val="0"/>
          <w:lang w:eastAsia="fr-FR" w:bidi="ar-SA"/>
        </w:rPr>
        <w:t>so</w:t>
      </w:r>
      <w:proofErr w:type="spellEnd"/>
      <w:r w:rsidRPr="00A16F99">
        <w:rPr>
          <w:rFonts w:ascii="Times New Roman" w:eastAsia="Times New Roman" w:hAnsi="Times New Roman" w:cs="Times New Roman"/>
          <w:kern w:val="0"/>
          <w:lang w:eastAsia="fr-FR" w:bidi="ar-SA"/>
        </w:rPr>
        <w:t xml:space="preserve"> far </w:t>
      </w:r>
      <w:proofErr w:type="spellStart"/>
      <w:r w:rsidRPr="00A16F99">
        <w:rPr>
          <w:rFonts w:ascii="Times New Roman" w:eastAsia="Times New Roman" w:hAnsi="Times New Roman" w:cs="Times New Roman"/>
          <w:kern w:val="0"/>
          <w:lang w:eastAsia="fr-FR" w:bidi="ar-SA"/>
        </w:rPr>
        <w:t>with</w:t>
      </w:r>
      <w:proofErr w:type="spellEnd"/>
      <w:r w:rsidRPr="00A16F99">
        <w:rPr>
          <w:rFonts w:ascii="Times New Roman" w:eastAsia="Times New Roman" w:hAnsi="Times New Roman" w:cs="Times New Roman"/>
          <w:kern w:val="0"/>
          <w:lang w:eastAsia="fr-FR" w:bidi="ar-SA"/>
        </w:rPr>
        <w:t xml:space="preserve"> Symfony 4 </w:t>
      </w:r>
      <w:proofErr w:type="spellStart"/>
      <w:r w:rsidRPr="00A16F99">
        <w:rPr>
          <w:rFonts w:ascii="Times New Roman" w:eastAsia="Times New Roman" w:hAnsi="Times New Roman" w:cs="Times New Roman"/>
          <w:kern w:val="0"/>
          <w:lang w:eastAsia="fr-FR" w:bidi="ar-SA"/>
        </w:rPr>
        <w:t>I'm</w:t>
      </w:r>
      <w:proofErr w:type="spellEnd"/>
      <w:r w:rsidRPr="00A16F99">
        <w:rPr>
          <w:rFonts w:ascii="Times New Roman" w:eastAsia="Times New Roman" w:hAnsi="Times New Roman" w:cs="Times New Roman"/>
          <w:kern w:val="0"/>
          <w:lang w:eastAsia="fr-FR" w:bidi="ar-SA"/>
        </w:rPr>
        <w:t xml:space="preserve"> </w:t>
      </w:r>
      <w:proofErr w:type="spellStart"/>
      <w:r w:rsidRPr="00A16F99">
        <w:rPr>
          <w:rFonts w:ascii="Times New Roman" w:eastAsia="Times New Roman" w:hAnsi="Times New Roman" w:cs="Times New Roman"/>
          <w:kern w:val="0"/>
          <w:lang w:eastAsia="fr-FR" w:bidi="ar-SA"/>
        </w:rPr>
        <w:t>constantly</w:t>
      </w:r>
      <w:proofErr w:type="spellEnd"/>
      <w:r w:rsidRPr="00A16F99">
        <w:rPr>
          <w:rFonts w:ascii="Times New Roman" w:eastAsia="Times New Roman" w:hAnsi="Times New Roman" w:cs="Times New Roman"/>
          <w:kern w:val="0"/>
          <w:lang w:eastAsia="fr-FR" w:bidi="ar-SA"/>
        </w:rPr>
        <w:t xml:space="preserve"> </w:t>
      </w:r>
      <w:proofErr w:type="spellStart"/>
      <w:r w:rsidRPr="00A16F99">
        <w:rPr>
          <w:rFonts w:ascii="Times New Roman" w:eastAsia="Times New Roman" w:hAnsi="Times New Roman" w:cs="Times New Roman"/>
          <w:kern w:val="0"/>
          <w:lang w:eastAsia="fr-FR" w:bidi="ar-SA"/>
        </w:rPr>
        <w:t>amazed</w:t>
      </w:r>
      <w:proofErr w:type="spellEnd"/>
      <w:r w:rsidRPr="00A16F99">
        <w:rPr>
          <w:rFonts w:ascii="Times New Roman" w:eastAsia="Times New Roman" w:hAnsi="Times New Roman" w:cs="Times New Roman"/>
          <w:kern w:val="0"/>
          <w:lang w:eastAsia="fr-FR" w:bidi="ar-SA"/>
        </w:rPr>
        <w:t xml:space="preserve"> at how </w:t>
      </w:r>
      <w:proofErr w:type="spellStart"/>
      <w:r w:rsidRPr="00A16F99">
        <w:rPr>
          <w:rFonts w:ascii="Times New Roman" w:eastAsia="Times New Roman" w:hAnsi="Times New Roman" w:cs="Times New Roman"/>
          <w:kern w:val="0"/>
          <w:lang w:eastAsia="fr-FR" w:bidi="ar-SA"/>
        </w:rPr>
        <w:t>much</w:t>
      </w:r>
      <w:proofErr w:type="spellEnd"/>
      <w:r w:rsidRPr="00A16F99">
        <w:rPr>
          <w:rFonts w:ascii="Times New Roman" w:eastAsia="Times New Roman" w:hAnsi="Times New Roman" w:cs="Times New Roman"/>
          <w:kern w:val="0"/>
          <w:lang w:eastAsia="fr-FR" w:bidi="ar-SA"/>
        </w:rPr>
        <w:t xml:space="preserve"> more efficient </w:t>
      </w:r>
      <w:proofErr w:type="spellStart"/>
      <w:r w:rsidRPr="00A16F99">
        <w:rPr>
          <w:rFonts w:ascii="Times New Roman" w:eastAsia="Times New Roman" w:hAnsi="Times New Roman" w:cs="Times New Roman"/>
          <w:kern w:val="0"/>
          <w:lang w:eastAsia="fr-FR" w:bidi="ar-SA"/>
        </w:rPr>
        <w:t>I'm</w:t>
      </w:r>
      <w:proofErr w:type="spellEnd"/>
      <w:r w:rsidRPr="00A16F99">
        <w:rPr>
          <w:rFonts w:ascii="Times New Roman" w:eastAsia="Times New Roman" w:hAnsi="Times New Roman" w:cs="Times New Roman"/>
          <w:kern w:val="0"/>
          <w:lang w:eastAsia="fr-FR" w:bidi="ar-SA"/>
        </w:rPr>
        <w:t xml:space="preserve"> </w:t>
      </w:r>
      <w:proofErr w:type="spellStart"/>
      <w:r w:rsidRPr="00A16F99">
        <w:rPr>
          <w:rFonts w:ascii="Times New Roman" w:eastAsia="Times New Roman" w:hAnsi="Times New Roman" w:cs="Times New Roman"/>
          <w:kern w:val="0"/>
          <w:lang w:eastAsia="fr-FR" w:bidi="ar-SA"/>
        </w:rPr>
        <w:t>with</w:t>
      </w:r>
      <w:proofErr w:type="spellEnd"/>
      <w:r w:rsidRPr="00A16F99">
        <w:rPr>
          <w:rFonts w:ascii="Times New Roman" w:eastAsia="Times New Roman" w:hAnsi="Times New Roman" w:cs="Times New Roman"/>
          <w:kern w:val="0"/>
          <w:lang w:eastAsia="fr-FR" w:bidi="ar-SA"/>
        </w:rPr>
        <w:t xml:space="preserve"> </w:t>
      </w:r>
      <w:proofErr w:type="spellStart"/>
      <w:r w:rsidRPr="00A16F99">
        <w:rPr>
          <w:rFonts w:ascii="Times New Roman" w:eastAsia="Times New Roman" w:hAnsi="Times New Roman" w:cs="Times New Roman"/>
          <w:kern w:val="0"/>
          <w:lang w:eastAsia="fr-FR" w:bidi="ar-SA"/>
        </w:rPr>
        <w:t>this</w:t>
      </w:r>
      <w:proofErr w:type="spellEnd"/>
      <w:r w:rsidRPr="00A16F99">
        <w:rPr>
          <w:rFonts w:ascii="Times New Roman" w:eastAsia="Times New Roman" w:hAnsi="Times New Roman" w:cs="Times New Roman"/>
          <w:kern w:val="0"/>
          <w:lang w:eastAsia="fr-FR" w:bidi="ar-SA"/>
        </w:rPr>
        <w:t xml:space="preserve"> </w:t>
      </w:r>
      <w:proofErr w:type="spellStart"/>
      <w:r w:rsidRPr="00A16F99">
        <w:rPr>
          <w:rFonts w:ascii="Times New Roman" w:eastAsia="Times New Roman" w:hAnsi="Times New Roman" w:cs="Times New Roman"/>
          <w:kern w:val="0"/>
          <w:lang w:eastAsia="fr-FR" w:bidi="ar-SA"/>
        </w:rPr>
        <w:t>framework</w:t>
      </w:r>
      <w:proofErr w:type="spellEnd"/>
      <w:r w:rsidRPr="00A16F99">
        <w:rPr>
          <w:rFonts w:ascii="Times New Roman" w:eastAsia="Times New Roman" w:hAnsi="Times New Roman" w:cs="Times New Roman"/>
          <w:kern w:val="0"/>
          <w:lang w:eastAsia="fr-FR" w:bidi="ar-SA"/>
        </w:rPr>
        <w:t xml:space="preserve"> and how </w:t>
      </w:r>
      <w:proofErr w:type="spellStart"/>
      <w:r w:rsidRPr="00A16F99">
        <w:rPr>
          <w:rFonts w:ascii="Times New Roman" w:eastAsia="Times New Roman" w:hAnsi="Times New Roman" w:cs="Times New Roman"/>
          <w:kern w:val="0"/>
          <w:lang w:eastAsia="fr-FR" w:bidi="ar-SA"/>
        </w:rPr>
        <w:t>little</w:t>
      </w:r>
      <w:proofErr w:type="spellEnd"/>
      <w:r w:rsidRPr="00A16F99">
        <w:rPr>
          <w:rFonts w:ascii="Times New Roman" w:eastAsia="Times New Roman" w:hAnsi="Times New Roman" w:cs="Times New Roman"/>
          <w:kern w:val="0"/>
          <w:lang w:eastAsia="fr-FR" w:bidi="ar-SA"/>
        </w:rPr>
        <w:t xml:space="preserve"> “</w:t>
      </w:r>
      <w:proofErr w:type="spellStart"/>
      <w:r w:rsidRPr="00A16F99">
        <w:rPr>
          <w:rFonts w:ascii="Times New Roman" w:eastAsia="Times New Roman" w:hAnsi="Times New Roman" w:cs="Times New Roman"/>
          <w:kern w:val="0"/>
          <w:lang w:eastAsia="fr-FR" w:bidi="ar-SA"/>
        </w:rPr>
        <w:t>boilerplate</w:t>
      </w:r>
      <w:proofErr w:type="spellEnd"/>
      <w:r w:rsidRPr="00A16F99">
        <w:rPr>
          <w:rFonts w:ascii="Times New Roman" w:eastAsia="Times New Roman" w:hAnsi="Times New Roman" w:cs="Times New Roman"/>
          <w:kern w:val="0"/>
          <w:lang w:eastAsia="fr-FR" w:bidi="ar-SA"/>
        </w:rPr>
        <w:t xml:space="preserve">” code I have to </w:t>
      </w:r>
      <w:proofErr w:type="spellStart"/>
      <w:r w:rsidRPr="00A16F99">
        <w:rPr>
          <w:rFonts w:ascii="Times New Roman" w:eastAsia="Times New Roman" w:hAnsi="Times New Roman" w:cs="Times New Roman"/>
          <w:kern w:val="0"/>
          <w:lang w:eastAsia="fr-FR" w:bidi="ar-SA"/>
        </w:rPr>
        <w:t>write</w:t>
      </w:r>
      <w:proofErr w:type="spellEnd"/>
      <w:r w:rsidRPr="00A16F99">
        <w:rPr>
          <w:rFonts w:ascii="Times New Roman" w:eastAsia="Times New Roman" w:hAnsi="Times New Roman" w:cs="Times New Roman"/>
          <w:kern w:val="0"/>
          <w:lang w:eastAsia="fr-FR" w:bidi="ar-SA"/>
        </w:rPr>
        <w:t xml:space="preserve"> to </w:t>
      </w:r>
      <w:proofErr w:type="spellStart"/>
      <w:r w:rsidRPr="00A16F99">
        <w:rPr>
          <w:rFonts w:ascii="Times New Roman" w:eastAsia="Times New Roman" w:hAnsi="Times New Roman" w:cs="Times New Roman"/>
          <w:kern w:val="0"/>
          <w:lang w:eastAsia="fr-FR" w:bidi="ar-SA"/>
        </w:rPr>
        <w:t>get</w:t>
      </w:r>
      <w:proofErr w:type="spellEnd"/>
      <w:r w:rsidRPr="00A16F99">
        <w:rPr>
          <w:rFonts w:ascii="Times New Roman" w:eastAsia="Times New Roman" w:hAnsi="Times New Roman" w:cs="Times New Roman"/>
          <w:kern w:val="0"/>
          <w:lang w:eastAsia="fr-FR" w:bidi="ar-SA"/>
        </w:rPr>
        <w:t xml:space="preserve"> </w:t>
      </w:r>
      <w:proofErr w:type="spellStart"/>
      <w:r w:rsidRPr="00A16F99">
        <w:rPr>
          <w:rFonts w:ascii="Times New Roman" w:eastAsia="Times New Roman" w:hAnsi="Times New Roman" w:cs="Times New Roman"/>
          <w:kern w:val="0"/>
          <w:lang w:eastAsia="fr-FR" w:bidi="ar-SA"/>
        </w:rPr>
        <w:t>things</w:t>
      </w:r>
      <w:proofErr w:type="spellEnd"/>
      <w:r w:rsidRPr="00A16F99">
        <w:rPr>
          <w:rFonts w:ascii="Times New Roman" w:eastAsia="Times New Roman" w:hAnsi="Times New Roman" w:cs="Times New Roman"/>
          <w:kern w:val="0"/>
          <w:lang w:eastAsia="fr-FR" w:bidi="ar-SA"/>
        </w:rPr>
        <w:t xml:space="preserve"> </w:t>
      </w:r>
      <w:proofErr w:type="spellStart"/>
      <w:r w:rsidRPr="00A16F99">
        <w:rPr>
          <w:rFonts w:ascii="Times New Roman" w:eastAsia="Times New Roman" w:hAnsi="Times New Roman" w:cs="Times New Roman"/>
          <w:kern w:val="0"/>
          <w:lang w:eastAsia="fr-FR" w:bidi="ar-SA"/>
        </w:rPr>
        <w:t>going</w:t>
      </w:r>
      <w:proofErr w:type="spellEnd"/>
      <w:r w:rsidRPr="00A16F99">
        <w:rPr>
          <w:rFonts w:ascii="Times New Roman" w:eastAsia="Times New Roman" w:hAnsi="Times New Roman" w:cs="Times New Roman"/>
          <w:kern w:val="0"/>
          <w:lang w:eastAsia="fr-FR" w:bidi="ar-SA"/>
        </w:rPr>
        <w:t>.</w:t>
      </w:r>
    </w:p>
    <w:p w14:paraId="339031E1" w14:textId="77777777" w:rsidR="00A16F99" w:rsidRPr="00A16F99" w:rsidRDefault="00A16F99" w:rsidP="002359B6">
      <w:pPr>
        <w:suppressAutoHyphens w:val="0"/>
        <w:spacing w:before="100" w:beforeAutospacing="1" w:after="100" w:afterAutospacing="1"/>
        <w:rPr>
          <w:rFonts w:ascii="Times New Roman" w:eastAsia="Times New Roman" w:hAnsi="Times New Roman" w:cs="Times New Roman"/>
          <w:kern w:val="0"/>
          <w:lang w:eastAsia="fr-FR" w:bidi="ar-SA"/>
        </w:rPr>
      </w:pPr>
      <w:proofErr w:type="spellStart"/>
      <w:r w:rsidRPr="00A16F99">
        <w:rPr>
          <w:rFonts w:ascii="Times New Roman" w:eastAsia="Times New Roman" w:hAnsi="Times New Roman" w:cs="Times New Roman"/>
          <w:kern w:val="0"/>
          <w:lang w:eastAsia="fr-FR" w:bidi="ar-SA"/>
        </w:rPr>
        <w:t>Instead</w:t>
      </w:r>
      <w:proofErr w:type="spellEnd"/>
      <w:r w:rsidRPr="00A16F99">
        <w:rPr>
          <w:rFonts w:ascii="Times New Roman" w:eastAsia="Times New Roman" w:hAnsi="Times New Roman" w:cs="Times New Roman"/>
          <w:kern w:val="0"/>
          <w:lang w:eastAsia="fr-FR" w:bidi="ar-SA"/>
        </w:rPr>
        <w:t xml:space="preserve">, I can </w:t>
      </w:r>
      <w:proofErr w:type="spellStart"/>
      <w:r w:rsidRPr="00A16F99">
        <w:rPr>
          <w:rFonts w:ascii="Times New Roman" w:eastAsia="Times New Roman" w:hAnsi="Times New Roman" w:cs="Times New Roman"/>
          <w:kern w:val="0"/>
          <w:lang w:eastAsia="fr-FR" w:bidi="ar-SA"/>
        </w:rPr>
        <w:t>concentrate</w:t>
      </w:r>
      <w:proofErr w:type="spellEnd"/>
      <w:r w:rsidRPr="00A16F99">
        <w:rPr>
          <w:rFonts w:ascii="Times New Roman" w:eastAsia="Times New Roman" w:hAnsi="Times New Roman" w:cs="Times New Roman"/>
          <w:kern w:val="0"/>
          <w:lang w:eastAsia="fr-FR" w:bidi="ar-SA"/>
        </w:rPr>
        <w:t xml:space="preserve"> on </w:t>
      </w:r>
      <w:proofErr w:type="spellStart"/>
      <w:r w:rsidRPr="00A16F99">
        <w:rPr>
          <w:rFonts w:ascii="Times New Roman" w:eastAsia="Times New Roman" w:hAnsi="Times New Roman" w:cs="Times New Roman"/>
          <w:kern w:val="0"/>
          <w:lang w:eastAsia="fr-FR" w:bidi="ar-SA"/>
        </w:rPr>
        <w:t>creating</w:t>
      </w:r>
      <w:proofErr w:type="spellEnd"/>
      <w:r w:rsidRPr="00A16F99">
        <w:rPr>
          <w:rFonts w:ascii="Times New Roman" w:eastAsia="Times New Roman" w:hAnsi="Times New Roman" w:cs="Times New Roman"/>
          <w:kern w:val="0"/>
          <w:lang w:eastAsia="fr-FR" w:bidi="ar-SA"/>
        </w:rPr>
        <w:t xml:space="preserve"> </w:t>
      </w:r>
      <w:proofErr w:type="spellStart"/>
      <w:r w:rsidRPr="00A16F99">
        <w:rPr>
          <w:rFonts w:ascii="Times New Roman" w:eastAsia="Times New Roman" w:hAnsi="Times New Roman" w:cs="Times New Roman"/>
          <w:kern w:val="0"/>
          <w:lang w:eastAsia="fr-FR" w:bidi="ar-SA"/>
        </w:rPr>
        <w:t>my</w:t>
      </w:r>
      <w:proofErr w:type="spellEnd"/>
      <w:r w:rsidRPr="00A16F99">
        <w:rPr>
          <w:rFonts w:ascii="Times New Roman" w:eastAsia="Times New Roman" w:hAnsi="Times New Roman" w:cs="Times New Roman"/>
          <w:kern w:val="0"/>
          <w:lang w:eastAsia="fr-FR" w:bidi="ar-SA"/>
        </w:rPr>
        <w:t xml:space="preserve"> application.</w:t>
      </w:r>
    </w:p>
    <w:p w14:paraId="751FCC56" w14:textId="77777777" w:rsidR="002A1000" w:rsidRDefault="002A1000">
      <w:pPr>
        <w:rPr>
          <w:b/>
          <w:bCs/>
        </w:rPr>
      </w:pPr>
    </w:p>
    <w:p w14:paraId="5FEEF926" w14:textId="7227AEBC" w:rsidR="002A1000" w:rsidRDefault="00182BB0" w:rsidP="002359B6">
      <w:pPr>
        <w:pStyle w:val="Paragraphedeliste"/>
        <w:numPr>
          <w:ilvl w:val="0"/>
          <w:numId w:val="19"/>
        </w:numPr>
        <w:ind w:left="360"/>
        <w:rPr>
          <w:b/>
          <w:bCs/>
        </w:rPr>
      </w:pPr>
      <w:r>
        <w:rPr>
          <w:b/>
          <w:bCs/>
        </w:rPr>
        <w:t>Traduction de la page</w:t>
      </w:r>
    </w:p>
    <w:p w14:paraId="77676040" w14:textId="640C3C89" w:rsidR="00182BB0" w:rsidRDefault="00182BB0" w:rsidP="002359B6">
      <w:pPr>
        <w:rPr>
          <w:b/>
          <w:bCs/>
        </w:rPr>
      </w:pPr>
    </w:p>
    <w:p w14:paraId="447B4104" w14:textId="72B8692E" w:rsidR="00182BB0" w:rsidRDefault="00182BB0" w:rsidP="002359B6">
      <w:pPr>
        <w:rPr>
          <w:b/>
          <w:bCs/>
        </w:rPr>
      </w:pPr>
      <w:r>
        <w:rPr>
          <w:b/>
          <w:bCs/>
        </w:rPr>
        <w:t>Contexte</w:t>
      </w:r>
    </w:p>
    <w:p w14:paraId="27A7F7C8" w14:textId="383692A6" w:rsidR="00182BB0" w:rsidRDefault="00182BB0" w:rsidP="002359B6">
      <w:pPr>
        <w:rPr>
          <w:bCs/>
        </w:rPr>
      </w:pPr>
    </w:p>
    <w:p w14:paraId="20A4BDB4" w14:textId="791CFA0E" w:rsidR="00182BB0" w:rsidRDefault="00182BB0" w:rsidP="002359B6">
      <w:pPr>
        <w:rPr>
          <w:bCs/>
        </w:rPr>
      </w:pPr>
      <w:r>
        <w:rPr>
          <w:bCs/>
        </w:rPr>
        <w:t xml:space="preserve">Cela doit être déjà documenté quelque part, </w:t>
      </w:r>
      <w:r w:rsidR="00FD0A10">
        <w:rPr>
          <w:bCs/>
        </w:rPr>
        <w:t>et il y a probablement aussi un sujet de blog qui parle de cela. Mais au moment où je l’ai implémenté moi-même mon Google-Fu m’a fait défaut.</w:t>
      </w:r>
    </w:p>
    <w:p w14:paraId="560FF556" w14:textId="3D43C6B3" w:rsidR="00FD0A10" w:rsidRDefault="00FD0A10" w:rsidP="002359B6">
      <w:pPr>
        <w:rPr>
          <w:bCs/>
        </w:rPr>
      </w:pPr>
    </w:p>
    <w:p w14:paraId="790DA3BF" w14:textId="7128DE4D" w:rsidR="00FD0A10" w:rsidRDefault="00FD0A10" w:rsidP="002359B6">
      <w:pPr>
        <w:rPr>
          <w:bCs/>
        </w:rPr>
      </w:pPr>
      <w:r>
        <w:rPr>
          <w:bCs/>
        </w:rPr>
        <w:t>J’ai donc pensé à documenter ce qui semblait être une fonction très commune, au cas où quelqu’un d’autre serait bloqué et chercherais une réponse.</w:t>
      </w:r>
    </w:p>
    <w:p w14:paraId="47E521B7" w14:textId="3C4B3921" w:rsidR="00FD0A10" w:rsidRDefault="00FD0A10" w:rsidP="002359B6">
      <w:pPr>
        <w:rPr>
          <w:bCs/>
        </w:rPr>
      </w:pPr>
    </w:p>
    <w:p w14:paraId="2CDB840D" w14:textId="7BA77D03" w:rsidR="00FD0A10" w:rsidRDefault="00FD0A10" w:rsidP="002359B6">
      <w:pPr>
        <w:rPr>
          <w:bCs/>
        </w:rPr>
      </w:pPr>
      <w:r>
        <w:rPr>
          <w:bCs/>
        </w:rPr>
        <w:t xml:space="preserve">Gardez à l’esprit que cela concerne Symfony 4. Au moins que c’est sur </w:t>
      </w:r>
      <w:r w:rsidR="006155A9">
        <w:rPr>
          <w:bCs/>
        </w:rPr>
        <w:t>cette</w:t>
      </w:r>
      <w:r>
        <w:rPr>
          <w:bCs/>
        </w:rPr>
        <w:t xml:space="preserve"> version que je l’ai écrit et testé.</w:t>
      </w:r>
    </w:p>
    <w:p w14:paraId="056C5126" w14:textId="2771C5C5" w:rsidR="00FD0A10" w:rsidRDefault="00FD0A10" w:rsidP="002359B6">
      <w:pPr>
        <w:rPr>
          <w:bCs/>
        </w:rPr>
      </w:pPr>
    </w:p>
    <w:p w14:paraId="52BCDB6D" w14:textId="08B1D9CD" w:rsidR="00FD0A10" w:rsidRDefault="006155A9" w:rsidP="002359B6">
      <w:pPr>
        <w:rPr>
          <w:b/>
          <w:bCs/>
        </w:rPr>
      </w:pPr>
      <w:r w:rsidRPr="006155A9">
        <w:rPr>
          <w:b/>
          <w:bCs/>
        </w:rPr>
        <w:t>Ecoute d’évènement</w:t>
      </w:r>
      <w:r>
        <w:rPr>
          <w:b/>
          <w:bCs/>
        </w:rPr>
        <w:t>s</w:t>
      </w:r>
    </w:p>
    <w:p w14:paraId="56EC2C8A" w14:textId="3D759026" w:rsidR="006155A9" w:rsidRDefault="006155A9" w:rsidP="002359B6">
      <w:pPr>
        <w:rPr>
          <w:b/>
          <w:bCs/>
        </w:rPr>
      </w:pPr>
    </w:p>
    <w:p w14:paraId="6227D413" w14:textId="3332FF55" w:rsidR="006155A9" w:rsidRDefault="006155A9" w:rsidP="002359B6">
      <w:pPr>
        <w:rPr>
          <w:bCs/>
        </w:rPr>
      </w:pPr>
      <w:r>
        <w:rPr>
          <w:bCs/>
        </w:rPr>
        <w:t xml:space="preserve">Durant l’exécution de votre application, Symfony déclenche </w:t>
      </w:r>
      <w:r w:rsidR="002359B6">
        <w:rPr>
          <w:bCs/>
        </w:rPr>
        <w:t>un certain nombre</w:t>
      </w:r>
      <w:r>
        <w:rPr>
          <w:bCs/>
        </w:rPr>
        <w:t xml:space="preserve"> d’évènements, et votre application peut écouter ces évènements et peut très bien leur répondre.</w:t>
      </w:r>
    </w:p>
    <w:p w14:paraId="467A3479" w14:textId="593BE291" w:rsidR="002359B6" w:rsidRDefault="002359B6" w:rsidP="002359B6">
      <w:pPr>
        <w:rPr>
          <w:bCs/>
        </w:rPr>
      </w:pPr>
    </w:p>
    <w:p w14:paraId="3ADACEEF" w14:textId="22E77841" w:rsidR="006155A9" w:rsidRDefault="002359B6" w:rsidP="002359B6">
      <w:pPr>
        <w:rPr>
          <w:bCs/>
        </w:rPr>
      </w:pPr>
      <w:r>
        <w:rPr>
          <w:bCs/>
        </w:rPr>
        <w:t xml:space="preserve">Tout d’abords vous avez besoin de créer </w:t>
      </w:r>
      <w:r w:rsidR="005678D9">
        <w:rPr>
          <w:bCs/>
        </w:rPr>
        <w:t>un « écouteur d’évènement » qui écoutera l’évènement</w:t>
      </w:r>
      <w:r w:rsidR="005678D9" w:rsidRPr="005678D9">
        <w:rPr>
          <w:bCs/>
        </w:rPr>
        <w:drawing>
          <wp:inline distT="0" distB="0" distL="0" distR="0" wp14:anchorId="255AD79E" wp14:editId="460DCC5F">
            <wp:extent cx="2172003" cy="190527"/>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72003" cy="190527"/>
                    </a:xfrm>
                    <a:prstGeom prst="rect">
                      <a:avLst/>
                    </a:prstGeom>
                  </pic:spPr>
                </pic:pic>
              </a:graphicData>
            </a:graphic>
          </wp:inline>
        </w:drawing>
      </w:r>
      <w:r w:rsidR="005678D9">
        <w:rPr>
          <w:bCs/>
        </w:rPr>
        <w:t xml:space="preserve"> </w:t>
      </w:r>
      <w:r w:rsidR="0056518F">
        <w:rPr>
          <w:bCs/>
        </w:rPr>
        <w:t xml:space="preserve">.  Faites cela en ajouter l’extrait suivant à </w:t>
      </w:r>
      <w:r w:rsidR="0056518F" w:rsidRPr="0056518F">
        <w:rPr>
          <w:bCs/>
        </w:rPr>
        <w:drawing>
          <wp:inline distT="0" distB="0" distL="0" distR="0" wp14:anchorId="7DE7A326" wp14:editId="3A6AEEC7">
            <wp:extent cx="1648055" cy="181000"/>
            <wp:effectExtent l="0" t="0" r="9525"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48055" cy="181000"/>
                    </a:xfrm>
                    <a:prstGeom prst="rect">
                      <a:avLst/>
                    </a:prstGeom>
                  </pic:spPr>
                </pic:pic>
              </a:graphicData>
            </a:graphic>
          </wp:inline>
        </w:drawing>
      </w:r>
      <w:r w:rsidR="0056518F">
        <w:rPr>
          <w:bCs/>
        </w:rPr>
        <w:t> :</w:t>
      </w:r>
    </w:p>
    <w:p w14:paraId="24FD1EBF" w14:textId="6FB51BF0" w:rsidR="0056518F" w:rsidRPr="006155A9" w:rsidRDefault="0056518F" w:rsidP="002359B6">
      <w:pPr>
        <w:rPr>
          <w:bCs/>
        </w:rPr>
      </w:pPr>
      <w:r w:rsidRPr="0056518F">
        <w:rPr>
          <w:bCs/>
        </w:rPr>
        <w:drawing>
          <wp:inline distT="0" distB="0" distL="0" distR="0" wp14:anchorId="11FDB95B" wp14:editId="4DBC9294">
            <wp:extent cx="5734850" cy="781159"/>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4850" cy="781159"/>
                    </a:xfrm>
                    <a:prstGeom prst="rect">
                      <a:avLst/>
                    </a:prstGeom>
                  </pic:spPr>
                </pic:pic>
              </a:graphicData>
            </a:graphic>
          </wp:inline>
        </w:drawing>
      </w:r>
    </w:p>
    <w:p w14:paraId="49051DB7" w14:textId="12712A33" w:rsidR="002A1000" w:rsidRDefault="002A1000">
      <w:pPr>
        <w:rPr>
          <w:b/>
          <w:bCs/>
        </w:rPr>
      </w:pPr>
    </w:p>
    <w:p w14:paraId="6451E08D" w14:textId="395B1E34" w:rsidR="002A1000" w:rsidRPr="0014010C" w:rsidRDefault="0014010C">
      <w:pPr>
        <w:rPr>
          <w:bCs/>
        </w:rPr>
      </w:pPr>
      <w:r>
        <w:rPr>
          <w:bCs/>
        </w:rPr>
        <w:t xml:space="preserve">Maintenant que </w:t>
      </w:r>
      <w:proofErr w:type="spellStart"/>
      <w:r>
        <w:rPr>
          <w:bCs/>
        </w:rPr>
        <w:t>nouss</w:t>
      </w:r>
      <w:proofErr w:type="spellEnd"/>
      <w:r>
        <w:rPr>
          <w:bCs/>
        </w:rPr>
        <w:t xml:space="preserve"> avons </w:t>
      </w:r>
      <w:proofErr w:type="gramStart"/>
      <w:r>
        <w:rPr>
          <w:bCs/>
        </w:rPr>
        <w:t>l’ «</w:t>
      </w:r>
      <w:proofErr w:type="gramEnd"/>
      <w:r>
        <w:rPr>
          <w:bCs/>
        </w:rPr>
        <w:t> écouteur d’évènement » configuré, allons écrire le code a exécuté :</w:t>
      </w:r>
    </w:p>
    <w:p w14:paraId="342070B8" w14:textId="77777777" w:rsidR="002A1000" w:rsidRDefault="002A1000">
      <w:pPr>
        <w:rPr>
          <w:b/>
          <w:bCs/>
        </w:rPr>
      </w:pPr>
    </w:p>
    <w:p w14:paraId="5B91011C" w14:textId="77777777" w:rsidR="002A1000" w:rsidRDefault="002A1000">
      <w:pPr>
        <w:rPr>
          <w:b/>
          <w:bCs/>
        </w:rPr>
      </w:pPr>
    </w:p>
    <w:p w14:paraId="64E466D6" w14:textId="2B804C5D" w:rsidR="002A1000" w:rsidRDefault="0014010C">
      <w:pPr>
        <w:rPr>
          <w:b/>
          <w:bCs/>
        </w:rPr>
      </w:pPr>
      <w:r w:rsidRPr="0014010C">
        <w:rPr>
          <w:b/>
          <w:bCs/>
        </w:rPr>
        <w:lastRenderedPageBreak/>
        <w:drawing>
          <wp:inline distT="0" distB="0" distL="0" distR="0" wp14:anchorId="73FE46E7" wp14:editId="7CF2F1D1">
            <wp:extent cx="5801535" cy="5420481"/>
            <wp:effectExtent l="0" t="0" r="8890" b="889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01535" cy="5420481"/>
                    </a:xfrm>
                    <a:prstGeom prst="rect">
                      <a:avLst/>
                    </a:prstGeom>
                  </pic:spPr>
                </pic:pic>
              </a:graphicData>
            </a:graphic>
          </wp:inline>
        </w:drawing>
      </w:r>
    </w:p>
    <w:p w14:paraId="294A0D84" w14:textId="77777777" w:rsidR="002A1000" w:rsidRDefault="002A1000">
      <w:pPr>
        <w:rPr>
          <w:b/>
          <w:bCs/>
        </w:rPr>
      </w:pPr>
    </w:p>
    <w:p w14:paraId="18F53867" w14:textId="7DF2F944" w:rsidR="002A1000" w:rsidRDefault="0014010C">
      <w:pPr>
        <w:rPr>
          <w:b/>
          <w:bCs/>
        </w:rPr>
      </w:pPr>
      <w:r>
        <w:rPr>
          <w:b/>
          <w:bCs/>
        </w:rPr>
        <w:t>En résumé</w:t>
      </w:r>
    </w:p>
    <w:p w14:paraId="6D519A70" w14:textId="6E9EBAE3" w:rsidR="0014010C" w:rsidRDefault="0014010C">
      <w:pPr>
        <w:rPr>
          <w:b/>
          <w:bCs/>
        </w:rPr>
      </w:pPr>
    </w:p>
    <w:p w14:paraId="5A748E93" w14:textId="1BF58451" w:rsidR="0014010C" w:rsidRDefault="0014010C">
      <w:pPr>
        <w:rPr>
          <w:bCs/>
        </w:rPr>
      </w:pPr>
      <w:r>
        <w:rPr>
          <w:bCs/>
        </w:rPr>
        <w:t>C’est si simple, et je suis surpris par la réflexion et le travail qui a été fait dans Symfony pour rendre les choses plus simple et plus rapide à développer.</w:t>
      </w:r>
    </w:p>
    <w:p w14:paraId="52D4C5ED" w14:textId="50A36EFE" w:rsidR="0014010C" w:rsidRDefault="0014010C">
      <w:pPr>
        <w:rPr>
          <w:bCs/>
        </w:rPr>
      </w:pPr>
    </w:p>
    <w:p w14:paraId="0EB5D973" w14:textId="4C36330B" w:rsidR="002A1000" w:rsidRDefault="0014010C">
      <w:pPr>
        <w:rPr>
          <w:b/>
          <w:bCs/>
        </w:rPr>
      </w:pPr>
      <w:r>
        <w:rPr>
          <w:bCs/>
        </w:rPr>
        <w:t xml:space="preserve">Certains diront que d’avoir trop de « magie » dans un « cadriciel » </w:t>
      </w:r>
      <w:r w:rsidR="002B0CD6">
        <w:rPr>
          <w:bCs/>
        </w:rPr>
        <w:t>n’est pas une bonne chose.</w:t>
      </w:r>
    </w:p>
    <w:p w14:paraId="7163CC7E" w14:textId="77777777" w:rsidR="002A1000" w:rsidRDefault="002A1000">
      <w:pPr>
        <w:rPr>
          <w:b/>
          <w:bCs/>
        </w:rPr>
      </w:pPr>
    </w:p>
    <w:p w14:paraId="1CA8F510" w14:textId="74A788F5" w:rsidR="002A1000" w:rsidRPr="002B0CD6" w:rsidRDefault="002B0CD6">
      <w:pPr>
        <w:rPr>
          <w:bCs/>
        </w:rPr>
      </w:pPr>
      <w:r>
        <w:rPr>
          <w:bCs/>
        </w:rPr>
        <w:t>De mon expérience jusqu’à présent avec Symfony 4, Je suis constamment surpris de l’efficience dont je fais preuve avec ce « </w:t>
      </w:r>
      <w:proofErr w:type="spellStart"/>
      <w:r>
        <w:rPr>
          <w:bCs/>
        </w:rPr>
        <w:t>cadriciel </w:t>
      </w:r>
      <w:proofErr w:type="spellEnd"/>
      <w:r>
        <w:rPr>
          <w:bCs/>
        </w:rPr>
        <w:t xml:space="preserve">» et comment </w:t>
      </w:r>
      <w:r w:rsidR="00126979">
        <w:rPr>
          <w:bCs/>
        </w:rPr>
        <w:t xml:space="preserve">les petites « boites à outil » de code que j’ai </w:t>
      </w:r>
      <w:proofErr w:type="gramStart"/>
      <w:r w:rsidR="00126979">
        <w:rPr>
          <w:bCs/>
        </w:rPr>
        <w:t>a</w:t>
      </w:r>
      <w:proofErr w:type="gramEnd"/>
      <w:r w:rsidR="00126979">
        <w:rPr>
          <w:bCs/>
        </w:rPr>
        <w:t xml:space="preserve"> écrire pour faire fonctionner les choses.</w:t>
      </w:r>
    </w:p>
    <w:p w14:paraId="18CE20E2" w14:textId="087F526A" w:rsidR="002A1000" w:rsidRDefault="002A1000">
      <w:pPr>
        <w:rPr>
          <w:b/>
          <w:bCs/>
        </w:rPr>
      </w:pPr>
    </w:p>
    <w:p w14:paraId="2514A52E" w14:textId="77777777" w:rsidR="00126979" w:rsidRDefault="00126979" w:rsidP="00126979">
      <w:r>
        <w:t>Pendant ce temps, je peux me concentrer sur la création de mon application.</w:t>
      </w:r>
    </w:p>
    <w:p w14:paraId="178953D9" w14:textId="241193E7" w:rsidR="00126979" w:rsidRDefault="00126979">
      <w:pPr>
        <w:rPr>
          <w:b/>
          <w:bCs/>
        </w:rPr>
      </w:pPr>
    </w:p>
    <w:p w14:paraId="5163D59D" w14:textId="7E06D9EC" w:rsidR="00126979" w:rsidRDefault="00126979">
      <w:pPr>
        <w:rPr>
          <w:b/>
          <w:bCs/>
        </w:rPr>
      </w:pPr>
    </w:p>
    <w:p w14:paraId="67E33688" w14:textId="12AFECBB" w:rsidR="00126979" w:rsidRDefault="00126979">
      <w:pPr>
        <w:rPr>
          <w:b/>
          <w:bCs/>
        </w:rPr>
      </w:pPr>
    </w:p>
    <w:p w14:paraId="021975F0" w14:textId="25CE2DEA" w:rsidR="00126979" w:rsidRDefault="00126979">
      <w:pPr>
        <w:rPr>
          <w:b/>
          <w:bCs/>
        </w:rPr>
      </w:pPr>
    </w:p>
    <w:p w14:paraId="71C4268D" w14:textId="0D07D714" w:rsidR="00126979" w:rsidRDefault="00126979">
      <w:pPr>
        <w:rPr>
          <w:b/>
          <w:bCs/>
        </w:rPr>
      </w:pPr>
    </w:p>
    <w:p w14:paraId="00D2C474" w14:textId="30C753BC" w:rsidR="00126979" w:rsidRDefault="00126979">
      <w:pPr>
        <w:rPr>
          <w:b/>
          <w:bCs/>
        </w:rPr>
      </w:pPr>
    </w:p>
    <w:p w14:paraId="69E4129C" w14:textId="6DAAE2AB" w:rsidR="00126979" w:rsidRDefault="00126979">
      <w:pPr>
        <w:rPr>
          <w:b/>
          <w:bCs/>
        </w:rPr>
      </w:pPr>
    </w:p>
    <w:p w14:paraId="4FC6A32C" w14:textId="126E9BF0" w:rsidR="00126979" w:rsidRDefault="00126979">
      <w:pPr>
        <w:rPr>
          <w:b/>
          <w:bCs/>
        </w:rPr>
      </w:pPr>
    </w:p>
    <w:p w14:paraId="38610E92" w14:textId="7E78BC58" w:rsidR="00126979" w:rsidRDefault="00126979">
      <w:pPr>
        <w:rPr>
          <w:b/>
          <w:bCs/>
        </w:rPr>
      </w:pPr>
    </w:p>
    <w:p w14:paraId="78DE7CD8" w14:textId="77777777" w:rsidR="00126979" w:rsidRDefault="00126979">
      <w:pPr>
        <w:rPr>
          <w:b/>
          <w:bCs/>
        </w:rPr>
      </w:pPr>
      <w:bookmarkStart w:id="5" w:name="_GoBack"/>
      <w:bookmarkEnd w:id="5"/>
    </w:p>
    <w:p w14:paraId="36D04F2D" w14:textId="77777777" w:rsidR="002A1000" w:rsidRDefault="002A1000">
      <w:pPr>
        <w:rPr>
          <w:b/>
          <w:bCs/>
        </w:rPr>
      </w:pPr>
    </w:p>
    <w:p w14:paraId="707A395A" w14:textId="77777777" w:rsidR="002A1000" w:rsidRDefault="002A1000">
      <w:pPr>
        <w:rPr>
          <w:b/>
          <w:bCs/>
        </w:rPr>
      </w:pPr>
    </w:p>
    <w:p w14:paraId="1BF720E4" w14:textId="77777777" w:rsidR="002A1000" w:rsidRDefault="002A1000">
      <w:pPr>
        <w:rPr>
          <w:b/>
          <w:bCs/>
        </w:rPr>
      </w:pPr>
    </w:p>
    <w:p w14:paraId="72B59395" w14:textId="77777777" w:rsidR="002A1000" w:rsidRDefault="002A1000">
      <w:pPr>
        <w:rPr>
          <w:b/>
          <w:bCs/>
        </w:rPr>
      </w:pPr>
    </w:p>
    <w:p w14:paraId="3AEBA348" w14:textId="741C9B50" w:rsidR="0016305A" w:rsidRDefault="0016305A">
      <w:r>
        <w:t xml:space="preserve">Notre environnement étant maintenant en place, nous allons pouvoir suivre le chemin d’une </w:t>
      </w:r>
      <w:r w:rsidR="00126979">
        <w:t>requête jusqu’à</w:t>
      </w:r>
      <w:r>
        <w:t xml:space="preserve"> la réponse.</w:t>
      </w:r>
    </w:p>
    <w:p w14:paraId="7CE3C736" w14:textId="77777777" w:rsidR="0016305A" w:rsidRDefault="0016305A">
      <w:r>
        <w:t xml:space="preserve">Pour cela nous allons prendre l’exemple d’un utilisateur connecté </w:t>
      </w:r>
      <w:proofErr w:type="gramStart"/>
      <w:r>
        <w:t>( Syl</w:t>
      </w:r>
      <w:proofErr w:type="gramEnd"/>
      <w:r>
        <w:t>20 ) qui souhaiterais éditer une photo qu’il a publié.</w:t>
      </w:r>
    </w:p>
    <w:p w14:paraId="495E5C73" w14:textId="5A3E17DD" w:rsidR="0016305A" w:rsidRDefault="0016305A"/>
    <w:p w14:paraId="224AE152" w14:textId="2DB2BCBD" w:rsidR="00126979" w:rsidRDefault="00126979"/>
    <w:p w14:paraId="3CFF701C" w14:textId="2E7CA6A8" w:rsidR="00126979" w:rsidRDefault="00126979"/>
    <w:p w14:paraId="7F12559E" w14:textId="7D6B7F63" w:rsidR="00126979" w:rsidRDefault="00126979"/>
    <w:p w14:paraId="2002F5DF" w14:textId="77777777" w:rsidR="00126979" w:rsidRDefault="00126979"/>
    <w:p w14:paraId="440D8F1B" w14:textId="77777777" w:rsidR="0016305A" w:rsidRDefault="0016305A">
      <w:r>
        <w:rPr>
          <w:b/>
          <w:bCs/>
        </w:rPr>
        <w:t>a. Requête</w:t>
      </w:r>
    </w:p>
    <w:p w14:paraId="5737C4CA" w14:textId="77777777" w:rsidR="0016305A" w:rsidRDefault="0016305A"/>
    <w:p w14:paraId="11856C40" w14:textId="77777777" w:rsidR="0016305A" w:rsidRDefault="0016305A">
      <w:r>
        <w:t>La requête est l’action de l’utilisateur. Il peut s’agir d’une URL, ou d’un lien sur lequel il a cliqué dans son moteur de recherche.</w:t>
      </w:r>
    </w:p>
    <w:p w14:paraId="4696982F" w14:textId="77777777" w:rsidR="0016305A" w:rsidRDefault="0016305A">
      <w:r>
        <w:t>Ici, il s’agit du bouton d’édition d’une photo.</w:t>
      </w:r>
    </w:p>
    <w:p w14:paraId="1A59211D" w14:textId="77777777" w:rsidR="0016305A" w:rsidRDefault="0016305A">
      <w:r>
        <w:t xml:space="preserve">Ce bouton n’est accessible que si l’utilisateur a publié cette photo ou </w:t>
      </w:r>
      <w:proofErr w:type="gramStart"/>
      <w:r>
        <w:t>si il</w:t>
      </w:r>
      <w:proofErr w:type="gramEnd"/>
      <w:r>
        <w:t xml:space="preserve"> s’agit d’un administrateur du site.</w:t>
      </w:r>
    </w:p>
    <w:p w14:paraId="6858076F" w14:textId="77777777" w:rsidR="0016305A" w:rsidRDefault="0016305A"/>
    <w:p w14:paraId="14222C7B" w14:textId="77777777" w:rsidR="0016305A" w:rsidRDefault="0016305A">
      <w:pPr>
        <w:jc w:val="center"/>
      </w:pPr>
    </w:p>
    <w:p w14:paraId="7E112786" w14:textId="7DBD9CE9" w:rsidR="0016305A" w:rsidRDefault="00DB2EA8">
      <w:r>
        <w:rPr>
          <w:noProof/>
        </w:rPr>
        <w:drawing>
          <wp:anchor distT="0" distB="0" distL="0" distR="0" simplePos="0" relativeHeight="251675648" behindDoc="0" locked="0" layoutInCell="1" allowOverlap="1" wp14:anchorId="1CED8065" wp14:editId="0914CB08">
            <wp:simplePos x="0" y="0"/>
            <wp:positionH relativeFrom="column">
              <wp:posOffset>1377950</wp:posOffset>
            </wp:positionH>
            <wp:positionV relativeFrom="paragraph">
              <wp:posOffset>36830</wp:posOffset>
            </wp:positionV>
            <wp:extent cx="3699510" cy="3393440"/>
            <wp:effectExtent l="0" t="0" r="0" b="0"/>
            <wp:wrapTopAndBottom/>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99510" cy="33934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3262C66" w14:textId="77777777" w:rsidR="0016305A" w:rsidRDefault="0016305A">
      <w:r>
        <w:rPr>
          <w:b/>
          <w:bCs/>
        </w:rPr>
        <w:t>b. Controller si besoin entité ou repository</w:t>
      </w:r>
    </w:p>
    <w:p w14:paraId="1A82347A" w14:textId="77777777" w:rsidR="0016305A" w:rsidRDefault="0016305A">
      <w:pPr>
        <w:rPr>
          <w:b/>
          <w:bCs/>
        </w:rPr>
      </w:pPr>
    </w:p>
    <w:p w14:paraId="1023E3B2" w14:textId="77777777" w:rsidR="0016305A" w:rsidRDefault="0016305A">
      <w:r>
        <w:t xml:space="preserve">En cliquant sur ce bouton, la requête est </w:t>
      </w:r>
      <w:proofErr w:type="gramStart"/>
      <w:r>
        <w:t>envoyé</w:t>
      </w:r>
      <w:proofErr w:type="gramEnd"/>
      <w:r>
        <w:t xml:space="preserve"> au </w:t>
      </w:r>
      <w:proofErr w:type="spellStart"/>
      <w:r>
        <w:t>PhotoController</w:t>
      </w:r>
      <w:proofErr w:type="spellEnd"/>
      <w:r>
        <w:t>.</w:t>
      </w:r>
    </w:p>
    <w:p w14:paraId="4BE2E00E" w14:textId="77777777" w:rsidR="0016305A" w:rsidRDefault="0016305A"/>
    <w:p w14:paraId="59BA625C" w14:textId="77777777" w:rsidR="0016305A" w:rsidRDefault="0016305A">
      <w:r>
        <w:t xml:space="preserve">La </w:t>
      </w:r>
      <w:proofErr w:type="spellStart"/>
      <w:r>
        <w:t>methode</w:t>
      </w:r>
      <w:proofErr w:type="spellEnd"/>
      <w:r>
        <w:t xml:space="preserve"> </w:t>
      </w:r>
      <w:proofErr w:type="spellStart"/>
      <w:proofErr w:type="gramStart"/>
      <w:r>
        <w:rPr>
          <w:i/>
          <w:iCs/>
        </w:rPr>
        <w:t>editPhoto</w:t>
      </w:r>
      <w:proofErr w:type="spellEnd"/>
      <w:r>
        <w:rPr>
          <w:i/>
          <w:iCs/>
        </w:rPr>
        <w:t>(</w:t>
      </w:r>
      <w:proofErr w:type="gramEnd"/>
      <w:r>
        <w:rPr>
          <w:i/>
          <w:iCs/>
        </w:rPr>
        <w:t>)</w:t>
      </w:r>
      <w:r>
        <w:t xml:space="preserve"> va être appelé deux fois.</w:t>
      </w:r>
    </w:p>
    <w:p w14:paraId="5E5C4520" w14:textId="77777777" w:rsidR="0016305A" w:rsidRDefault="0016305A">
      <w:r>
        <w:t xml:space="preserve">Lors du premier passage, le clic sur le bouton édition, le contrôleur va générer le formulaire d’édition </w:t>
      </w:r>
      <w:proofErr w:type="spellStart"/>
      <w:r>
        <w:rPr>
          <w:i/>
          <w:iCs/>
        </w:rPr>
        <w:t>PhotoEditType</w:t>
      </w:r>
      <w:proofErr w:type="spellEnd"/>
      <w:r>
        <w:rPr>
          <w:i/>
          <w:iCs/>
        </w:rPr>
        <w:t xml:space="preserve"> </w:t>
      </w:r>
      <w:r>
        <w:t xml:space="preserve">et rediriger vers la </w:t>
      </w:r>
      <w:proofErr w:type="spellStart"/>
      <w:r>
        <w:t>View</w:t>
      </w:r>
      <w:proofErr w:type="spellEnd"/>
      <w:r>
        <w:t xml:space="preserve"> </w:t>
      </w:r>
      <w:r>
        <w:rPr>
          <w:i/>
          <w:iCs/>
        </w:rPr>
        <w:t>photo/</w:t>
      </w:r>
      <w:proofErr w:type="spellStart"/>
      <w:r>
        <w:rPr>
          <w:i/>
          <w:iCs/>
        </w:rPr>
        <w:t>form.html.twig</w:t>
      </w:r>
      <w:proofErr w:type="spellEnd"/>
      <w:r>
        <w:t xml:space="preserve">. </w:t>
      </w:r>
    </w:p>
    <w:p w14:paraId="14D4D76F" w14:textId="77777777" w:rsidR="0016305A" w:rsidRDefault="0016305A">
      <w:r>
        <w:lastRenderedPageBreak/>
        <w:t xml:space="preserve">Une fois le formulaire validé par le clic de l’utilisateur, la requête va à nouveau appeler la méthode </w:t>
      </w:r>
      <w:proofErr w:type="spellStart"/>
      <w:proofErr w:type="gramStart"/>
      <w:r>
        <w:rPr>
          <w:i/>
          <w:iCs/>
        </w:rPr>
        <w:t>editPhoto</w:t>
      </w:r>
      <w:proofErr w:type="spellEnd"/>
      <w:r>
        <w:rPr>
          <w:i/>
          <w:iCs/>
        </w:rPr>
        <w:t>(</w:t>
      </w:r>
      <w:proofErr w:type="gramEnd"/>
      <w:r>
        <w:rPr>
          <w:i/>
          <w:iCs/>
        </w:rPr>
        <w:t>)</w:t>
      </w:r>
    </w:p>
    <w:p w14:paraId="44598C00" w14:textId="77777777" w:rsidR="0016305A" w:rsidRDefault="0016305A">
      <w:r>
        <w:t xml:space="preserve">Cette fois, la méthode va récupérer et traité le contenu de la requête grâce a </w:t>
      </w:r>
      <w:r>
        <w:rPr>
          <w:i/>
          <w:iCs/>
        </w:rPr>
        <w:t>$</w:t>
      </w:r>
      <w:proofErr w:type="spellStart"/>
      <w:r>
        <w:rPr>
          <w:i/>
          <w:iCs/>
        </w:rPr>
        <w:t>form→handleRequest</w:t>
      </w:r>
      <w:proofErr w:type="spellEnd"/>
      <w:r>
        <w:rPr>
          <w:i/>
          <w:iCs/>
        </w:rPr>
        <w:t>($</w:t>
      </w:r>
      <w:proofErr w:type="spellStart"/>
      <w:r>
        <w:rPr>
          <w:i/>
          <w:iCs/>
        </w:rPr>
        <w:t>request</w:t>
      </w:r>
      <w:proofErr w:type="spellEnd"/>
      <w:r>
        <w:rPr>
          <w:i/>
          <w:iCs/>
        </w:rPr>
        <w:t>)</w:t>
      </w:r>
      <w:r>
        <w:t>.</w:t>
      </w:r>
    </w:p>
    <w:p w14:paraId="3A5CAB33" w14:textId="77777777" w:rsidR="0016305A" w:rsidRDefault="0016305A">
      <w:r>
        <w:t xml:space="preserve">Après avoir </w:t>
      </w:r>
      <w:proofErr w:type="spellStart"/>
      <w:r>
        <w:t>vérifier</w:t>
      </w:r>
      <w:proofErr w:type="spellEnd"/>
      <w:r>
        <w:t xml:space="preserve"> si le formulaire </w:t>
      </w:r>
      <w:proofErr w:type="gramStart"/>
      <w:r>
        <w:t>a  bien</w:t>
      </w:r>
      <w:proofErr w:type="gramEnd"/>
      <w:r>
        <w:t xml:space="preserve"> été soumis et sa validités, les données peuvent être modifié en base de donnée grâce à l’</w:t>
      </w:r>
      <w:proofErr w:type="spellStart"/>
      <w:r>
        <w:t>EntityManagerInterface</w:t>
      </w:r>
      <w:proofErr w:type="spellEnd"/>
      <w:r>
        <w:t xml:space="preserve"> via le </w:t>
      </w:r>
      <w:r>
        <w:rPr>
          <w:i/>
          <w:iCs/>
        </w:rPr>
        <w:t>flush()</w:t>
      </w:r>
    </w:p>
    <w:p w14:paraId="10209D25" w14:textId="77777777" w:rsidR="0016305A" w:rsidRDefault="0016305A">
      <w:r>
        <w:t>Il n’y aura plus qu’</w:t>
      </w:r>
      <w:proofErr w:type="spellStart"/>
      <w:r>
        <w:t>a</w:t>
      </w:r>
      <w:proofErr w:type="spellEnd"/>
      <w:r>
        <w:t xml:space="preserve"> redirigé vers la liste des photos de l’utilisateur avec un message de confirmation.</w:t>
      </w:r>
    </w:p>
    <w:p w14:paraId="4E395135" w14:textId="77777777" w:rsidR="0016305A" w:rsidRDefault="0016305A"/>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807"/>
      </w:tblGrid>
      <w:tr w:rsidR="0016305A" w14:paraId="35CE8143" w14:textId="77777777">
        <w:tc>
          <w:tcPr>
            <w:tcW w:w="9807" w:type="dxa"/>
            <w:tcBorders>
              <w:top w:val="single" w:sz="1" w:space="0" w:color="000000"/>
              <w:left w:val="single" w:sz="1" w:space="0" w:color="000000"/>
              <w:bottom w:val="single" w:sz="1" w:space="0" w:color="000000"/>
              <w:right w:val="single" w:sz="1" w:space="0" w:color="000000"/>
            </w:tcBorders>
            <w:shd w:val="clear" w:color="auto" w:fill="auto"/>
          </w:tcPr>
          <w:p w14:paraId="07ED4403" w14:textId="77777777" w:rsidR="0016305A" w:rsidRDefault="0016305A">
            <w:pPr>
              <w:spacing w:line="285" w:lineRule="atLeast"/>
            </w:pPr>
            <w:r>
              <w:rPr>
                <w:color w:val="000000"/>
                <w:highlight w:val="white"/>
              </w:rPr>
              <w:t>    </w:t>
            </w:r>
            <w:r>
              <w:rPr>
                <w:rFonts w:ascii="Consolas" w:hAnsi="Consolas" w:cs="Consolas"/>
                <w:color w:val="008000"/>
                <w:sz w:val="21"/>
                <w:highlight w:val="white"/>
              </w:rPr>
              <w:t>/**</w:t>
            </w:r>
          </w:p>
          <w:p w14:paraId="3456CDD4" w14:textId="77777777" w:rsidR="0016305A" w:rsidRDefault="0016305A">
            <w:pPr>
              <w:spacing w:line="285" w:lineRule="atLeast"/>
            </w:pPr>
            <w:r>
              <w:rPr>
                <w:color w:val="008000"/>
                <w:highlight w:val="white"/>
              </w:rPr>
              <w:t>     </w:t>
            </w:r>
            <w:r>
              <w:rPr>
                <w:rFonts w:ascii="Consolas" w:hAnsi="Consolas" w:cs="Consolas"/>
                <w:color w:val="008000"/>
                <w:sz w:val="21"/>
                <w:highlight w:val="white"/>
              </w:rPr>
              <w:t>* @Route("/</w:t>
            </w:r>
            <w:proofErr w:type="spellStart"/>
            <w:r>
              <w:rPr>
                <w:rFonts w:ascii="Consolas" w:hAnsi="Consolas" w:cs="Consolas"/>
                <w:color w:val="008000"/>
                <w:sz w:val="21"/>
                <w:highlight w:val="white"/>
              </w:rPr>
              <w:t>edit</w:t>
            </w:r>
            <w:proofErr w:type="spellEnd"/>
            <w:r>
              <w:rPr>
                <w:rFonts w:ascii="Consolas" w:hAnsi="Consolas" w:cs="Consolas"/>
                <w:color w:val="008000"/>
                <w:sz w:val="21"/>
                <w:highlight w:val="white"/>
              </w:rPr>
              <w:t>/{id}", </w:t>
            </w:r>
            <w:proofErr w:type="spellStart"/>
            <w:r>
              <w:rPr>
                <w:rFonts w:ascii="Consolas" w:hAnsi="Consolas" w:cs="Consolas"/>
                <w:color w:val="008000"/>
                <w:sz w:val="21"/>
                <w:highlight w:val="white"/>
              </w:rPr>
              <w:t>name</w:t>
            </w:r>
            <w:proofErr w:type="spellEnd"/>
            <w:r>
              <w:rPr>
                <w:rFonts w:ascii="Consolas" w:hAnsi="Consolas" w:cs="Consolas"/>
                <w:color w:val="008000"/>
                <w:sz w:val="21"/>
                <w:highlight w:val="white"/>
              </w:rPr>
              <w:t>="</w:t>
            </w:r>
            <w:proofErr w:type="spellStart"/>
            <w:r>
              <w:rPr>
                <w:rFonts w:ascii="Consolas" w:hAnsi="Consolas" w:cs="Consolas"/>
                <w:color w:val="008000"/>
                <w:sz w:val="21"/>
                <w:highlight w:val="white"/>
              </w:rPr>
              <w:t>edit_photo</w:t>
            </w:r>
            <w:proofErr w:type="spellEnd"/>
            <w:r>
              <w:rPr>
                <w:rFonts w:ascii="Consolas" w:hAnsi="Consolas" w:cs="Consolas"/>
                <w:color w:val="008000"/>
                <w:sz w:val="21"/>
                <w:highlight w:val="white"/>
              </w:rPr>
              <w:t>")</w:t>
            </w:r>
          </w:p>
          <w:p w14:paraId="01231456" w14:textId="77777777" w:rsidR="0016305A" w:rsidRDefault="0016305A">
            <w:pPr>
              <w:spacing w:line="285" w:lineRule="atLeast"/>
            </w:pPr>
            <w:r>
              <w:rPr>
                <w:color w:val="008000"/>
                <w:highlight w:val="white"/>
              </w:rPr>
              <w:t>     </w:t>
            </w:r>
            <w:r>
              <w:rPr>
                <w:rFonts w:ascii="Consolas" w:hAnsi="Consolas" w:cs="Consolas"/>
                <w:color w:val="008000"/>
                <w:sz w:val="21"/>
                <w:highlight w:val="white"/>
              </w:rPr>
              <w:t>* @</w:t>
            </w:r>
            <w:proofErr w:type="spellStart"/>
            <w:r>
              <w:rPr>
                <w:rFonts w:ascii="Consolas" w:hAnsi="Consolas" w:cs="Consolas"/>
                <w:color w:val="008000"/>
                <w:sz w:val="21"/>
                <w:highlight w:val="white"/>
              </w:rPr>
              <w:t>IsGranted</w:t>
            </w:r>
            <w:proofErr w:type="spellEnd"/>
            <w:r>
              <w:rPr>
                <w:rFonts w:ascii="Consolas" w:hAnsi="Consolas" w:cs="Consolas"/>
                <w:color w:val="008000"/>
                <w:sz w:val="21"/>
                <w:highlight w:val="white"/>
              </w:rPr>
              <w:t>("ROLE_USER")</w:t>
            </w:r>
          </w:p>
          <w:p w14:paraId="39CFE44F" w14:textId="77777777" w:rsidR="0016305A" w:rsidRDefault="0016305A">
            <w:pPr>
              <w:spacing w:line="285" w:lineRule="atLeast"/>
            </w:pPr>
            <w:r>
              <w:rPr>
                <w:color w:val="008000"/>
                <w:highlight w:val="white"/>
              </w:rPr>
              <w:t>     </w:t>
            </w:r>
            <w:r>
              <w:rPr>
                <w:rFonts w:ascii="Consolas" w:hAnsi="Consolas" w:cs="Consolas"/>
                <w:color w:val="008000"/>
                <w:sz w:val="21"/>
                <w:highlight w:val="white"/>
              </w:rPr>
              <w:t>* </w:t>
            </w:r>
          </w:p>
          <w:p w14:paraId="777685F6" w14:textId="77777777" w:rsidR="0016305A" w:rsidRDefault="0016305A">
            <w:pPr>
              <w:spacing w:line="285" w:lineRule="atLeast"/>
            </w:pPr>
            <w:r>
              <w:rPr>
                <w:color w:val="008000"/>
                <w:highlight w:val="white"/>
              </w:rPr>
              <w:t>     </w:t>
            </w:r>
            <w:r>
              <w:rPr>
                <w:rFonts w:ascii="Consolas" w:hAnsi="Consolas" w:cs="Consolas"/>
                <w:color w:val="008000"/>
                <w:sz w:val="21"/>
                <w:highlight w:val="white"/>
              </w:rPr>
              <w:t>* Check if User can </w:t>
            </w:r>
            <w:proofErr w:type="spellStart"/>
            <w:r>
              <w:rPr>
                <w:rFonts w:ascii="Consolas" w:hAnsi="Consolas" w:cs="Consolas"/>
                <w:color w:val="008000"/>
                <w:sz w:val="21"/>
                <w:highlight w:val="white"/>
              </w:rPr>
              <w:t>edit</w:t>
            </w:r>
            <w:proofErr w:type="spellEnd"/>
            <w:r>
              <w:rPr>
                <w:rFonts w:ascii="Consolas" w:hAnsi="Consolas" w:cs="Consolas"/>
                <w:color w:val="008000"/>
                <w:sz w:val="21"/>
                <w:highlight w:val="white"/>
              </w:rPr>
              <w:t> </w:t>
            </w:r>
            <w:proofErr w:type="spellStart"/>
            <w:r>
              <w:rPr>
                <w:rFonts w:ascii="Consolas" w:hAnsi="Consolas" w:cs="Consolas"/>
                <w:color w:val="008000"/>
                <w:sz w:val="21"/>
                <w:highlight w:val="white"/>
              </w:rPr>
              <w:t>this</w:t>
            </w:r>
            <w:proofErr w:type="spellEnd"/>
            <w:r>
              <w:rPr>
                <w:rFonts w:ascii="Consolas" w:hAnsi="Consolas" w:cs="Consolas"/>
                <w:color w:val="008000"/>
                <w:sz w:val="21"/>
                <w:highlight w:val="white"/>
              </w:rPr>
              <w:t> photo</w:t>
            </w:r>
          </w:p>
          <w:p w14:paraId="18FE1CD0" w14:textId="77777777" w:rsidR="0016305A" w:rsidRDefault="0016305A">
            <w:pPr>
              <w:spacing w:line="285" w:lineRule="atLeast"/>
            </w:pPr>
            <w:r>
              <w:rPr>
                <w:color w:val="008000"/>
                <w:highlight w:val="white"/>
              </w:rPr>
              <w:t>     </w:t>
            </w:r>
            <w:r>
              <w:rPr>
                <w:rFonts w:ascii="Consolas" w:hAnsi="Consolas" w:cs="Consolas"/>
                <w:color w:val="008000"/>
                <w:sz w:val="21"/>
                <w:highlight w:val="white"/>
              </w:rPr>
              <w:t>* Display </w:t>
            </w:r>
            <w:proofErr w:type="spellStart"/>
            <w:r>
              <w:rPr>
                <w:rFonts w:ascii="Consolas" w:hAnsi="Consolas" w:cs="Consolas"/>
                <w:color w:val="008000"/>
                <w:sz w:val="21"/>
                <w:highlight w:val="white"/>
              </w:rPr>
              <w:t>edit</w:t>
            </w:r>
            <w:proofErr w:type="spellEnd"/>
            <w:r>
              <w:rPr>
                <w:rFonts w:ascii="Consolas" w:hAnsi="Consolas" w:cs="Consolas"/>
                <w:color w:val="008000"/>
                <w:sz w:val="21"/>
                <w:highlight w:val="white"/>
              </w:rPr>
              <w:t> photo </w:t>
            </w:r>
            <w:proofErr w:type="spellStart"/>
            <w:r>
              <w:rPr>
                <w:rFonts w:ascii="Consolas" w:hAnsi="Consolas" w:cs="Consolas"/>
                <w:color w:val="008000"/>
                <w:sz w:val="21"/>
                <w:highlight w:val="white"/>
              </w:rPr>
              <w:t>form</w:t>
            </w:r>
            <w:proofErr w:type="spellEnd"/>
          </w:p>
          <w:p w14:paraId="67A42782" w14:textId="77777777" w:rsidR="0016305A" w:rsidRDefault="0016305A">
            <w:pPr>
              <w:spacing w:line="285" w:lineRule="atLeast"/>
            </w:pPr>
            <w:r>
              <w:rPr>
                <w:color w:val="008000"/>
                <w:highlight w:val="white"/>
              </w:rPr>
              <w:t>     </w:t>
            </w:r>
            <w:r>
              <w:rPr>
                <w:rFonts w:ascii="Consolas" w:hAnsi="Consolas" w:cs="Consolas"/>
                <w:color w:val="008000"/>
                <w:sz w:val="21"/>
                <w:highlight w:val="white"/>
              </w:rPr>
              <w:t>* Save informations</w:t>
            </w:r>
          </w:p>
          <w:p w14:paraId="1F8C9F2A" w14:textId="77777777" w:rsidR="0016305A" w:rsidRDefault="0016305A">
            <w:pPr>
              <w:spacing w:line="285" w:lineRule="atLeast"/>
            </w:pPr>
            <w:r>
              <w:rPr>
                <w:color w:val="008000"/>
                <w:highlight w:val="white"/>
              </w:rPr>
              <w:t>     </w:t>
            </w:r>
            <w:r>
              <w:rPr>
                <w:rFonts w:ascii="Consolas" w:hAnsi="Consolas" w:cs="Consolas"/>
                <w:color w:val="008000"/>
                <w:sz w:val="21"/>
                <w:highlight w:val="white"/>
              </w:rPr>
              <w:t>*/</w:t>
            </w:r>
          </w:p>
          <w:p w14:paraId="70C2C82D" w14:textId="77777777" w:rsidR="0016305A" w:rsidRDefault="0016305A">
            <w:pPr>
              <w:spacing w:line="285" w:lineRule="atLeast"/>
            </w:pPr>
            <w:r>
              <w:rPr>
                <w:color w:val="000000"/>
                <w:highlight w:val="white"/>
              </w:rPr>
              <w:t>    </w:t>
            </w:r>
            <w:proofErr w:type="gramStart"/>
            <w:r>
              <w:rPr>
                <w:rFonts w:ascii="Consolas" w:hAnsi="Consolas" w:cs="Consolas"/>
                <w:color w:val="0000FF"/>
                <w:sz w:val="21"/>
                <w:highlight w:val="white"/>
              </w:rPr>
              <w:t>public</w:t>
            </w:r>
            <w:proofErr w:type="gramEnd"/>
            <w:r>
              <w:rPr>
                <w:rFonts w:ascii="Consolas" w:hAnsi="Consolas" w:cs="Consolas"/>
                <w:color w:val="000000"/>
                <w:sz w:val="21"/>
                <w:highlight w:val="white"/>
              </w:rPr>
              <w:t> </w:t>
            </w:r>
            <w:r>
              <w:rPr>
                <w:rFonts w:ascii="Consolas" w:hAnsi="Consolas" w:cs="Consolas"/>
                <w:color w:val="0000FF"/>
                <w:sz w:val="21"/>
                <w:highlight w:val="white"/>
              </w:rPr>
              <w:t>function</w:t>
            </w:r>
            <w:r>
              <w:rPr>
                <w:rFonts w:ascii="Consolas" w:hAnsi="Consolas" w:cs="Consolas"/>
                <w:color w:val="000000"/>
                <w:sz w:val="21"/>
                <w:highlight w:val="white"/>
              </w:rPr>
              <w:t> editPhoto(</w:t>
            </w:r>
            <w:r>
              <w:rPr>
                <w:rFonts w:ascii="Consolas" w:hAnsi="Consolas" w:cs="Consolas"/>
                <w:color w:val="0000FF"/>
                <w:sz w:val="21"/>
                <w:highlight w:val="white"/>
              </w:rPr>
              <w:t>Photo</w:t>
            </w:r>
            <w:r>
              <w:rPr>
                <w:rFonts w:ascii="Consolas" w:hAnsi="Consolas" w:cs="Consolas"/>
                <w:color w:val="000000"/>
                <w:sz w:val="21"/>
                <w:highlight w:val="white"/>
              </w:rPr>
              <w:t> $photo, </w:t>
            </w:r>
            <w:r>
              <w:rPr>
                <w:rFonts w:ascii="Consolas" w:hAnsi="Consolas" w:cs="Consolas"/>
                <w:color w:val="0000FF"/>
                <w:sz w:val="21"/>
                <w:highlight w:val="white"/>
              </w:rPr>
              <w:t>Request</w:t>
            </w:r>
            <w:r>
              <w:rPr>
                <w:rFonts w:ascii="Consolas" w:hAnsi="Consolas" w:cs="Consolas"/>
                <w:color w:val="000000"/>
                <w:sz w:val="21"/>
                <w:highlight w:val="white"/>
              </w:rPr>
              <w:t> $request, </w:t>
            </w:r>
            <w:r>
              <w:rPr>
                <w:rFonts w:ascii="Consolas" w:hAnsi="Consolas" w:cs="Consolas"/>
                <w:color w:val="0000FF"/>
                <w:sz w:val="21"/>
                <w:highlight w:val="white"/>
              </w:rPr>
              <w:t>EntityManagerInterface</w:t>
            </w:r>
            <w:r>
              <w:rPr>
                <w:rFonts w:ascii="Consolas" w:hAnsi="Consolas" w:cs="Consolas"/>
                <w:color w:val="000000"/>
                <w:sz w:val="21"/>
                <w:highlight w:val="white"/>
              </w:rPr>
              <w:t> $em)</w:t>
            </w:r>
          </w:p>
          <w:p w14:paraId="7B864FD8" w14:textId="77777777" w:rsidR="0016305A" w:rsidRDefault="0016305A">
            <w:pPr>
              <w:spacing w:line="285" w:lineRule="atLeast"/>
            </w:pPr>
            <w:r>
              <w:rPr>
                <w:color w:val="000000"/>
                <w:highlight w:val="white"/>
              </w:rPr>
              <w:t>    </w:t>
            </w:r>
            <w:r>
              <w:rPr>
                <w:rFonts w:ascii="Consolas" w:hAnsi="Consolas" w:cs="Consolas"/>
                <w:color w:val="000000"/>
                <w:sz w:val="21"/>
                <w:highlight w:val="white"/>
              </w:rPr>
              <w:t>{</w:t>
            </w:r>
          </w:p>
          <w:p w14:paraId="6AB20814" w14:textId="77777777" w:rsidR="0016305A" w:rsidRDefault="0016305A">
            <w:pPr>
              <w:spacing w:line="285" w:lineRule="atLeast"/>
            </w:pPr>
            <w:r>
              <w:rPr>
                <w:color w:val="000000"/>
                <w:highlight w:val="white"/>
              </w:rPr>
              <w:t>        </w:t>
            </w:r>
            <w:r>
              <w:rPr>
                <w:rFonts w:ascii="Consolas" w:hAnsi="Consolas" w:cs="Consolas"/>
                <w:color w:val="008000"/>
                <w:sz w:val="21"/>
                <w:highlight w:val="white"/>
              </w:rPr>
              <w:t>// 1. L'utilisateur est-il administrateur OU est-il l'utilisateur qui a posté la photo ?</w:t>
            </w:r>
          </w:p>
          <w:p w14:paraId="4AECD5C9" w14:textId="77777777" w:rsidR="0016305A" w:rsidRDefault="0016305A">
            <w:pPr>
              <w:spacing w:line="285" w:lineRule="atLeast"/>
            </w:pPr>
            <w:r>
              <w:rPr>
                <w:color w:val="000000"/>
                <w:highlight w:val="white"/>
              </w:rPr>
              <w:t>        </w:t>
            </w:r>
            <w:proofErr w:type="gramStart"/>
            <w:r>
              <w:rPr>
                <w:rFonts w:ascii="Consolas" w:hAnsi="Consolas" w:cs="Consolas"/>
                <w:color w:val="0000FF"/>
                <w:sz w:val="21"/>
                <w:highlight w:val="white"/>
              </w:rPr>
              <w:t>if</w:t>
            </w:r>
            <w:r>
              <w:rPr>
                <w:rFonts w:ascii="Consolas" w:hAnsi="Consolas" w:cs="Consolas"/>
                <w:color w:val="000000"/>
                <w:sz w:val="21"/>
                <w:highlight w:val="white"/>
              </w:rPr>
              <w:t>( </w:t>
            </w:r>
            <w:r>
              <w:rPr>
                <w:rFonts w:ascii="Consolas" w:hAnsi="Consolas" w:cs="Consolas"/>
                <w:color w:val="0000FF"/>
                <w:sz w:val="21"/>
                <w:highlight w:val="white"/>
              </w:rPr>
              <w:t>$</w:t>
            </w:r>
            <w:proofErr w:type="gramEnd"/>
            <w:r>
              <w:rPr>
                <w:rFonts w:ascii="Consolas" w:hAnsi="Consolas" w:cs="Consolas"/>
                <w:color w:val="0000FF"/>
                <w:sz w:val="21"/>
                <w:highlight w:val="white"/>
              </w:rPr>
              <w:t>this</w:t>
            </w:r>
            <w:r>
              <w:rPr>
                <w:rFonts w:ascii="Consolas" w:hAnsi="Consolas" w:cs="Consolas"/>
                <w:color w:val="000000"/>
                <w:sz w:val="21"/>
                <w:highlight w:val="white"/>
              </w:rPr>
              <w:t>-&gt;isGranted(</w:t>
            </w:r>
            <w:r>
              <w:rPr>
                <w:rFonts w:ascii="Consolas" w:hAnsi="Consolas" w:cs="Consolas"/>
                <w:color w:val="A31515"/>
                <w:sz w:val="21"/>
                <w:highlight w:val="white"/>
              </w:rPr>
              <w:t>'ROLE_ADMIN'</w:t>
            </w:r>
            <w:r>
              <w:rPr>
                <w:rFonts w:ascii="Consolas" w:hAnsi="Consolas" w:cs="Consolas"/>
                <w:color w:val="000000"/>
                <w:sz w:val="21"/>
                <w:highlight w:val="white"/>
              </w:rPr>
              <w:t>) || </w:t>
            </w:r>
            <w:r>
              <w:rPr>
                <w:rFonts w:ascii="Consolas" w:hAnsi="Consolas" w:cs="Consolas"/>
                <w:color w:val="0000FF"/>
                <w:sz w:val="21"/>
                <w:highlight w:val="white"/>
              </w:rPr>
              <w:t>$this</w:t>
            </w:r>
            <w:r>
              <w:rPr>
                <w:rFonts w:ascii="Consolas" w:hAnsi="Consolas" w:cs="Consolas"/>
                <w:color w:val="000000"/>
                <w:sz w:val="21"/>
                <w:highlight w:val="white"/>
              </w:rPr>
              <w:t>-&gt;getUser() == $photo-&gt;getUser() ){</w:t>
            </w:r>
          </w:p>
          <w:p w14:paraId="7AD256C9" w14:textId="77777777" w:rsidR="0016305A" w:rsidRDefault="0016305A">
            <w:pPr>
              <w:spacing w:line="285" w:lineRule="atLeast"/>
            </w:pPr>
          </w:p>
          <w:p w14:paraId="725843E5" w14:textId="77777777" w:rsidR="0016305A" w:rsidRDefault="0016305A">
            <w:pPr>
              <w:spacing w:line="285" w:lineRule="atLeast"/>
            </w:pPr>
            <w:r>
              <w:rPr>
                <w:color w:val="000000"/>
                <w:highlight w:val="white"/>
              </w:rPr>
              <w:t>            </w:t>
            </w:r>
            <w:r>
              <w:rPr>
                <w:rFonts w:ascii="Consolas" w:hAnsi="Consolas" w:cs="Consolas"/>
                <w:color w:val="008000"/>
                <w:sz w:val="21"/>
                <w:highlight w:val="white"/>
              </w:rPr>
              <w:t xml:space="preserve">// 2. On génère le formulaire d'édition, avec comme </w:t>
            </w:r>
            <w:proofErr w:type="spellStart"/>
            <w:r>
              <w:rPr>
                <w:rFonts w:ascii="Consolas" w:hAnsi="Consolas" w:cs="Consolas"/>
                <w:color w:val="008000"/>
                <w:sz w:val="21"/>
                <w:highlight w:val="white"/>
              </w:rPr>
              <w:t>object</w:t>
            </w:r>
            <w:proofErr w:type="spellEnd"/>
            <w:r>
              <w:rPr>
                <w:rFonts w:ascii="Consolas" w:hAnsi="Consolas" w:cs="Consolas"/>
                <w:color w:val="008000"/>
                <w:sz w:val="21"/>
                <w:highlight w:val="white"/>
              </w:rPr>
              <w:t xml:space="preserve"> l’objet Photo courant.</w:t>
            </w:r>
          </w:p>
          <w:p w14:paraId="3F31912B" w14:textId="77777777" w:rsidR="0016305A" w:rsidRDefault="0016305A">
            <w:pPr>
              <w:spacing w:line="285" w:lineRule="atLeast"/>
            </w:pPr>
            <w:r>
              <w:rPr>
                <w:color w:val="000000"/>
                <w:highlight w:val="white"/>
              </w:rPr>
              <w:t>            </w:t>
            </w:r>
            <w:r>
              <w:rPr>
                <w:rFonts w:ascii="Consolas" w:hAnsi="Consolas" w:cs="Consolas"/>
                <w:color w:val="000000"/>
                <w:sz w:val="21"/>
                <w:highlight w:val="white"/>
              </w:rPr>
              <w:t>$form = </w:t>
            </w:r>
            <w:r>
              <w:rPr>
                <w:rFonts w:ascii="Consolas" w:hAnsi="Consolas" w:cs="Consolas"/>
                <w:color w:val="0000FF"/>
                <w:sz w:val="21"/>
                <w:highlight w:val="white"/>
              </w:rPr>
              <w:t>$this</w:t>
            </w:r>
            <w:r>
              <w:rPr>
                <w:rFonts w:ascii="Consolas" w:hAnsi="Consolas" w:cs="Consolas"/>
                <w:color w:val="000000"/>
                <w:sz w:val="21"/>
                <w:highlight w:val="white"/>
              </w:rPr>
              <w:t>-&gt;</w:t>
            </w:r>
            <w:proofErr w:type="gramStart"/>
            <w:r>
              <w:rPr>
                <w:rFonts w:ascii="Consolas" w:hAnsi="Consolas" w:cs="Consolas"/>
                <w:color w:val="000000"/>
                <w:sz w:val="21"/>
                <w:highlight w:val="white"/>
              </w:rPr>
              <w:t>createForm(</w:t>
            </w:r>
            <w:proofErr w:type="gramEnd"/>
            <w:r>
              <w:rPr>
                <w:rFonts w:ascii="Consolas" w:hAnsi="Consolas" w:cs="Consolas"/>
                <w:color w:val="000000"/>
                <w:sz w:val="21"/>
                <w:highlight w:val="white"/>
              </w:rPr>
              <w:t>PhotoEditType::</w:t>
            </w:r>
            <w:r>
              <w:rPr>
                <w:rFonts w:ascii="Consolas" w:hAnsi="Consolas" w:cs="Consolas"/>
                <w:color w:val="0000FF"/>
                <w:sz w:val="21"/>
                <w:highlight w:val="white"/>
              </w:rPr>
              <w:t>class</w:t>
            </w:r>
            <w:r>
              <w:rPr>
                <w:rFonts w:ascii="Consolas" w:hAnsi="Consolas" w:cs="Consolas"/>
                <w:color w:val="000000"/>
                <w:sz w:val="21"/>
                <w:highlight w:val="white"/>
              </w:rPr>
              <w:t>, $photo);</w:t>
            </w:r>
          </w:p>
          <w:p w14:paraId="6B9AE487" w14:textId="77777777" w:rsidR="0016305A" w:rsidRDefault="0016305A">
            <w:pPr>
              <w:spacing w:line="285" w:lineRule="atLeast"/>
            </w:pPr>
          </w:p>
          <w:p w14:paraId="303DFAF1" w14:textId="77777777" w:rsidR="0016305A" w:rsidRDefault="0016305A">
            <w:pPr>
              <w:spacing w:line="285" w:lineRule="atLeast"/>
            </w:pPr>
            <w:r>
              <w:rPr>
                <w:color w:val="000000"/>
                <w:highlight w:val="white"/>
              </w:rPr>
              <w:t>            </w:t>
            </w:r>
            <w:r>
              <w:rPr>
                <w:rFonts w:ascii="Consolas" w:hAnsi="Consolas" w:cs="Consolas"/>
                <w:color w:val="008000"/>
                <w:sz w:val="21"/>
                <w:highlight w:val="white"/>
              </w:rPr>
              <w:t xml:space="preserve">// 3. </w:t>
            </w:r>
          </w:p>
          <w:p w14:paraId="54D0B89B" w14:textId="77777777" w:rsidR="0016305A" w:rsidRDefault="0016305A">
            <w:pPr>
              <w:spacing w:line="285" w:lineRule="atLeast"/>
            </w:pPr>
            <w:r>
              <w:rPr>
                <w:color w:val="000000"/>
                <w:highlight w:val="white"/>
              </w:rPr>
              <w:t>            </w:t>
            </w:r>
            <w:r>
              <w:rPr>
                <w:rFonts w:ascii="Consolas" w:hAnsi="Consolas" w:cs="Consolas"/>
                <w:color w:val="000000"/>
                <w:sz w:val="21"/>
                <w:highlight w:val="white"/>
              </w:rPr>
              <w:t>$</w:t>
            </w:r>
            <w:proofErr w:type="spellStart"/>
            <w:r>
              <w:rPr>
                <w:rFonts w:ascii="Consolas" w:hAnsi="Consolas" w:cs="Consolas"/>
                <w:color w:val="000000"/>
                <w:sz w:val="21"/>
                <w:highlight w:val="white"/>
              </w:rPr>
              <w:t>form</w:t>
            </w:r>
            <w:proofErr w:type="spellEnd"/>
            <w:r>
              <w:rPr>
                <w:rFonts w:ascii="Consolas" w:hAnsi="Consolas" w:cs="Consolas"/>
                <w:color w:val="000000"/>
                <w:sz w:val="21"/>
                <w:highlight w:val="white"/>
              </w:rPr>
              <w:t>-&gt;</w:t>
            </w:r>
            <w:proofErr w:type="spellStart"/>
            <w:r>
              <w:rPr>
                <w:rFonts w:ascii="Consolas" w:hAnsi="Consolas" w:cs="Consolas"/>
                <w:color w:val="000000"/>
                <w:sz w:val="21"/>
                <w:highlight w:val="white"/>
              </w:rPr>
              <w:t>handleRequest</w:t>
            </w:r>
            <w:proofErr w:type="spellEnd"/>
            <w:r>
              <w:rPr>
                <w:rFonts w:ascii="Consolas" w:hAnsi="Consolas" w:cs="Consolas"/>
                <w:color w:val="000000"/>
                <w:sz w:val="21"/>
                <w:highlight w:val="white"/>
              </w:rPr>
              <w:t>($</w:t>
            </w:r>
            <w:proofErr w:type="spellStart"/>
            <w:r>
              <w:rPr>
                <w:rFonts w:ascii="Consolas" w:hAnsi="Consolas" w:cs="Consolas"/>
                <w:color w:val="000000"/>
                <w:sz w:val="21"/>
                <w:highlight w:val="white"/>
              </w:rPr>
              <w:t>request</w:t>
            </w:r>
            <w:proofErr w:type="spellEnd"/>
            <w:proofErr w:type="gramStart"/>
            <w:r>
              <w:rPr>
                <w:rFonts w:ascii="Consolas" w:hAnsi="Consolas" w:cs="Consolas"/>
                <w:color w:val="000000"/>
                <w:sz w:val="21"/>
                <w:highlight w:val="white"/>
              </w:rPr>
              <w:t>);</w:t>
            </w:r>
            <w:proofErr w:type="gramEnd"/>
          </w:p>
          <w:p w14:paraId="6646EFF8" w14:textId="77777777" w:rsidR="0016305A" w:rsidRDefault="0016305A">
            <w:pPr>
              <w:spacing w:line="285" w:lineRule="atLeast"/>
            </w:pPr>
          </w:p>
          <w:p w14:paraId="4A70D8E1" w14:textId="77777777" w:rsidR="0016305A" w:rsidRDefault="0016305A">
            <w:pPr>
              <w:spacing w:line="285" w:lineRule="atLeast"/>
            </w:pPr>
            <w:r>
              <w:rPr>
                <w:color w:val="000000"/>
                <w:highlight w:val="white"/>
              </w:rPr>
              <w:t>                </w:t>
            </w:r>
            <w:r>
              <w:rPr>
                <w:rFonts w:ascii="Consolas" w:hAnsi="Consolas" w:cs="Consolas"/>
                <w:color w:val="008000"/>
                <w:sz w:val="21"/>
                <w:highlight w:val="white"/>
              </w:rPr>
              <w:t>// 4. On vérifie que le formulaire a été soumis et sa validité</w:t>
            </w:r>
          </w:p>
          <w:p w14:paraId="663D1D22" w14:textId="77777777" w:rsidR="0016305A" w:rsidRDefault="0016305A">
            <w:pPr>
              <w:spacing w:line="285" w:lineRule="atLeast"/>
            </w:pPr>
            <w:r>
              <w:rPr>
                <w:color w:val="000000"/>
                <w:highlight w:val="white"/>
              </w:rPr>
              <w:t>                </w:t>
            </w:r>
            <w:proofErr w:type="gramStart"/>
            <w:r>
              <w:rPr>
                <w:rFonts w:ascii="Consolas" w:hAnsi="Consolas" w:cs="Consolas"/>
                <w:color w:val="0000FF"/>
                <w:sz w:val="21"/>
                <w:highlight w:val="white"/>
              </w:rPr>
              <w:t>if</w:t>
            </w:r>
            <w:proofErr w:type="gramEnd"/>
            <w:r>
              <w:rPr>
                <w:rFonts w:ascii="Consolas" w:hAnsi="Consolas" w:cs="Consolas"/>
                <w:color w:val="000000"/>
                <w:sz w:val="21"/>
                <w:highlight w:val="white"/>
              </w:rPr>
              <w:t>($</w:t>
            </w:r>
            <w:proofErr w:type="spellStart"/>
            <w:r>
              <w:rPr>
                <w:rFonts w:ascii="Consolas" w:hAnsi="Consolas" w:cs="Consolas"/>
                <w:color w:val="000000"/>
                <w:sz w:val="21"/>
                <w:highlight w:val="white"/>
              </w:rPr>
              <w:t>form</w:t>
            </w:r>
            <w:proofErr w:type="spellEnd"/>
            <w:r>
              <w:rPr>
                <w:rFonts w:ascii="Consolas" w:hAnsi="Consolas" w:cs="Consolas"/>
                <w:color w:val="000000"/>
                <w:sz w:val="21"/>
                <w:highlight w:val="white"/>
              </w:rPr>
              <w:t>-&gt;</w:t>
            </w:r>
            <w:proofErr w:type="spellStart"/>
            <w:r>
              <w:rPr>
                <w:rFonts w:ascii="Consolas" w:hAnsi="Consolas" w:cs="Consolas"/>
                <w:color w:val="000000"/>
                <w:sz w:val="21"/>
                <w:highlight w:val="white"/>
              </w:rPr>
              <w:t>isSubmitted</w:t>
            </w:r>
            <w:proofErr w:type="spellEnd"/>
            <w:r>
              <w:rPr>
                <w:rFonts w:ascii="Consolas" w:hAnsi="Consolas" w:cs="Consolas"/>
                <w:color w:val="000000"/>
                <w:sz w:val="21"/>
                <w:highlight w:val="white"/>
              </w:rPr>
              <w:t>() &amp;&amp; $</w:t>
            </w:r>
            <w:proofErr w:type="spellStart"/>
            <w:r>
              <w:rPr>
                <w:rFonts w:ascii="Consolas" w:hAnsi="Consolas" w:cs="Consolas"/>
                <w:color w:val="000000"/>
                <w:sz w:val="21"/>
                <w:highlight w:val="white"/>
              </w:rPr>
              <w:t>form</w:t>
            </w:r>
            <w:proofErr w:type="spellEnd"/>
            <w:r>
              <w:rPr>
                <w:rFonts w:ascii="Consolas" w:hAnsi="Consolas" w:cs="Consolas"/>
                <w:color w:val="000000"/>
                <w:sz w:val="21"/>
                <w:highlight w:val="white"/>
              </w:rPr>
              <w:t>-&gt;</w:t>
            </w:r>
            <w:proofErr w:type="spellStart"/>
            <w:r>
              <w:rPr>
                <w:rFonts w:ascii="Consolas" w:hAnsi="Consolas" w:cs="Consolas"/>
                <w:color w:val="000000"/>
                <w:sz w:val="21"/>
                <w:highlight w:val="white"/>
              </w:rPr>
              <w:t>isValid</w:t>
            </w:r>
            <w:proofErr w:type="spellEnd"/>
            <w:r>
              <w:rPr>
                <w:rFonts w:ascii="Consolas" w:hAnsi="Consolas" w:cs="Consolas"/>
                <w:color w:val="000000"/>
                <w:sz w:val="21"/>
                <w:highlight w:val="white"/>
              </w:rPr>
              <w:t>()) {</w:t>
            </w:r>
          </w:p>
          <w:p w14:paraId="519382AF" w14:textId="77777777" w:rsidR="0016305A" w:rsidRDefault="0016305A">
            <w:pPr>
              <w:spacing w:line="285" w:lineRule="atLeast"/>
            </w:pPr>
            <w:r>
              <w:rPr>
                <w:color w:val="000000"/>
                <w:highlight w:val="white"/>
              </w:rPr>
              <w:t>                    </w:t>
            </w:r>
            <w:r>
              <w:rPr>
                <w:rFonts w:ascii="Consolas" w:hAnsi="Consolas" w:cs="Consolas"/>
                <w:color w:val="008000"/>
                <w:sz w:val="21"/>
                <w:highlight w:val="white"/>
              </w:rPr>
              <w:t>// 5. On modifie la date de mise </w:t>
            </w:r>
            <w:proofErr w:type="gramStart"/>
            <w:r>
              <w:rPr>
                <w:rFonts w:ascii="Consolas" w:hAnsi="Consolas" w:cs="Consolas"/>
                <w:color w:val="008000"/>
                <w:sz w:val="21"/>
                <w:highlight w:val="white"/>
              </w:rPr>
              <w:t>à jours</w:t>
            </w:r>
            <w:proofErr w:type="gramEnd"/>
          </w:p>
          <w:p w14:paraId="23094B8B" w14:textId="77777777" w:rsidR="0016305A" w:rsidRDefault="0016305A">
            <w:pPr>
              <w:spacing w:line="285" w:lineRule="atLeast"/>
            </w:pPr>
            <w:r>
              <w:rPr>
                <w:color w:val="000000"/>
                <w:highlight w:val="white"/>
              </w:rPr>
              <w:t>                    </w:t>
            </w:r>
            <w:r>
              <w:rPr>
                <w:rFonts w:ascii="Consolas" w:hAnsi="Consolas" w:cs="Consolas"/>
                <w:color w:val="000000"/>
                <w:sz w:val="21"/>
                <w:highlight w:val="white"/>
              </w:rPr>
              <w:t>$photo-&gt;</w:t>
            </w:r>
            <w:proofErr w:type="gramStart"/>
            <w:r>
              <w:rPr>
                <w:rFonts w:ascii="Consolas" w:hAnsi="Consolas" w:cs="Consolas"/>
                <w:color w:val="000000"/>
                <w:sz w:val="21"/>
                <w:highlight w:val="white"/>
              </w:rPr>
              <w:t>setDateUpdate(</w:t>
            </w:r>
            <w:proofErr w:type="gramEnd"/>
            <w:r>
              <w:rPr>
                <w:rFonts w:ascii="Consolas" w:hAnsi="Consolas" w:cs="Consolas"/>
                <w:color w:val="0000FF"/>
                <w:sz w:val="21"/>
                <w:highlight w:val="white"/>
              </w:rPr>
              <w:t>new</w:t>
            </w:r>
            <w:r>
              <w:rPr>
                <w:rFonts w:ascii="Consolas" w:hAnsi="Consolas" w:cs="Consolas"/>
                <w:color w:val="000000"/>
                <w:sz w:val="21"/>
                <w:highlight w:val="white"/>
              </w:rPr>
              <w:t> \DateTime(</w:t>
            </w:r>
            <w:r>
              <w:rPr>
                <w:rFonts w:ascii="Consolas" w:hAnsi="Consolas" w:cs="Consolas"/>
                <w:color w:val="A31515"/>
                <w:sz w:val="21"/>
                <w:highlight w:val="white"/>
              </w:rPr>
              <w:t>'now'</w:t>
            </w:r>
            <w:r>
              <w:rPr>
                <w:rFonts w:ascii="Consolas" w:hAnsi="Consolas" w:cs="Consolas"/>
                <w:color w:val="000000"/>
                <w:sz w:val="21"/>
                <w:highlight w:val="white"/>
              </w:rPr>
              <w:t>, </w:t>
            </w:r>
            <w:r>
              <w:rPr>
                <w:rFonts w:ascii="Consolas" w:hAnsi="Consolas" w:cs="Consolas"/>
                <w:color w:val="0000FF"/>
                <w:sz w:val="21"/>
                <w:highlight w:val="white"/>
              </w:rPr>
              <w:t>new</w:t>
            </w:r>
            <w:r>
              <w:rPr>
                <w:rFonts w:ascii="Consolas" w:hAnsi="Consolas" w:cs="Consolas"/>
                <w:color w:val="000000"/>
                <w:sz w:val="21"/>
                <w:highlight w:val="white"/>
              </w:rPr>
              <w:t> \DateTimeZone(</w:t>
            </w:r>
            <w:r>
              <w:rPr>
                <w:rFonts w:ascii="Consolas" w:hAnsi="Consolas" w:cs="Consolas"/>
                <w:color w:val="A31515"/>
                <w:sz w:val="21"/>
                <w:highlight w:val="white"/>
              </w:rPr>
              <w:t>'Europe/Paris'</w:t>
            </w:r>
            <w:r>
              <w:rPr>
                <w:rFonts w:ascii="Consolas" w:hAnsi="Consolas" w:cs="Consolas"/>
                <w:color w:val="000000"/>
                <w:sz w:val="21"/>
                <w:highlight w:val="white"/>
              </w:rPr>
              <w:t>) ));</w:t>
            </w:r>
          </w:p>
          <w:p w14:paraId="36A3D06A" w14:textId="77777777" w:rsidR="0016305A" w:rsidRDefault="0016305A">
            <w:pPr>
              <w:spacing w:line="285" w:lineRule="atLeast"/>
            </w:pPr>
            <w:r>
              <w:rPr>
                <w:color w:val="000000"/>
                <w:highlight w:val="white"/>
              </w:rPr>
              <w:t>                    </w:t>
            </w:r>
            <w:r>
              <w:rPr>
                <w:rFonts w:ascii="Consolas" w:hAnsi="Consolas" w:cs="Consolas"/>
                <w:color w:val="008000"/>
                <w:sz w:val="21"/>
                <w:highlight w:val="white"/>
              </w:rPr>
              <w:t>// 6. On met à jours la base de </w:t>
            </w:r>
            <w:proofErr w:type="gramStart"/>
            <w:r>
              <w:rPr>
                <w:rFonts w:ascii="Consolas" w:hAnsi="Consolas" w:cs="Consolas"/>
                <w:color w:val="008000"/>
                <w:sz w:val="21"/>
                <w:highlight w:val="white"/>
              </w:rPr>
              <w:t>donnée</w:t>
            </w:r>
            <w:proofErr w:type="gramEnd"/>
          </w:p>
          <w:p w14:paraId="457F3FD5" w14:textId="77777777" w:rsidR="0016305A" w:rsidRDefault="0016305A">
            <w:pPr>
              <w:spacing w:line="285" w:lineRule="atLeast"/>
            </w:pPr>
            <w:r>
              <w:rPr>
                <w:color w:val="000000"/>
                <w:highlight w:val="white"/>
              </w:rPr>
              <w:t>                    </w:t>
            </w:r>
            <w:r>
              <w:rPr>
                <w:rFonts w:ascii="Consolas" w:hAnsi="Consolas" w:cs="Consolas"/>
                <w:color w:val="000000"/>
                <w:sz w:val="21"/>
                <w:highlight w:val="white"/>
              </w:rPr>
              <w:t>$</w:t>
            </w:r>
            <w:proofErr w:type="spellStart"/>
            <w:r>
              <w:rPr>
                <w:rFonts w:ascii="Consolas" w:hAnsi="Consolas" w:cs="Consolas"/>
                <w:color w:val="000000"/>
                <w:sz w:val="21"/>
                <w:highlight w:val="white"/>
              </w:rPr>
              <w:t>em</w:t>
            </w:r>
            <w:proofErr w:type="spellEnd"/>
            <w:r>
              <w:rPr>
                <w:rFonts w:ascii="Consolas" w:hAnsi="Consolas" w:cs="Consolas"/>
                <w:color w:val="000000"/>
                <w:sz w:val="21"/>
                <w:highlight w:val="white"/>
              </w:rPr>
              <w:t>-&gt;</w:t>
            </w:r>
            <w:proofErr w:type="gramStart"/>
            <w:r>
              <w:rPr>
                <w:rFonts w:ascii="Consolas" w:hAnsi="Consolas" w:cs="Consolas"/>
                <w:color w:val="000000"/>
                <w:sz w:val="21"/>
                <w:highlight w:val="white"/>
              </w:rPr>
              <w:t>flush(</w:t>
            </w:r>
            <w:proofErr w:type="gramEnd"/>
            <w:r>
              <w:rPr>
                <w:rFonts w:ascii="Consolas" w:hAnsi="Consolas" w:cs="Consolas"/>
                <w:color w:val="000000"/>
                <w:sz w:val="21"/>
                <w:highlight w:val="white"/>
              </w:rPr>
              <w:t>);</w:t>
            </w:r>
          </w:p>
          <w:p w14:paraId="3DC0B99A" w14:textId="77777777" w:rsidR="0016305A" w:rsidRDefault="0016305A">
            <w:pPr>
              <w:spacing w:line="285" w:lineRule="atLeast"/>
            </w:pPr>
          </w:p>
          <w:p w14:paraId="259D2004" w14:textId="77777777" w:rsidR="0016305A" w:rsidRDefault="0016305A">
            <w:pPr>
              <w:spacing w:line="285" w:lineRule="atLeast"/>
            </w:pPr>
            <w:r>
              <w:rPr>
                <w:color w:val="000000"/>
                <w:highlight w:val="white"/>
              </w:rPr>
              <w:t>                    </w:t>
            </w:r>
            <w:r>
              <w:rPr>
                <w:rFonts w:ascii="Consolas" w:hAnsi="Consolas" w:cs="Consolas"/>
                <w:color w:val="008000"/>
                <w:sz w:val="21"/>
                <w:highlight w:val="white"/>
              </w:rPr>
              <w:t>// 7. On renvoie vers la page </w:t>
            </w:r>
            <w:proofErr w:type="gramStart"/>
            <w:r>
              <w:rPr>
                <w:rFonts w:ascii="Consolas" w:hAnsi="Consolas" w:cs="Consolas"/>
                <w:color w:val="008000"/>
                <w:sz w:val="21"/>
                <w:highlight w:val="white"/>
              </w:rPr>
              <w:t>de affichant</w:t>
            </w:r>
            <w:proofErr w:type="gramEnd"/>
            <w:r>
              <w:rPr>
                <w:rFonts w:ascii="Consolas" w:hAnsi="Consolas" w:cs="Consolas"/>
                <w:color w:val="008000"/>
                <w:sz w:val="21"/>
                <w:highlight w:val="white"/>
              </w:rPr>
              <w:t> les photos de l'utilisateur </w:t>
            </w:r>
          </w:p>
          <w:p w14:paraId="17E1EF7B" w14:textId="77777777" w:rsidR="0016305A" w:rsidRDefault="0016305A">
            <w:pPr>
              <w:spacing w:line="285" w:lineRule="atLeast"/>
            </w:pPr>
            <w:proofErr w:type="gramStart"/>
            <w:r>
              <w:rPr>
                <w:rFonts w:ascii="Consolas" w:hAnsi="Consolas" w:cs="Consolas"/>
                <w:color w:val="008000"/>
                <w:sz w:val="21"/>
                <w:highlight w:val="white"/>
              </w:rPr>
              <w:t>avec</w:t>
            </w:r>
            <w:proofErr w:type="gramEnd"/>
            <w:r>
              <w:rPr>
                <w:rFonts w:ascii="Consolas" w:hAnsi="Consolas" w:cs="Consolas"/>
                <w:color w:val="008000"/>
                <w:sz w:val="21"/>
                <w:highlight w:val="white"/>
              </w:rPr>
              <w:t> un message indiquant le succès de la requête.</w:t>
            </w:r>
          </w:p>
          <w:p w14:paraId="51ACF3BC" w14:textId="77777777" w:rsidR="0016305A" w:rsidRDefault="0016305A">
            <w:pPr>
              <w:spacing w:line="285" w:lineRule="atLeast"/>
            </w:pPr>
            <w:r>
              <w:rPr>
                <w:color w:val="000000"/>
                <w:highlight w:val="white"/>
              </w:rPr>
              <w:t>                    </w:t>
            </w:r>
            <w:r>
              <w:rPr>
                <w:rFonts w:ascii="Consolas" w:hAnsi="Consolas" w:cs="Consolas"/>
                <w:color w:val="0000FF"/>
                <w:sz w:val="21"/>
                <w:highlight w:val="white"/>
              </w:rPr>
              <w:t>$this</w:t>
            </w:r>
            <w:r>
              <w:rPr>
                <w:rFonts w:ascii="Consolas" w:hAnsi="Consolas" w:cs="Consolas"/>
                <w:color w:val="000000"/>
                <w:sz w:val="21"/>
                <w:highlight w:val="white"/>
              </w:rPr>
              <w:t>-&gt;</w:t>
            </w:r>
            <w:proofErr w:type="gramStart"/>
            <w:r>
              <w:rPr>
                <w:rFonts w:ascii="Consolas" w:hAnsi="Consolas" w:cs="Consolas"/>
                <w:color w:val="000000"/>
                <w:sz w:val="21"/>
                <w:highlight w:val="white"/>
              </w:rPr>
              <w:t>addFlash(</w:t>
            </w:r>
            <w:proofErr w:type="gramEnd"/>
            <w:r>
              <w:rPr>
                <w:rFonts w:ascii="Consolas" w:hAnsi="Consolas" w:cs="Consolas"/>
                <w:color w:val="A31515"/>
                <w:sz w:val="21"/>
                <w:highlight w:val="white"/>
              </w:rPr>
              <w:t>"success"</w:t>
            </w:r>
            <w:r>
              <w:rPr>
                <w:rFonts w:ascii="Consolas" w:hAnsi="Consolas" w:cs="Consolas"/>
                <w:color w:val="000000"/>
                <w:sz w:val="21"/>
                <w:highlight w:val="white"/>
              </w:rPr>
              <w:t>, </w:t>
            </w:r>
            <w:r>
              <w:rPr>
                <w:rFonts w:ascii="Consolas" w:hAnsi="Consolas" w:cs="Consolas"/>
                <w:color w:val="A31515"/>
                <w:sz w:val="21"/>
                <w:highlight w:val="white"/>
              </w:rPr>
              <w:t>"La photo a bien été modifié !"</w:t>
            </w:r>
            <w:r>
              <w:rPr>
                <w:rFonts w:ascii="Consolas" w:hAnsi="Consolas" w:cs="Consolas"/>
                <w:color w:val="000000"/>
                <w:sz w:val="21"/>
                <w:highlight w:val="white"/>
              </w:rPr>
              <w:t>);</w:t>
            </w:r>
          </w:p>
          <w:p w14:paraId="730F5A05" w14:textId="77777777" w:rsidR="0016305A" w:rsidRDefault="0016305A">
            <w:pPr>
              <w:spacing w:line="285" w:lineRule="atLeast"/>
            </w:pPr>
            <w:r>
              <w:rPr>
                <w:color w:val="000000"/>
                <w:highlight w:val="white"/>
              </w:rPr>
              <w:t>                    </w:t>
            </w:r>
            <w:proofErr w:type="gramStart"/>
            <w:r>
              <w:rPr>
                <w:rFonts w:ascii="Consolas" w:hAnsi="Consolas" w:cs="Consolas"/>
                <w:color w:val="0000FF"/>
                <w:sz w:val="21"/>
                <w:highlight w:val="white"/>
              </w:rPr>
              <w:t>return</w:t>
            </w:r>
            <w:proofErr w:type="gramEnd"/>
            <w:r>
              <w:rPr>
                <w:rFonts w:ascii="Consolas" w:hAnsi="Consolas" w:cs="Consolas"/>
                <w:color w:val="000000"/>
                <w:sz w:val="21"/>
                <w:highlight w:val="white"/>
              </w:rPr>
              <w:t> </w:t>
            </w:r>
            <w:r>
              <w:rPr>
                <w:rFonts w:ascii="Consolas" w:hAnsi="Consolas" w:cs="Consolas"/>
                <w:color w:val="0000FF"/>
                <w:sz w:val="21"/>
                <w:highlight w:val="white"/>
              </w:rPr>
              <w:t>$this</w:t>
            </w:r>
            <w:r>
              <w:rPr>
                <w:rFonts w:ascii="Consolas" w:hAnsi="Consolas" w:cs="Consolas"/>
                <w:color w:val="000000"/>
                <w:sz w:val="21"/>
                <w:highlight w:val="white"/>
              </w:rPr>
              <w:t>-&gt;redirectToRoute(</w:t>
            </w:r>
            <w:r>
              <w:rPr>
                <w:rFonts w:ascii="Consolas" w:hAnsi="Consolas" w:cs="Consolas"/>
                <w:color w:val="A31515"/>
                <w:sz w:val="21"/>
                <w:highlight w:val="white"/>
              </w:rPr>
              <w:t>'user_photos'</w:t>
            </w:r>
            <w:r>
              <w:rPr>
                <w:rFonts w:ascii="Consolas" w:hAnsi="Consolas" w:cs="Consolas"/>
                <w:color w:val="000000"/>
                <w:sz w:val="21"/>
                <w:highlight w:val="white"/>
              </w:rPr>
              <w:t>, array(</w:t>
            </w:r>
            <w:r>
              <w:rPr>
                <w:rFonts w:ascii="Consolas" w:hAnsi="Consolas" w:cs="Consolas"/>
                <w:color w:val="A31515"/>
                <w:sz w:val="21"/>
                <w:highlight w:val="white"/>
              </w:rPr>
              <w:t>'id'</w:t>
            </w:r>
            <w:r>
              <w:rPr>
                <w:rFonts w:ascii="Consolas" w:hAnsi="Consolas" w:cs="Consolas"/>
                <w:color w:val="000000"/>
                <w:sz w:val="21"/>
                <w:highlight w:val="white"/>
              </w:rPr>
              <w:t> =&gt; $photo-&gt;getUser()-&gt;getId()));</w:t>
            </w:r>
          </w:p>
          <w:p w14:paraId="2EFD7325" w14:textId="77777777" w:rsidR="0016305A" w:rsidRDefault="0016305A">
            <w:pPr>
              <w:spacing w:line="285" w:lineRule="atLeast"/>
            </w:pPr>
            <w:r>
              <w:rPr>
                <w:color w:val="000000"/>
                <w:highlight w:val="white"/>
              </w:rPr>
              <w:t>                </w:t>
            </w:r>
            <w:r>
              <w:rPr>
                <w:rFonts w:ascii="Consolas" w:hAnsi="Consolas" w:cs="Consolas"/>
                <w:color w:val="000000"/>
                <w:sz w:val="21"/>
                <w:highlight w:val="white"/>
              </w:rPr>
              <w:t>} </w:t>
            </w:r>
          </w:p>
          <w:p w14:paraId="4C3719B3" w14:textId="77777777" w:rsidR="0016305A" w:rsidRDefault="0016305A">
            <w:pPr>
              <w:spacing w:line="285" w:lineRule="atLeast"/>
            </w:pPr>
          </w:p>
          <w:p w14:paraId="78E1B7E6" w14:textId="77777777" w:rsidR="0016305A" w:rsidRDefault="0016305A">
            <w:pPr>
              <w:spacing w:line="285" w:lineRule="atLeast"/>
            </w:pPr>
            <w:r>
              <w:rPr>
                <w:color w:val="000000"/>
                <w:highlight w:val="white"/>
              </w:rPr>
              <w:t>            </w:t>
            </w:r>
            <w:r>
              <w:rPr>
                <w:rFonts w:ascii="Consolas" w:hAnsi="Consolas" w:cs="Consolas"/>
                <w:color w:val="008000"/>
                <w:sz w:val="21"/>
                <w:highlight w:val="white"/>
              </w:rPr>
              <w:t>// 4. On renvoie vers la vue avec le formulaire et les informations de la </w:t>
            </w:r>
          </w:p>
          <w:p w14:paraId="0658E486" w14:textId="77777777" w:rsidR="0016305A" w:rsidRDefault="0016305A">
            <w:pPr>
              <w:spacing w:line="285" w:lineRule="atLeast"/>
            </w:pPr>
            <w:proofErr w:type="gramStart"/>
            <w:r>
              <w:rPr>
                <w:rFonts w:ascii="Consolas" w:hAnsi="Consolas" w:cs="Consolas"/>
                <w:color w:val="008000"/>
                <w:sz w:val="21"/>
                <w:highlight w:val="white"/>
              </w:rPr>
              <w:t>photo</w:t>
            </w:r>
            <w:proofErr w:type="gramEnd"/>
            <w:r>
              <w:rPr>
                <w:rFonts w:ascii="Consolas" w:hAnsi="Consolas" w:cs="Consolas"/>
                <w:color w:val="008000"/>
                <w:sz w:val="21"/>
                <w:highlight w:val="white"/>
              </w:rPr>
              <w:t> concerné</w:t>
            </w:r>
          </w:p>
          <w:p w14:paraId="1B43A6CC" w14:textId="77777777" w:rsidR="0016305A" w:rsidRDefault="0016305A">
            <w:pPr>
              <w:spacing w:line="285" w:lineRule="atLeast"/>
            </w:pPr>
            <w:r>
              <w:rPr>
                <w:color w:val="000000"/>
                <w:highlight w:val="white"/>
              </w:rPr>
              <w:t>            </w:t>
            </w:r>
            <w:proofErr w:type="gramStart"/>
            <w:r>
              <w:rPr>
                <w:rFonts w:ascii="Consolas" w:hAnsi="Consolas" w:cs="Consolas"/>
                <w:color w:val="0000FF"/>
                <w:sz w:val="21"/>
                <w:highlight w:val="white"/>
              </w:rPr>
              <w:t>return</w:t>
            </w:r>
            <w:proofErr w:type="gramEnd"/>
            <w:r>
              <w:rPr>
                <w:rFonts w:ascii="Consolas" w:hAnsi="Consolas" w:cs="Consolas"/>
                <w:color w:val="000000"/>
                <w:sz w:val="21"/>
                <w:highlight w:val="white"/>
              </w:rPr>
              <w:t> </w:t>
            </w:r>
            <w:r>
              <w:rPr>
                <w:rFonts w:ascii="Consolas" w:hAnsi="Consolas" w:cs="Consolas"/>
                <w:color w:val="0000FF"/>
                <w:sz w:val="21"/>
                <w:highlight w:val="white"/>
              </w:rPr>
              <w:t>$</w:t>
            </w:r>
            <w:proofErr w:type="spellStart"/>
            <w:r>
              <w:rPr>
                <w:rFonts w:ascii="Consolas" w:hAnsi="Consolas" w:cs="Consolas"/>
                <w:color w:val="0000FF"/>
                <w:sz w:val="21"/>
                <w:highlight w:val="white"/>
              </w:rPr>
              <w:t>this</w:t>
            </w:r>
            <w:proofErr w:type="spellEnd"/>
            <w:r>
              <w:rPr>
                <w:rFonts w:ascii="Consolas" w:hAnsi="Consolas" w:cs="Consolas"/>
                <w:color w:val="000000"/>
                <w:sz w:val="21"/>
                <w:highlight w:val="white"/>
              </w:rPr>
              <w:t>-&gt;</w:t>
            </w:r>
            <w:proofErr w:type="spellStart"/>
            <w:r>
              <w:rPr>
                <w:rFonts w:ascii="Consolas" w:hAnsi="Consolas" w:cs="Consolas"/>
                <w:color w:val="000000"/>
                <w:sz w:val="21"/>
                <w:highlight w:val="white"/>
              </w:rPr>
              <w:t>render</w:t>
            </w:r>
            <w:proofErr w:type="spellEnd"/>
            <w:r>
              <w:rPr>
                <w:rFonts w:ascii="Consolas" w:hAnsi="Consolas" w:cs="Consolas"/>
                <w:color w:val="000000"/>
                <w:sz w:val="21"/>
                <w:highlight w:val="white"/>
              </w:rPr>
              <w:t>(</w:t>
            </w:r>
            <w:r>
              <w:rPr>
                <w:rFonts w:ascii="Consolas" w:hAnsi="Consolas" w:cs="Consolas"/>
                <w:color w:val="A31515"/>
                <w:sz w:val="21"/>
                <w:highlight w:val="white"/>
              </w:rPr>
              <w:t>'photo/</w:t>
            </w:r>
            <w:proofErr w:type="spellStart"/>
            <w:r>
              <w:rPr>
                <w:rFonts w:ascii="Consolas" w:hAnsi="Consolas" w:cs="Consolas"/>
                <w:color w:val="A31515"/>
                <w:sz w:val="21"/>
                <w:highlight w:val="white"/>
              </w:rPr>
              <w:t>form.html.twig</w:t>
            </w:r>
            <w:proofErr w:type="spellEnd"/>
            <w:r>
              <w:rPr>
                <w:rFonts w:ascii="Consolas" w:hAnsi="Consolas" w:cs="Consolas"/>
                <w:color w:val="A31515"/>
                <w:sz w:val="21"/>
                <w:highlight w:val="white"/>
              </w:rPr>
              <w:t>'</w:t>
            </w:r>
            <w:r>
              <w:rPr>
                <w:rFonts w:ascii="Consolas" w:hAnsi="Consolas" w:cs="Consolas"/>
                <w:color w:val="000000"/>
                <w:sz w:val="21"/>
                <w:highlight w:val="white"/>
              </w:rPr>
              <w:t>, [</w:t>
            </w:r>
          </w:p>
          <w:p w14:paraId="0D62A9D8" w14:textId="77777777" w:rsidR="0016305A" w:rsidRDefault="0016305A">
            <w:pPr>
              <w:spacing w:line="285" w:lineRule="atLeast"/>
            </w:pPr>
            <w:r>
              <w:rPr>
                <w:color w:val="000000"/>
                <w:highlight w:val="white"/>
              </w:rPr>
              <w:t>                </w:t>
            </w:r>
            <w:r>
              <w:rPr>
                <w:rFonts w:ascii="Consolas" w:hAnsi="Consolas" w:cs="Consolas"/>
                <w:color w:val="A31515"/>
                <w:sz w:val="21"/>
                <w:highlight w:val="white"/>
              </w:rPr>
              <w:t>"</w:t>
            </w:r>
            <w:proofErr w:type="spellStart"/>
            <w:r>
              <w:rPr>
                <w:rFonts w:ascii="Consolas" w:hAnsi="Consolas" w:cs="Consolas"/>
                <w:color w:val="A31515"/>
                <w:sz w:val="21"/>
                <w:highlight w:val="white"/>
              </w:rPr>
              <w:t>form</w:t>
            </w:r>
            <w:proofErr w:type="spellEnd"/>
            <w:r>
              <w:rPr>
                <w:rFonts w:ascii="Consolas" w:hAnsi="Consolas" w:cs="Consolas"/>
                <w:color w:val="A31515"/>
                <w:sz w:val="21"/>
                <w:highlight w:val="white"/>
              </w:rPr>
              <w:t>"</w:t>
            </w:r>
            <w:r>
              <w:rPr>
                <w:rFonts w:ascii="Consolas" w:hAnsi="Consolas" w:cs="Consolas"/>
                <w:color w:val="000000"/>
                <w:sz w:val="21"/>
                <w:highlight w:val="white"/>
              </w:rPr>
              <w:t> =&gt; $</w:t>
            </w:r>
            <w:proofErr w:type="spellStart"/>
            <w:r>
              <w:rPr>
                <w:rFonts w:ascii="Consolas" w:hAnsi="Consolas" w:cs="Consolas"/>
                <w:color w:val="000000"/>
                <w:sz w:val="21"/>
                <w:highlight w:val="white"/>
              </w:rPr>
              <w:t>form</w:t>
            </w:r>
            <w:proofErr w:type="spellEnd"/>
            <w:r>
              <w:rPr>
                <w:rFonts w:ascii="Consolas" w:hAnsi="Consolas" w:cs="Consolas"/>
                <w:color w:val="000000"/>
                <w:sz w:val="21"/>
                <w:highlight w:val="white"/>
              </w:rPr>
              <w:t>-&gt;</w:t>
            </w:r>
            <w:proofErr w:type="spellStart"/>
            <w:proofErr w:type="gramStart"/>
            <w:r>
              <w:rPr>
                <w:rFonts w:ascii="Consolas" w:hAnsi="Consolas" w:cs="Consolas"/>
                <w:color w:val="000000"/>
                <w:sz w:val="21"/>
                <w:highlight w:val="white"/>
              </w:rPr>
              <w:t>createView</w:t>
            </w:r>
            <w:proofErr w:type="spellEnd"/>
            <w:r>
              <w:rPr>
                <w:rFonts w:ascii="Consolas" w:hAnsi="Consolas" w:cs="Consolas"/>
                <w:color w:val="000000"/>
                <w:sz w:val="21"/>
                <w:highlight w:val="white"/>
              </w:rPr>
              <w:t>(</w:t>
            </w:r>
            <w:proofErr w:type="gramEnd"/>
            <w:r>
              <w:rPr>
                <w:rFonts w:ascii="Consolas" w:hAnsi="Consolas" w:cs="Consolas"/>
                <w:color w:val="000000"/>
                <w:sz w:val="21"/>
                <w:highlight w:val="white"/>
              </w:rPr>
              <w:t>),</w:t>
            </w:r>
          </w:p>
          <w:p w14:paraId="1D1A6CC2" w14:textId="77777777" w:rsidR="0016305A" w:rsidRDefault="0016305A">
            <w:pPr>
              <w:spacing w:line="285" w:lineRule="atLeast"/>
            </w:pPr>
            <w:r>
              <w:rPr>
                <w:color w:val="000000"/>
                <w:highlight w:val="white"/>
              </w:rPr>
              <w:t>                </w:t>
            </w:r>
            <w:r>
              <w:rPr>
                <w:rFonts w:ascii="Consolas" w:hAnsi="Consolas" w:cs="Consolas"/>
                <w:color w:val="A31515"/>
                <w:sz w:val="21"/>
                <w:highlight w:val="white"/>
              </w:rPr>
              <w:t>"photo"</w:t>
            </w:r>
            <w:r>
              <w:rPr>
                <w:rFonts w:ascii="Consolas" w:hAnsi="Consolas" w:cs="Consolas"/>
                <w:color w:val="000000"/>
                <w:sz w:val="21"/>
                <w:highlight w:val="white"/>
              </w:rPr>
              <w:t> =&gt; $photo</w:t>
            </w:r>
          </w:p>
          <w:p w14:paraId="19CB052D" w14:textId="77777777" w:rsidR="0016305A" w:rsidRDefault="0016305A">
            <w:pPr>
              <w:spacing w:line="285" w:lineRule="atLeast"/>
            </w:pPr>
            <w:r>
              <w:rPr>
                <w:color w:val="000000"/>
                <w:highlight w:val="white"/>
              </w:rPr>
              <w:lastRenderedPageBreak/>
              <w:t>            </w:t>
            </w:r>
            <w:r>
              <w:rPr>
                <w:rFonts w:ascii="Consolas" w:hAnsi="Consolas" w:cs="Consolas"/>
                <w:color w:val="000000"/>
                <w:sz w:val="21"/>
                <w:highlight w:val="white"/>
              </w:rPr>
              <w:t>]);</w:t>
            </w:r>
          </w:p>
          <w:p w14:paraId="1C9259C1" w14:textId="77777777" w:rsidR="0016305A" w:rsidRDefault="0016305A">
            <w:pPr>
              <w:spacing w:line="285" w:lineRule="atLeast"/>
            </w:pPr>
            <w:r>
              <w:rPr>
                <w:color w:val="000000"/>
                <w:highlight w:val="white"/>
              </w:rPr>
              <w:t>        </w:t>
            </w:r>
            <w:r>
              <w:rPr>
                <w:rFonts w:ascii="Consolas" w:hAnsi="Consolas" w:cs="Consolas"/>
                <w:color w:val="000000"/>
                <w:sz w:val="21"/>
                <w:highlight w:val="white"/>
              </w:rPr>
              <w:t>} </w:t>
            </w:r>
            <w:proofErr w:type="spellStart"/>
            <w:r>
              <w:rPr>
                <w:rFonts w:ascii="Consolas" w:hAnsi="Consolas" w:cs="Consolas"/>
                <w:color w:val="0000FF"/>
                <w:sz w:val="21"/>
                <w:highlight w:val="white"/>
              </w:rPr>
              <w:t>else</w:t>
            </w:r>
            <w:proofErr w:type="spellEnd"/>
            <w:r>
              <w:rPr>
                <w:rFonts w:ascii="Consolas" w:hAnsi="Consolas" w:cs="Consolas"/>
                <w:color w:val="000000"/>
                <w:sz w:val="21"/>
                <w:highlight w:val="white"/>
              </w:rPr>
              <w:t> {</w:t>
            </w:r>
          </w:p>
          <w:p w14:paraId="358A02C0" w14:textId="77777777" w:rsidR="0016305A" w:rsidRDefault="0016305A">
            <w:pPr>
              <w:spacing w:line="285" w:lineRule="atLeast"/>
            </w:pPr>
            <w:r>
              <w:rPr>
                <w:color w:val="000000"/>
                <w:highlight w:val="white"/>
              </w:rPr>
              <w:t>            </w:t>
            </w:r>
            <w:r>
              <w:rPr>
                <w:rFonts w:ascii="Consolas" w:hAnsi="Consolas" w:cs="Consolas"/>
                <w:color w:val="008000"/>
                <w:sz w:val="21"/>
                <w:highlight w:val="white"/>
              </w:rPr>
              <w:t>// 2. On renvoie vers la page d'accueil en indiquant que </w:t>
            </w:r>
            <w:proofErr w:type="gramStart"/>
            <w:r>
              <w:rPr>
                <w:rFonts w:ascii="Consolas" w:hAnsi="Consolas" w:cs="Consolas"/>
                <w:color w:val="008000"/>
                <w:sz w:val="21"/>
                <w:highlight w:val="white"/>
              </w:rPr>
              <w:t>le User</w:t>
            </w:r>
            <w:proofErr w:type="gramEnd"/>
            <w:r>
              <w:rPr>
                <w:rFonts w:ascii="Consolas" w:hAnsi="Consolas" w:cs="Consolas"/>
                <w:color w:val="008000"/>
                <w:sz w:val="21"/>
                <w:highlight w:val="white"/>
              </w:rPr>
              <w:t> n'est pas </w:t>
            </w:r>
          </w:p>
          <w:p w14:paraId="0A985E17" w14:textId="77777777" w:rsidR="0016305A" w:rsidRDefault="0016305A">
            <w:pPr>
              <w:spacing w:line="285" w:lineRule="atLeast"/>
            </w:pPr>
            <w:proofErr w:type="gramStart"/>
            <w:r>
              <w:rPr>
                <w:rFonts w:ascii="Consolas" w:hAnsi="Consolas" w:cs="Consolas"/>
                <w:color w:val="008000"/>
                <w:sz w:val="21"/>
                <w:highlight w:val="white"/>
              </w:rPr>
              <w:t>autorisé</w:t>
            </w:r>
            <w:proofErr w:type="gramEnd"/>
            <w:r>
              <w:rPr>
                <w:rFonts w:ascii="Consolas" w:hAnsi="Consolas" w:cs="Consolas"/>
                <w:color w:val="008000"/>
                <w:sz w:val="21"/>
                <w:highlight w:val="white"/>
              </w:rPr>
              <w:t> à faire cela.</w:t>
            </w:r>
          </w:p>
          <w:p w14:paraId="125E3FC5" w14:textId="77777777" w:rsidR="0016305A" w:rsidRDefault="0016305A">
            <w:pPr>
              <w:spacing w:line="285" w:lineRule="atLeast"/>
            </w:pPr>
            <w:r>
              <w:rPr>
                <w:color w:val="000000"/>
                <w:highlight w:val="white"/>
              </w:rPr>
              <w:t>                </w:t>
            </w:r>
            <w:r>
              <w:rPr>
                <w:rFonts w:ascii="Consolas" w:hAnsi="Consolas" w:cs="Consolas"/>
                <w:color w:val="0000FF"/>
                <w:sz w:val="21"/>
                <w:highlight w:val="white"/>
              </w:rPr>
              <w:t>$this</w:t>
            </w:r>
            <w:r>
              <w:rPr>
                <w:rFonts w:ascii="Consolas" w:hAnsi="Consolas" w:cs="Consolas"/>
                <w:color w:val="000000"/>
                <w:sz w:val="21"/>
                <w:highlight w:val="white"/>
              </w:rPr>
              <w:t>-&gt;</w:t>
            </w:r>
            <w:proofErr w:type="gramStart"/>
            <w:r>
              <w:rPr>
                <w:rFonts w:ascii="Consolas" w:hAnsi="Consolas" w:cs="Consolas"/>
                <w:color w:val="000000"/>
                <w:sz w:val="21"/>
                <w:highlight w:val="white"/>
              </w:rPr>
              <w:t>addFlash(</w:t>
            </w:r>
            <w:proofErr w:type="gramEnd"/>
            <w:r>
              <w:rPr>
                <w:rFonts w:ascii="Consolas" w:hAnsi="Consolas" w:cs="Consolas"/>
                <w:color w:val="A31515"/>
                <w:sz w:val="21"/>
                <w:highlight w:val="white"/>
              </w:rPr>
              <w:t>"error"</w:t>
            </w:r>
            <w:r>
              <w:rPr>
                <w:rFonts w:ascii="Consolas" w:hAnsi="Consolas" w:cs="Consolas"/>
                <w:color w:val="000000"/>
                <w:sz w:val="21"/>
                <w:highlight w:val="white"/>
              </w:rPr>
              <w:t>, </w:t>
            </w:r>
            <w:r>
              <w:rPr>
                <w:rFonts w:ascii="Consolas" w:hAnsi="Consolas" w:cs="Consolas"/>
                <w:color w:val="A31515"/>
                <w:sz w:val="21"/>
                <w:highlight w:val="white"/>
              </w:rPr>
              <w:t>"La photo ne vous appartient pas !"</w:t>
            </w:r>
            <w:r>
              <w:rPr>
                <w:rFonts w:ascii="Consolas" w:hAnsi="Consolas" w:cs="Consolas"/>
                <w:color w:val="000000"/>
                <w:sz w:val="21"/>
                <w:highlight w:val="white"/>
              </w:rPr>
              <w:t>);</w:t>
            </w:r>
          </w:p>
          <w:p w14:paraId="44C130DF" w14:textId="77777777" w:rsidR="0016305A" w:rsidRDefault="0016305A">
            <w:pPr>
              <w:spacing w:line="285" w:lineRule="atLeast"/>
            </w:pPr>
            <w:r>
              <w:rPr>
                <w:color w:val="000000"/>
                <w:highlight w:val="white"/>
              </w:rPr>
              <w:t>                </w:t>
            </w:r>
            <w:proofErr w:type="gramStart"/>
            <w:r>
              <w:rPr>
                <w:rFonts w:ascii="Consolas" w:hAnsi="Consolas" w:cs="Consolas"/>
                <w:color w:val="0000FF"/>
                <w:sz w:val="21"/>
                <w:highlight w:val="white"/>
              </w:rPr>
              <w:t>return</w:t>
            </w:r>
            <w:proofErr w:type="gramEnd"/>
            <w:r>
              <w:rPr>
                <w:rFonts w:ascii="Consolas" w:hAnsi="Consolas" w:cs="Consolas"/>
                <w:color w:val="000000"/>
                <w:sz w:val="21"/>
                <w:highlight w:val="white"/>
              </w:rPr>
              <w:t> </w:t>
            </w:r>
            <w:r>
              <w:rPr>
                <w:rFonts w:ascii="Consolas" w:hAnsi="Consolas" w:cs="Consolas"/>
                <w:color w:val="0000FF"/>
                <w:sz w:val="21"/>
                <w:highlight w:val="white"/>
              </w:rPr>
              <w:t>$</w:t>
            </w:r>
            <w:proofErr w:type="spellStart"/>
            <w:r>
              <w:rPr>
                <w:rFonts w:ascii="Consolas" w:hAnsi="Consolas" w:cs="Consolas"/>
                <w:color w:val="0000FF"/>
                <w:sz w:val="21"/>
                <w:highlight w:val="white"/>
              </w:rPr>
              <w:t>this</w:t>
            </w:r>
            <w:proofErr w:type="spellEnd"/>
            <w:r>
              <w:rPr>
                <w:rFonts w:ascii="Consolas" w:hAnsi="Consolas" w:cs="Consolas"/>
                <w:color w:val="000000"/>
                <w:sz w:val="21"/>
                <w:highlight w:val="white"/>
              </w:rPr>
              <w:t>-&gt;</w:t>
            </w:r>
            <w:proofErr w:type="spellStart"/>
            <w:r>
              <w:rPr>
                <w:rFonts w:ascii="Consolas" w:hAnsi="Consolas" w:cs="Consolas"/>
                <w:color w:val="000000"/>
                <w:sz w:val="21"/>
                <w:highlight w:val="white"/>
              </w:rPr>
              <w:t>redirectToRoute</w:t>
            </w:r>
            <w:proofErr w:type="spellEnd"/>
            <w:r>
              <w:rPr>
                <w:rFonts w:ascii="Consolas" w:hAnsi="Consolas" w:cs="Consolas"/>
                <w:color w:val="000000"/>
                <w:sz w:val="21"/>
                <w:highlight w:val="white"/>
              </w:rPr>
              <w:t>(</w:t>
            </w:r>
            <w:r>
              <w:rPr>
                <w:rFonts w:ascii="Consolas" w:hAnsi="Consolas" w:cs="Consolas"/>
                <w:color w:val="A31515"/>
                <w:sz w:val="21"/>
                <w:highlight w:val="white"/>
              </w:rPr>
              <w:t>'home'</w:t>
            </w:r>
            <w:r>
              <w:rPr>
                <w:rFonts w:ascii="Consolas" w:hAnsi="Consolas" w:cs="Consolas"/>
                <w:color w:val="000000"/>
                <w:sz w:val="21"/>
                <w:highlight w:val="white"/>
              </w:rPr>
              <w:t>);</w:t>
            </w:r>
          </w:p>
          <w:p w14:paraId="427CBFB7" w14:textId="77777777" w:rsidR="0016305A" w:rsidRDefault="0016305A">
            <w:pPr>
              <w:spacing w:line="285" w:lineRule="atLeast"/>
            </w:pPr>
            <w:r>
              <w:rPr>
                <w:color w:val="000000"/>
                <w:highlight w:val="white"/>
              </w:rPr>
              <w:t>            </w:t>
            </w:r>
            <w:r>
              <w:rPr>
                <w:rFonts w:ascii="Consolas" w:hAnsi="Consolas" w:cs="Consolas"/>
                <w:color w:val="000000"/>
                <w:sz w:val="21"/>
                <w:highlight w:val="white"/>
              </w:rPr>
              <w:t>}</w:t>
            </w:r>
          </w:p>
          <w:p w14:paraId="46D3AE1D" w14:textId="77777777" w:rsidR="0016305A" w:rsidRDefault="0016305A">
            <w:pPr>
              <w:spacing w:line="285" w:lineRule="atLeast"/>
            </w:pPr>
            <w:r>
              <w:rPr>
                <w:color w:val="000000"/>
                <w:highlight w:val="white"/>
              </w:rPr>
              <w:t>    </w:t>
            </w:r>
            <w:r>
              <w:rPr>
                <w:rFonts w:ascii="Consolas" w:hAnsi="Consolas" w:cs="Consolas"/>
                <w:color w:val="000000"/>
                <w:sz w:val="21"/>
                <w:highlight w:val="white"/>
              </w:rPr>
              <w:t>}</w:t>
            </w:r>
          </w:p>
          <w:p w14:paraId="41CB782F" w14:textId="77777777" w:rsidR="0016305A" w:rsidRDefault="0016305A">
            <w:pPr>
              <w:pStyle w:val="Contenudetableau"/>
            </w:pPr>
          </w:p>
        </w:tc>
      </w:tr>
    </w:tbl>
    <w:p w14:paraId="4E41A72E" w14:textId="77777777" w:rsidR="0016305A" w:rsidRDefault="0016305A"/>
    <w:p w14:paraId="47B76042" w14:textId="77777777" w:rsidR="0016305A" w:rsidRDefault="0016305A"/>
    <w:p w14:paraId="60F4A7EE" w14:textId="77777777" w:rsidR="0016305A" w:rsidRDefault="0016305A"/>
    <w:p w14:paraId="24DB3B24" w14:textId="77777777" w:rsidR="0016305A" w:rsidRDefault="0016305A"/>
    <w:p w14:paraId="09789A37" w14:textId="77777777" w:rsidR="0016305A" w:rsidRDefault="0016305A">
      <w:pPr>
        <w:rPr>
          <w:b/>
          <w:bCs/>
        </w:rPr>
      </w:pPr>
    </w:p>
    <w:p w14:paraId="72C0E40E" w14:textId="77777777" w:rsidR="0016305A" w:rsidRDefault="0016305A">
      <w:r>
        <w:rPr>
          <w:b/>
          <w:bCs/>
        </w:rPr>
        <w:t>c. Réponse</w:t>
      </w:r>
    </w:p>
    <w:p w14:paraId="6CF9D024" w14:textId="77777777" w:rsidR="0016305A" w:rsidRDefault="0016305A">
      <w:pPr>
        <w:rPr>
          <w:b/>
          <w:bCs/>
        </w:rPr>
      </w:pPr>
    </w:p>
    <w:p w14:paraId="46B2D403" w14:textId="77777777" w:rsidR="0016305A" w:rsidRDefault="0016305A">
      <w:r>
        <w:rPr>
          <w:b/>
          <w:bCs/>
        </w:rPr>
        <w:t>4. Contextualisation, extrait et traduction d’une recherche sur un site anglophone.</w:t>
      </w:r>
    </w:p>
    <w:p w14:paraId="557C5653" w14:textId="77777777" w:rsidR="0016305A" w:rsidRDefault="0016305A">
      <w:r>
        <w:rPr>
          <w:b/>
          <w:bCs/>
        </w:rPr>
        <w:t>a. Contextualisation</w:t>
      </w:r>
    </w:p>
    <w:p w14:paraId="1E0882D3" w14:textId="77777777" w:rsidR="0016305A" w:rsidRDefault="0016305A">
      <w:r>
        <w:rPr>
          <w:b/>
          <w:bCs/>
        </w:rPr>
        <w:t>b. Extrait en anglais</w:t>
      </w:r>
    </w:p>
    <w:p w14:paraId="478F95DE" w14:textId="77777777" w:rsidR="0016305A" w:rsidRDefault="0016305A">
      <w:r>
        <w:rPr>
          <w:b/>
          <w:bCs/>
        </w:rPr>
        <w:t>c. Traduction</w:t>
      </w:r>
    </w:p>
    <w:p w14:paraId="6A754ED8" w14:textId="77777777" w:rsidR="0016305A" w:rsidRDefault="0016305A">
      <w:pPr>
        <w:rPr>
          <w:b/>
          <w:bCs/>
        </w:rPr>
      </w:pPr>
    </w:p>
    <w:p w14:paraId="315EB592" w14:textId="77777777" w:rsidR="0016305A" w:rsidRDefault="0016305A">
      <w:pPr>
        <w:rPr>
          <w:b/>
          <w:bCs/>
        </w:rPr>
      </w:pPr>
    </w:p>
    <w:p w14:paraId="19687A9B" w14:textId="77777777" w:rsidR="0016305A" w:rsidRDefault="0016305A">
      <w:r>
        <w:rPr>
          <w:u w:val="single"/>
        </w:rPr>
        <w:t xml:space="preserve">6. Présentation du </w:t>
      </w:r>
      <w:r>
        <w:rPr>
          <w:b/>
          <w:u w:val="single"/>
        </w:rPr>
        <w:t>jeu d’essai</w:t>
      </w:r>
      <w:r>
        <w:rPr>
          <w:u w:val="single"/>
        </w:rPr>
        <w:t xml:space="preserve"> élaboré par le candidat de la fonctionnalité la plus représentative (données en entrée, données attendues, données obtenues)</w:t>
      </w:r>
    </w:p>
    <w:p w14:paraId="58345A9C" w14:textId="77777777" w:rsidR="0016305A" w:rsidRDefault="0016305A"/>
    <w:p w14:paraId="6B84E564" w14:textId="77777777" w:rsidR="0016305A" w:rsidRDefault="0016305A">
      <w:r>
        <w:t xml:space="preserve">Chemin d’une fonctionnalité à définir </w:t>
      </w:r>
      <w:proofErr w:type="gramStart"/>
      <w:r>
        <w:t>( soit</w:t>
      </w:r>
      <w:proofErr w:type="gramEnd"/>
      <w:r>
        <w:t xml:space="preserve"> une simple « ajouter une photo » ) soit une plus complexe. Ajax ou pas ?</w:t>
      </w:r>
    </w:p>
    <w:p w14:paraId="64611B8C" w14:textId="77777777" w:rsidR="0016305A" w:rsidRDefault="0016305A"/>
    <w:p w14:paraId="7C6AAB30" w14:textId="77777777" w:rsidR="0016305A" w:rsidRDefault="0016305A">
      <w:r>
        <w:t xml:space="preserve">Requête → Controller → </w:t>
      </w:r>
      <w:proofErr w:type="spellStart"/>
      <w:r>
        <w:t>View</w:t>
      </w:r>
      <w:proofErr w:type="spellEnd"/>
    </w:p>
    <w:p w14:paraId="23364EC5" w14:textId="77777777" w:rsidR="0016305A" w:rsidRDefault="0016305A"/>
    <w:p w14:paraId="757898A1" w14:textId="77777777" w:rsidR="0016305A" w:rsidRDefault="0016305A"/>
    <w:p w14:paraId="2E845A1E" w14:textId="77777777" w:rsidR="0016305A" w:rsidRDefault="0016305A">
      <w:r>
        <w:rPr>
          <w:u w:val="single"/>
        </w:rPr>
        <w:t xml:space="preserve">7. Description de la </w:t>
      </w:r>
      <w:r>
        <w:rPr>
          <w:b/>
          <w:u w:val="single"/>
        </w:rPr>
        <w:t>veille, effectuée par le candidat durant le projet</w:t>
      </w:r>
      <w:r>
        <w:rPr>
          <w:u w:val="single"/>
        </w:rPr>
        <w:t>, sur les vulnérabilités de sécurité</w:t>
      </w:r>
    </w:p>
    <w:p w14:paraId="2681EDAB" w14:textId="77777777" w:rsidR="0016305A" w:rsidRDefault="0016305A"/>
    <w:p w14:paraId="61877882" w14:textId="77777777" w:rsidR="0016305A" w:rsidRDefault="0016305A">
      <w:r>
        <w:rPr>
          <w:b/>
          <w:bCs/>
        </w:rPr>
        <w:t>Tests effectués :</w:t>
      </w:r>
      <w:r>
        <w:t xml:space="preserve"> </w:t>
      </w:r>
    </w:p>
    <w:p w14:paraId="252706B1" w14:textId="77777777" w:rsidR="0016305A" w:rsidRDefault="0016305A">
      <w:pPr>
        <w:ind w:left="720"/>
      </w:pPr>
    </w:p>
    <w:p w14:paraId="65388A9E" w14:textId="77777777" w:rsidR="0016305A" w:rsidRDefault="0016305A">
      <w:pPr>
        <w:numPr>
          <w:ilvl w:val="0"/>
          <w:numId w:val="10"/>
        </w:numPr>
      </w:pPr>
      <w:r>
        <w:t>Faille XSS - &lt;</w:t>
      </w:r>
      <w:proofErr w:type="spellStart"/>
      <w:r>
        <w:t>scipt</w:t>
      </w:r>
      <w:proofErr w:type="spellEnd"/>
      <w:r>
        <w:t>&gt;</w:t>
      </w:r>
      <w:proofErr w:type="spellStart"/>
      <w:r>
        <w:t>alert</w:t>
      </w:r>
      <w:proofErr w:type="spellEnd"/>
      <w:r>
        <w:t>('</w:t>
      </w:r>
      <w:proofErr w:type="spellStart"/>
      <w:r>
        <w:t>testXSS</w:t>
      </w:r>
      <w:proofErr w:type="spellEnd"/>
      <w:proofErr w:type="gramStart"/>
      <w:r>
        <w:t>')&lt;</w:t>
      </w:r>
      <w:proofErr w:type="gramEnd"/>
      <w:r>
        <w:t>/script&gt;</w:t>
      </w:r>
    </w:p>
    <w:p w14:paraId="452AB2D4" w14:textId="77777777" w:rsidR="0016305A" w:rsidRDefault="0016305A">
      <w:pPr>
        <w:numPr>
          <w:ilvl w:val="0"/>
          <w:numId w:val="10"/>
        </w:numPr>
      </w:pPr>
      <w:r>
        <w:t>Injection SQL</w:t>
      </w:r>
    </w:p>
    <w:p w14:paraId="121B4A48" w14:textId="77777777" w:rsidR="0016305A" w:rsidRDefault="0016305A">
      <w:pPr>
        <w:numPr>
          <w:ilvl w:val="0"/>
          <w:numId w:val="10"/>
        </w:numPr>
      </w:pPr>
      <w:r>
        <w:t>Faille CSRF = Chemins sécurisé !</w:t>
      </w:r>
    </w:p>
    <w:p w14:paraId="3BFD68C6" w14:textId="77777777" w:rsidR="0016305A" w:rsidRDefault="0016305A">
      <w:pPr>
        <w:numPr>
          <w:ilvl w:val="0"/>
          <w:numId w:val="10"/>
        </w:numPr>
      </w:pPr>
      <w:r>
        <w:t xml:space="preserve">Vol de session =&gt; </w:t>
      </w:r>
      <w:proofErr w:type="spellStart"/>
      <w:r>
        <w:t>token</w:t>
      </w:r>
      <w:proofErr w:type="spellEnd"/>
    </w:p>
    <w:p w14:paraId="03A94BC0" w14:textId="77777777" w:rsidR="0016305A" w:rsidRDefault="0016305A">
      <w:pPr>
        <w:numPr>
          <w:ilvl w:val="0"/>
          <w:numId w:val="10"/>
        </w:numPr>
      </w:pPr>
      <w:r>
        <w:t xml:space="preserve">Faille CRLF - </w:t>
      </w:r>
      <w:hyperlink r:id="rId49" w:history="1">
        <w:r>
          <w:rPr>
            <w:rStyle w:val="Lienhypertexte"/>
          </w:rPr>
          <w:t>test@test.fr</w:t>
        </w:r>
      </w:hyperlink>
      <w:r>
        <w:t>;</w:t>
      </w:r>
      <w:hyperlink r:id="rId50" w:history="1">
        <w:r>
          <w:rPr>
            <w:rStyle w:val="Lienhypertexte"/>
          </w:rPr>
          <w:t>pirate@pirate.fr</w:t>
        </w:r>
      </w:hyperlink>
      <w:r>
        <w:t xml:space="preserve"> - </w:t>
      </w:r>
      <w:hyperlink r:id="rId51" w:history="1">
        <w:r>
          <w:rPr>
            <w:rStyle w:val="Lienhypertexte"/>
          </w:rPr>
          <w:t>victime@service.com</w:t>
        </w:r>
      </w:hyperlink>
      <w:hyperlink r:id="rId52" w:history="1">
        <w:r>
          <w:rPr>
            <w:rStyle w:val="Lienhypertexte"/>
          </w:rPr>
          <w:t>%0Apirate@service.com</w:t>
        </w:r>
      </w:hyperlink>
      <w:r>
        <w:t xml:space="preserve"> - "" ''</w:t>
      </w:r>
    </w:p>
    <w:p w14:paraId="10CBB3BC" w14:textId="77777777" w:rsidR="0016305A" w:rsidRDefault="0016305A"/>
    <w:p w14:paraId="71BAE280" w14:textId="77777777" w:rsidR="0016305A" w:rsidRDefault="0016305A">
      <w:r>
        <w:t xml:space="preserve">Se renseigner sur comment Symfony gère ça tout seul ! </w:t>
      </w:r>
    </w:p>
    <w:p w14:paraId="299032FA" w14:textId="77777777" w:rsidR="0016305A" w:rsidRDefault="0016305A"/>
    <w:p w14:paraId="1C0058A5" w14:textId="77777777" w:rsidR="0016305A" w:rsidRDefault="0016305A"/>
    <w:p w14:paraId="545571C8" w14:textId="77777777" w:rsidR="0016305A" w:rsidRDefault="0016305A">
      <w:r>
        <w:rPr>
          <w:u w:val="single"/>
        </w:rPr>
        <w:t xml:space="preserve">8. Description d’une situation de travail ayant nécessité une recherche, effectuée par le candidat durant le projet, </w:t>
      </w:r>
      <w:r>
        <w:rPr>
          <w:b/>
          <w:u w:val="single"/>
        </w:rPr>
        <w:t>à partir de site anglophone</w:t>
      </w:r>
    </w:p>
    <w:p w14:paraId="6CFAD634" w14:textId="77777777" w:rsidR="0016305A" w:rsidRDefault="0016305A">
      <w:pPr>
        <w:rPr>
          <w:b/>
        </w:rPr>
      </w:pPr>
    </w:p>
    <w:p w14:paraId="6DF86CD8" w14:textId="77777777" w:rsidR="0016305A" w:rsidRDefault="0016305A">
      <w:pPr>
        <w:rPr>
          <w:b/>
        </w:rPr>
      </w:pPr>
    </w:p>
    <w:p w14:paraId="6E74804B" w14:textId="77777777" w:rsidR="0016305A" w:rsidRDefault="0016305A">
      <w:r>
        <w:rPr>
          <w:b/>
        </w:rPr>
        <w:t>A choisir !</w:t>
      </w:r>
    </w:p>
    <w:p w14:paraId="066AB7C2" w14:textId="77777777" w:rsidR="0016305A" w:rsidRDefault="0016305A">
      <w:pPr>
        <w:rPr>
          <w:b/>
        </w:rPr>
      </w:pPr>
    </w:p>
    <w:p w14:paraId="4718405A" w14:textId="77777777" w:rsidR="0016305A" w:rsidRDefault="0016305A">
      <w:pPr>
        <w:rPr>
          <w:b/>
        </w:rPr>
      </w:pPr>
    </w:p>
    <w:p w14:paraId="0869A35A" w14:textId="77777777" w:rsidR="0016305A" w:rsidRDefault="0016305A">
      <w:pPr>
        <w:rPr>
          <w:b/>
        </w:rPr>
      </w:pPr>
    </w:p>
    <w:p w14:paraId="57AC6153" w14:textId="77777777" w:rsidR="0016305A" w:rsidRDefault="0016305A">
      <w:r>
        <w:rPr>
          <w:u w:val="single"/>
        </w:rPr>
        <w:br/>
        <w:t xml:space="preserve">9. Extrait du site anglophone, utilisé dans le cadre de la recherche décrite précédemment, accompagné de la </w:t>
      </w:r>
      <w:r>
        <w:rPr>
          <w:b/>
          <w:u w:val="single"/>
        </w:rPr>
        <w:t>traduction en français</w:t>
      </w:r>
      <w:r>
        <w:rPr>
          <w:u w:val="single"/>
        </w:rPr>
        <w:t xml:space="preserve"> effectuée par le candidat sans traducteur automatique (environ 750 signes).</w:t>
      </w:r>
    </w:p>
    <w:p w14:paraId="0B1E9EBF" w14:textId="77777777" w:rsidR="0016305A" w:rsidRDefault="0016305A"/>
    <w:p w14:paraId="30BCC6F3" w14:textId="77777777" w:rsidR="0016305A" w:rsidRDefault="0016305A"/>
    <w:p w14:paraId="55292FA5" w14:textId="77777777" w:rsidR="0016305A" w:rsidRDefault="0016305A">
      <w:r>
        <w:rPr>
          <w:b/>
        </w:rPr>
        <w:t>A choisir !</w:t>
      </w:r>
    </w:p>
    <w:p w14:paraId="28159ED7" w14:textId="77777777" w:rsidR="0016305A" w:rsidRDefault="0016305A">
      <w:pPr>
        <w:numPr>
          <w:ilvl w:val="0"/>
          <w:numId w:val="11"/>
        </w:numPr>
      </w:pPr>
      <w:r>
        <w:rPr>
          <w:b/>
        </w:rPr>
        <w:t xml:space="preserve">Source </w:t>
      </w:r>
    </w:p>
    <w:p w14:paraId="607B6609" w14:textId="77777777" w:rsidR="0016305A" w:rsidRDefault="0016305A">
      <w:pPr>
        <w:rPr>
          <w:b/>
        </w:rPr>
      </w:pPr>
    </w:p>
    <w:p w14:paraId="79064F7E" w14:textId="77777777" w:rsidR="0016305A" w:rsidRDefault="0016305A">
      <w:pPr>
        <w:numPr>
          <w:ilvl w:val="0"/>
          <w:numId w:val="11"/>
        </w:numPr>
      </w:pPr>
      <w:r>
        <w:rPr>
          <w:b/>
        </w:rPr>
        <w:t>Traduction</w:t>
      </w:r>
    </w:p>
    <w:p w14:paraId="02248804" w14:textId="77777777" w:rsidR="0016305A" w:rsidRDefault="0016305A">
      <w:pPr>
        <w:rPr>
          <w:b/>
        </w:rPr>
      </w:pPr>
    </w:p>
    <w:p w14:paraId="4E82C304" w14:textId="77777777" w:rsidR="0016305A" w:rsidRDefault="0016305A">
      <w:pPr>
        <w:rPr>
          <w:b/>
        </w:rPr>
      </w:pPr>
    </w:p>
    <w:p w14:paraId="098047D3" w14:textId="77777777" w:rsidR="0016305A" w:rsidRDefault="0016305A">
      <w:pPr>
        <w:rPr>
          <w:b/>
        </w:rPr>
      </w:pPr>
    </w:p>
    <w:p w14:paraId="19502C31" w14:textId="77777777" w:rsidR="0016305A" w:rsidRDefault="0016305A">
      <w:r>
        <w:rPr>
          <w:b/>
          <w:bCs/>
        </w:rPr>
        <w:t>Remerciements</w:t>
      </w:r>
    </w:p>
    <w:p w14:paraId="33BC12AB" w14:textId="77777777" w:rsidR="0016305A" w:rsidRDefault="0016305A"/>
    <w:p w14:paraId="5124ECCE" w14:textId="77777777" w:rsidR="0016305A" w:rsidRDefault="0016305A">
      <w:proofErr w:type="gramStart"/>
      <w:r>
        <w:t>Merci  Micka</w:t>
      </w:r>
      <w:proofErr w:type="gramEnd"/>
      <w:r>
        <w:t>, Virgile, Nicolas et Stéphane !</w:t>
      </w:r>
    </w:p>
    <w:p w14:paraId="109D8E01" w14:textId="77777777" w:rsidR="0016305A" w:rsidRDefault="0016305A"/>
    <w:p w14:paraId="075D76D0" w14:textId="77777777" w:rsidR="0016305A" w:rsidRDefault="0016305A"/>
    <w:p w14:paraId="27A3B0C0" w14:textId="77777777" w:rsidR="0016305A" w:rsidRDefault="0016305A"/>
    <w:p w14:paraId="4DC08F83" w14:textId="77777777" w:rsidR="0016305A" w:rsidRDefault="0016305A"/>
    <w:p w14:paraId="6F4E85A7" w14:textId="77777777" w:rsidR="0016305A" w:rsidRDefault="0016305A"/>
    <w:p w14:paraId="326A5B8B" w14:textId="77777777" w:rsidR="0016305A" w:rsidRDefault="0016305A"/>
    <w:p w14:paraId="3546B159" w14:textId="77777777" w:rsidR="0016305A" w:rsidRDefault="0016305A"/>
    <w:p w14:paraId="740E729A" w14:textId="77777777" w:rsidR="0016305A" w:rsidRDefault="0016305A"/>
    <w:p w14:paraId="694F84E4" w14:textId="77777777" w:rsidR="0016305A" w:rsidRDefault="0016305A"/>
    <w:p w14:paraId="2AA9FDEA" w14:textId="77777777" w:rsidR="0016305A" w:rsidRDefault="0016305A"/>
    <w:p w14:paraId="567EC0BD" w14:textId="77777777" w:rsidR="0016305A" w:rsidRDefault="0016305A"/>
    <w:p w14:paraId="57B4FE7B" w14:textId="77777777" w:rsidR="0016305A" w:rsidRDefault="0016305A"/>
    <w:p w14:paraId="55939D22" w14:textId="77777777" w:rsidR="0016305A" w:rsidRDefault="0016305A"/>
    <w:p w14:paraId="1B000323" w14:textId="77777777" w:rsidR="0016305A" w:rsidRDefault="0016305A"/>
    <w:p w14:paraId="6A850AC3" w14:textId="77777777" w:rsidR="0016305A" w:rsidRDefault="0016305A"/>
    <w:p w14:paraId="0CFACBC3" w14:textId="77777777" w:rsidR="0016305A" w:rsidRDefault="0016305A"/>
    <w:p w14:paraId="0C67A10E" w14:textId="77777777" w:rsidR="0016305A" w:rsidRDefault="0016305A"/>
    <w:p w14:paraId="7E9A45D0" w14:textId="77777777" w:rsidR="0016305A" w:rsidRDefault="0016305A"/>
    <w:p w14:paraId="7F753172" w14:textId="77777777" w:rsidR="0016305A" w:rsidRDefault="0016305A"/>
    <w:p w14:paraId="4DF6F067" w14:textId="77777777" w:rsidR="0016305A" w:rsidRDefault="0016305A"/>
    <w:p w14:paraId="1571815A" w14:textId="77777777" w:rsidR="0016305A" w:rsidRDefault="0016305A"/>
    <w:p w14:paraId="3E7C1CAE" w14:textId="77777777" w:rsidR="0016305A" w:rsidRDefault="0016305A"/>
    <w:p w14:paraId="3A6527E3" w14:textId="77777777" w:rsidR="0016305A" w:rsidRDefault="0016305A"/>
    <w:p w14:paraId="55B7FFC9" w14:textId="77777777" w:rsidR="0016305A" w:rsidRDefault="0016305A"/>
    <w:p w14:paraId="0EDCB76F" w14:textId="77777777" w:rsidR="0016305A" w:rsidRDefault="0016305A"/>
    <w:p w14:paraId="4475E900" w14:textId="77777777" w:rsidR="0016305A" w:rsidRDefault="0016305A"/>
    <w:p w14:paraId="7A78905E" w14:textId="77777777" w:rsidR="0016305A" w:rsidRDefault="0016305A"/>
    <w:p w14:paraId="7E477183" w14:textId="77777777" w:rsidR="0016305A" w:rsidRDefault="0016305A"/>
    <w:p w14:paraId="15DAA91A" w14:textId="77777777" w:rsidR="0016305A" w:rsidRDefault="0016305A"/>
    <w:p w14:paraId="0095FD53" w14:textId="77777777" w:rsidR="0016305A" w:rsidRDefault="0016305A"/>
    <w:p w14:paraId="15241972" w14:textId="77777777" w:rsidR="0016305A" w:rsidRDefault="0016305A"/>
    <w:p w14:paraId="24F0D80C" w14:textId="77777777" w:rsidR="0016305A" w:rsidRDefault="0016305A"/>
    <w:p w14:paraId="469D1B17" w14:textId="77777777" w:rsidR="0016305A" w:rsidRDefault="0016305A"/>
    <w:p w14:paraId="14251192" w14:textId="77777777" w:rsidR="0016305A" w:rsidRDefault="0016305A"/>
    <w:p w14:paraId="6D1FBF7D" w14:textId="77777777" w:rsidR="0016305A" w:rsidRDefault="0016305A"/>
    <w:p w14:paraId="76021A1D" w14:textId="77777777" w:rsidR="0016305A" w:rsidRDefault="0016305A"/>
    <w:p w14:paraId="49B0C68B" w14:textId="77777777" w:rsidR="0016305A" w:rsidRDefault="0016305A"/>
    <w:p w14:paraId="1DBD8DA7" w14:textId="77777777" w:rsidR="0016305A" w:rsidRDefault="0016305A"/>
    <w:p w14:paraId="0BEFFA44" w14:textId="77777777" w:rsidR="0016305A" w:rsidRDefault="0016305A"/>
    <w:p w14:paraId="1060B7D5" w14:textId="77777777" w:rsidR="0016305A" w:rsidRDefault="0016305A"/>
    <w:p w14:paraId="69791189" w14:textId="77777777" w:rsidR="0016305A" w:rsidRDefault="0016305A"/>
    <w:p w14:paraId="64A2A695" w14:textId="77777777" w:rsidR="0016305A" w:rsidRDefault="0016305A"/>
    <w:p w14:paraId="4EDD9EF5" w14:textId="77777777" w:rsidR="0016305A" w:rsidRDefault="0016305A"/>
    <w:p w14:paraId="27280E5F" w14:textId="77777777" w:rsidR="0016305A" w:rsidRDefault="0016305A"/>
    <w:p w14:paraId="46BC2588" w14:textId="77777777" w:rsidR="0016305A" w:rsidRDefault="0016305A"/>
    <w:p w14:paraId="3AF8B623" w14:textId="77777777" w:rsidR="0016305A" w:rsidRDefault="0016305A">
      <w:r>
        <w:t>Annexe 1 : Arborescence du projet</w:t>
      </w:r>
    </w:p>
    <w:p w14:paraId="72702D7C" w14:textId="77777777" w:rsidR="0016305A" w:rsidRDefault="0016305A"/>
    <w:p w14:paraId="548DE6E8" w14:textId="77777777" w:rsidR="0016305A" w:rsidRDefault="0016305A">
      <w:r>
        <w:t>Annexe 2 : Diagramme de Gantt jour 1</w:t>
      </w:r>
    </w:p>
    <w:p w14:paraId="62E02BAB" w14:textId="77777777" w:rsidR="0016305A" w:rsidRDefault="0016305A"/>
    <w:p w14:paraId="4CF833B6" w14:textId="77777777" w:rsidR="0016305A" w:rsidRDefault="0016305A">
      <w:r>
        <w:t>Annexe 3 : Trello jour 1</w:t>
      </w:r>
    </w:p>
    <w:p w14:paraId="68E498DE" w14:textId="77777777" w:rsidR="0016305A" w:rsidRDefault="0016305A"/>
    <w:p w14:paraId="24C96EFE" w14:textId="77777777" w:rsidR="0016305A" w:rsidRDefault="0016305A">
      <w:r>
        <w:t>Annexe 4 : Trello jour 67</w:t>
      </w:r>
    </w:p>
    <w:p w14:paraId="5EB3C0CA" w14:textId="77777777" w:rsidR="0016305A" w:rsidRDefault="0016305A"/>
    <w:p w14:paraId="30F80044" w14:textId="77777777" w:rsidR="0016305A" w:rsidRDefault="0016305A">
      <w:r>
        <w:t xml:space="preserve">Annexe 5 : MCD du projet </w:t>
      </w:r>
      <w:proofErr w:type="spellStart"/>
      <w:r>
        <w:t>Tof’Box</w:t>
      </w:r>
      <w:proofErr w:type="spellEnd"/>
    </w:p>
    <w:p w14:paraId="352F0659" w14:textId="77777777" w:rsidR="0016305A" w:rsidRDefault="0016305A"/>
    <w:p w14:paraId="68134F68" w14:textId="77777777" w:rsidR="0016305A" w:rsidRDefault="0016305A"/>
    <w:sectPr w:rsidR="0016305A">
      <w:pgSz w:w="11906" w:h="16838"/>
      <w:pgMar w:top="1134" w:right="1134" w:bottom="1134" w:left="1134"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uteur inconnu" w:date="2020-05-12T11:01:00Z" w:initials="">
    <w:p w14:paraId="328089F8" w14:textId="77777777" w:rsidR="0016305A" w:rsidRDefault="0016305A">
      <w:pPr>
        <w:rPr>
          <w:sz w:val="20"/>
        </w:rPr>
      </w:pPr>
      <w:r>
        <w:annotationRef/>
      </w:r>
      <w:r>
        <w:rPr>
          <w:sz w:val="20"/>
        </w:rPr>
        <w:t>Page de garde à faire</w:t>
      </w:r>
    </w:p>
  </w:comment>
  <w:comment w:id="1" w:author="Auteur inconnu" w:date="2020-05-12T11:01:00Z" w:initials="">
    <w:p w14:paraId="0839B3F5" w14:textId="77777777" w:rsidR="0016305A" w:rsidRDefault="0016305A">
      <w:pPr>
        <w:rPr>
          <w:sz w:val="20"/>
        </w:rPr>
      </w:pPr>
      <w:r>
        <w:annotationRef/>
      </w:r>
      <w:r>
        <w:rPr>
          <w:sz w:val="20"/>
        </w:rPr>
        <w:t>Sommaire à changer</w:t>
      </w:r>
    </w:p>
  </w:comment>
  <w:comment w:id="2" w:author="Auteur inconnu" w:date="2020-05-12T11:01:00Z" w:initials="">
    <w:p w14:paraId="28B96EB6" w14:textId="77777777" w:rsidR="0016305A" w:rsidRDefault="0016305A">
      <w:pPr>
        <w:rPr>
          <w:sz w:val="20"/>
        </w:rPr>
      </w:pPr>
      <w:r>
        <w:annotationRef/>
      </w:r>
      <w:r>
        <w:rPr>
          <w:sz w:val="20"/>
        </w:rPr>
        <w:t>Présentation de la structure, de ses actions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28089F8" w15:done="0"/>
  <w15:commentEx w15:paraId="0839B3F5" w15:done="0"/>
  <w15:commentEx w15:paraId="28B96EB6"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01"/>
    <w:family w:val="auto"/>
    <w:pitch w:val="default"/>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Arial Unicode MS">
    <w:altName w:val="Arial"/>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Mangal">
    <w:panose1 w:val="00000400000000000000"/>
    <w:charset w:val="00"/>
    <w:family w:val="roman"/>
    <w:pitch w:val="variable"/>
    <w:sig w:usb0="00008003" w:usb1="00000000" w:usb2="00000000" w:usb3="00000000" w:csb0="00000001"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lack-Lato">
    <w:altName w:val="Calibri"/>
    <w:charset w:val="00"/>
    <w:family w:val="auto"/>
    <w:pitch w:val="default"/>
  </w:font>
  <w:font w:name="Calibri">
    <w:panose1 w:val="020F0502020204030204"/>
    <w:charset w:val="00"/>
    <w:family w:val="swiss"/>
    <w:pitch w:val="variable"/>
    <w:sig w:usb0="E10002FF" w:usb1="4000A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name w:val="WW8Num1"/>
    <w:lvl w:ilvl="0">
      <w:start w:val="1"/>
      <w:numFmt w:val="bullet"/>
      <w:lvlText w:val=""/>
      <w:lvlJc w:val="left"/>
      <w:pPr>
        <w:tabs>
          <w:tab w:val="num" w:pos="720"/>
        </w:tabs>
        <w:ind w:left="720" w:hanging="360"/>
      </w:pPr>
      <w:rPr>
        <w:rFonts w:ascii="Wingdings" w:hAnsi="Wingdings" w:cs="Wingdings"/>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15:restartNumberingAfterBreak="0">
    <w:nsid w:val="00000002"/>
    <w:multiLevelType w:val="multilevel"/>
    <w:tmpl w:val="00000002"/>
    <w:name w:val="WW8Num2"/>
    <w:lvl w:ilvl="0">
      <w:start w:val="1"/>
      <w:numFmt w:val="bullet"/>
      <w:lvlText w:val=""/>
      <w:lvlJc w:val="left"/>
      <w:pPr>
        <w:tabs>
          <w:tab w:val="num" w:pos="720"/>
        </w:tabs>
        <w:ind w:left="720" w:hanging="360"/>
      </w:pPr>
      <w:rPr>
        <w:rFonts w:ascii="Wingdings" w:hAnsi="Wingdings" w:cs="Wingdings"/>
      </w:rPr>
    </w:lvl>
    <w:lvl w:ilvl="1">
      <w:start w:val="1"/>
      <w:numFmt w:val="bullet"/>
      <w:lvlText w:val=""/>
      <w:lvlJc w:val="left"/>
      <w:pPr>
        <w:tabs>
          <w:tab w:val="num" w:pos="1080"/>
        </w:tabs>
        <w:ind w:left="1080" w:hanging="360"/>
      </w:pPr>
      <w:rPr>
        <w:rFonts w:ascii="Wingdings" w:hAnsi="Wingdings" w:cs="Wingdings"/>
      </w:rPr>
    </w:lvl>
    <w:lvl w:ilvl="2">
      <w:start w:val="1"/>
      <w:numFmt w:val="bullet"/>
      <w:lvlText w:val=""/>
      <w:lvlJc w:val="left"/>
      <w:pPr>
        <w:tabs>
          <w:tab w:val="num" w:pos="1440"/>
        </w:tabs>
        <w:ind w:left="1440" w:hanging="360"/>
      </w:pPr>
      <w:rPr>
        <w:rFonts w:ascii="Wingdings" w:hAnsi="Wingdings" w:cs="Wingdings"/>
      </w:rPr>
    </w:lvl>
    <w:lvl w:ilvl="3">
      <w:start w:val="1"/>
      <w:numFmt w:val="bullet"/>
      <w:lvlText w:val=""/>
      <w:lvlJc w:val="left"/>
      <w:pPr>
        <w:tabs>
          <w:tab w:val="num" w:pos="1800"/>
        </w:tabs>
        <w:ind w:left="1800" w:hanging="360"/>
      </w:pPr>
      <w:rPr>
        <w:rFonts w:ascii="Wingdings" w:hAnsi="Wingdings" w:cs="Wingdings"/>
      </w:rPr>
    </w:lvl>
    <w:lvl w:ilvl="4">
      <w:start w:val="1"/>
      <w:numFmt w:val="bullet"/>
      <w:lvlText w:val=""/>
      <w:lvlJc w:val="left"/>
      <w:pPr>
        <w:tabs>
          <w:tab w:val="num" w:pos="2160"/>
        </w:tabs>
        <w:ind w:left="2160" w:hanging="360"/>
      </w:pPr>
      <w:rPr>
        <w:rFonts w:ascii="Wingdings" w:hAnsi="Wingdings" w:cs="Wingdings"/>
      </w:rPr>
    </w:lvl>
    <w:lvl w:ilvl="5">
      <w:start w:val="1"/>
      <w:numFmt w:val="bullet"/>
      <w:lvlText w:val=""/>
      <w:lvlJc w:val="left"/>
      <w:pPr>
        <w:tabs>
          <w:tab w:val="num" w:pos="2520"/>
        </w:tabs>
        <w:ind w:left="2520" w:hanging="360"/>
      </w:pPr>
      <w:rPr>
        <w:rFonts w:ascii="Wingdings" w:hAnsi="Wingdings" w:cs="Wingdings"/>
      </w:rPr>
    </w:lvl>
    <w:lvl w:ilvl="6">
      <w:start w:val="1"/>
      <w:numFmt w:val="bullet"/>
      <w:lvlText w:val=""/>
      <w:lvlJc w:val="left"/>
      <w:pPr>
        <w:tabs>
          <w:tab w:val="num" w:pos="2880"/>
        </w:tabs>
        <w:ind w:left="2880" w:hanging="360"/>
      </w:pPr>
      <w:rPr>
        <w:rFonts w:ascii="Wingdings" w:hAnsi="Wingdings" w:cs="Wingdings"/>
      </w:rPr>
    </w:lvl>
    <w:lvl w:ilvl="7">
      <w:start w:val="1"/>
      <w:numFmt w:val="bullet"/>
      <w:lvlText w:val=""/>
      <w:lvlJc w:val="left"/>
      <w:pPr>
        <w:tabs>
          <w:tab w:val="num" w:pos="3240"/>
        </w:tabs>
        <w:ind w:left="3240" w:hanging="360"/>
      </w:pPr>
      <w:rPr>
        <w:rFonts w:ascii="Wingdings" w:hAnsi="Wingdings" w:cs="Wingdings"/>
      </w:rPr>
    </w:lvl>
    <w:lvl w:ilvl="8">
      <w:start w:val="1"/>
      <w:numFmt w:val="bullet"/>
      <w:lvlText w:val=""/>
      <w:lvlJc w:val="left"/>
      <w:pPr>
        <w:tabs>
          <w:tab w:val="num" w:pos="3600"/>
        </w:tabs>
        <w:ind w:left="3600" w:hanging="360"/>
      </w:pPr>
      <w:rPr>
        <w:rFonts w:ascii="Wingdings" w:hAnsi="Wingdings" w:cs="Wingdings"/>
      </w:rPr>
    </w:lvl>
  </w:abstractNum>
  <w:abstractNum w:abstractNumId="2" w15:restartNumberingAfterBreak="0">
    <w:nsid w:val="00000003"/>
    <w:multiLevelType w:val="multilevel"/>
    <w:tmpl w:val="00000003"/>
    <w:name w:val="WW8Num3"/>
    <w:lvl w:ilvl="0">
      <w:start w:val="1"/>
      <w:numFmt w:val="bullet"/>
      <w:lvlText w:val=""/>
      <w:lvlJc w:val="left"/>
      <w:pPr>
        <w:tabs>
          <w:tab w:val="num" w:pos="990"/>
        </w:tabs>
        <w:ind w:left="990" w:hanging="283"/>
      </w:pPr>
      <w:rPr>
        <w:rFonts w:ascii="Symbol" w:hAnsi="Symbol" w:cs="OpenSymbol"/>
      </w:rPr>
    </w:lvl>
    <w:lvl w:ilvl="1">
      <w:start w:val="1"/>
      <w:numFmt w:val="bullet"/>
      <w:lvlText w:val=""/>
      <w:lvlJc w:val="left"/>
      <w:pPr>
        <w:tabs>
          <w:tab w:val="num" w:pos="1697"/>
        </w:tabs>
        <w:ind w:left="1697" w:hanging="283"/>
      </w:pPr>
      <w:rPr>
        <w:rFonts w:ascii="Symbol" w:hAnsi="Symbol" w:cs="OpenSymbol"/>
      </w:rPr>
    </w:lvl>
    <w:lvl w:ilvl="2">
      <w:start w:val="1"/>
      <w:numFmt w:val="bullet"/>
      <w:lvlText w:val=""/>
      <w:lvlJc w:val="left"/>
      <w:pPr>
        <w:tabs>
          <w:tab w:val="num" w:pos="2404"/>
        </w:tabs>
        <w:ind w:left="2404" w:hanging="283"/>
      </w:pPr>
      <w:rPr>
        <w:rFonts w:ascii="Symbol" w:hAnsi="Symbol" w:cs="OpenSymbol"/>
      </w:rPr>
    </w:lvl>
    <w:lvl w:ilvl="3">
      <w:start w:val="1"/>
      <w:numFmt w:val="bullet"/>
      <w:lvlText w:val=""/>
      <w:lvlJc w:val="left"/>
      <w:pPr>
        <w:tabs>
          <w:tab w:val="num" w:pos="3111"/>
        </w:tabs>
        <w:ind w:left="3111" w:hanging="283"/>
      </w:pPr>
      <w:rPr>
        <w:rFonts w:ascii="Symbol" w:hAnsi="Symbol" w:cs="OpenSymbol"/>
      </w:rPr>
    </w:lvl>
    <w:lvl w:ilvl="4">
      <w:start w:val="1"/>
      <w:numFmt w:val="bullet"/>
      <w:lvlText w:val=""/>
      <w:lvlJc w:val="left"/>
      <w:pPr>
        <w:tabs>
          <w:tab w:val="num" w:pos="3818"/>
        </w:tabs>
        <w:ind w:left="3818" w:hanging="283"/>
      </w:pPr>
      <w:rPr>
        <w:rFonts w:ascii="Symbol" w:hAnsi="Symbol" w:cs="OpenSymbol"/>
      </w:rPr>
    </w:lvl>
    <w:lvl w:ilvl="5">
      <w:start w:val="1"/>
      <w:numFmt w:val="bullet"/>
      <w:lvlText w:val=""/>
      <w:lvlJc w:val="left"/>
      <w:pPr>
        <w:tabs>
          <w:tab w:val="num" w:pos="4525"/>
        </w:tabs>
        <w:ind w:left="4525" w:hanging="283"/>
      </w:pPr>
      <w:rPr>
        <w:rFonts w:ascii="Symbol" w:hAnsi="Symbol" w:cs="OpenSymbol"/>
      </w:rPr>
    </w:lvl>
    <w:lvl w:ilvl="6">
      <w:start w:val="1"/>
      <w:numFmt w:val="bullet"/>
      <w:lvlText w:val=""/>
      <w:lvlJc w:val="left"/>
      <w:pPr>
        <w:tabs>
          <w:tab w:val="num" w:pos="5232"/>
        </w:tabs>
        <w:ind w:left="5232" w:hanging="283"/>
      </w:pPr>
      <w:rPr>
        <w:rFonts w:ascii="Symbol" w:hAnsi="Symbol" w:cs="OpenSymbol"/>
      </w:rPr>
    </w:lvl>
    <w:lvl w:ilvl="7">
      <w:start w:val="1"/>
      <w:numFmt w:val="bullet"/>
      <w:lvlText w:val=""/>
      <w:lvlJc w:val="left"/>
      <w:pPr>
        <w:tabs>
          <w:tab w:val="num" w:pos="5939"/>
        </w:tabs>
        <w:ind w:left="5939" w:hanging="283"/>
      </w:pPr>
      <w:rPr>
        <w:rFonts w:ascii="Symbol" w:hAnsi="Symbol" w:cs="OpenSymbol"/>
      </w:rPr>
    </w:lvl>
    <w:lvl w:ilvl="8">
      <w:start w:val="1"/>
      <w:numFmt w:val="bullet"/>
      <w:lvlText w:val=""/>
      <w:lvlJc w:val="left"/>
      <w:pPr>
        <w:tabs>
          <w:tab w:val="num" w:pos="6646"/>
        </w:tabs>
        <w:ind w:left="6646" w:hanging="283"/>
      </w:pPr>
      <w:rPr>
        <w:rFonts w:ascii="Symbol" w:hAnsi="Symbol" w:cs="OpenSymbol"/>
      </w:rPr>
    </w:lvl>
  </w:abstractNum>
  <w:abstractNum w:abstractNumId="3" w15:restartNumberingAfterBreak="0">
    <w:nsid w:val="00000004"/>
    <w:multiLevelType w:val="multilevel"/>
    <w:tmpl w:val="00000004"/>
    <w:name w:val="WW8Num4"/>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4" w15:restartNumberingAfterBreak="0">
    <w:nsid w:val="00000005"/>
    <w:multiLevelType w:val="multilevel"/>
    <w:tmpl w:val="00000005"/>
    <w:name w:val="WW8Num5"/>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5" w15:restartNumberingAfterBreak="0">
    <w:nsid w:val="00000006"/>
    <w:multiLevelType w:val="multilevel"/>
    <w:tmpl w:val="00000006"/>
    <w:name w:val="WW8Num6"/>
    <w:lvl w:ilvl="0">
      <w:start w:val="1"/>
      <w:numFmt w:val="bullet"/>
      <w:lvlText w:val=""/>
      <w:lvlJc w:val="left"/>
      <w:pPr>
        <w:tabs>
          <w:tab w:val="num" w:pos="720"/>
        </w:tabs>
        <w:ind w:left="720" w:hanging="360"/>
      </w:pPr>
      <w:rPr>
        <w:rFonts w:ascii="Wingdings" w:hAnsi="Wingdings" w:cs="Wingdings"/>
      </w:rPr>
    </w:lvl>
    <w:lvl w:ilvl="1">
      <w:start w:val="1"/>
      <w:numFmt w:val="bullet"/>
      <w:lvlText w:val=""/>
      <w:lvlJc w:val="left"/>
      <w:pPr>
        <w:tabs>
          <w:tab w:val="num" w:pos="1080"/>
        </w:tabs>
        <w:ind w:left="1080" w:hanging="360"/>
      </w:pPr>
      <w:rPr>
        <w:rFonts w:ascii="Wingdings" w:hAnsi="Wingdings" w:cs="Wingdings"/>
      </w:rPr>
    </w:lvl>
    <w:lvl w:ilvl="2">
      <w:start w:val="1"/>
      <w:numFmt w:val="bullet"/>
      <w:lvlText w:val=""/>
      <w:lvlJc w:val="left"/>
      <w:pPr>
        <w:tabs>
          <w:tab w:val="num" w:pos="1440"/>
        </w:tabs>
        <w:ind w:left="1440" w:hanging="360"/>
      </w:pPr>
      <w:rPr>
        <w:rFonts w:ascii="Wingdings" w:hAnsi="Wingdings" w:cs="Wingdings"/>
      </w:rPr>
    </w:lvl>
    <w:lvl w:ilvl="3">
      <w:start w:val="1"/>
      <w:numFmt w:val="bullet"/>
      <w:lvlText w:val=""/>
      <w:lvlJc w:val="left"/>
      <w:pPr>
        <w:tabs>
          <w:tab w:val="num" w:pos="1800"/>
        </w:tabs>
        <w:ind w:left="1800" w:hanging="360"/>
      </w:pPr>
      <w:rPr>
        <w:rFonts w:ascii="Wingdings" w:hAnsi="Wingdings" w:cs="Wingdings"/>
      </w:rPr>
    </w:lvl>
    <w:lvl w:ilvl="4">
      <w:start w:val="1"/>
      <w:numFmt w:val="bullet"/>
      <w:lvlText w:val=""/>
      <w:lvlJc w:val="left"/>
      <w:pPr>
        <w:tabs>
          <w:tab w:val="num" w:pos="2160"/>
        </w:tabs>
        <w:ind w:left="2160" w:hanging="360"/>
      </w:pPr>
      <w:rPr>
        <w:rFonts w:ascii="Wingdings" w:hAnsi="Wingdings" w:cs="Wingdings"/>
      </w:rPr>
    </w:lvl>
    <w:lvl w:ilvl="5">
      <w:start w:val="1"/>
      <w:numFmt w:val="bullet"/>
      <w:lvlText w:val=""/>
      <w:lvlJc w:val="left"/>
      <w:pPr>
        <w:tabs>
          <w:tab w:val="num" w:pos="2520"/>
        </w:tabs>
        <w:ind w:left="2520" w:hanging="360"/>
      </w:pPr>
      <w:rPr>
        <w:rFonts w:ascii="Wingdings" w:hAnsi="Wingdings" w:cs="Wingdings"/>
      </w:rPr>
    </w:lvl>
    <w:lvl w:ilvl="6">
      <w:start w:val="1"/>
      <w:numFmt w:val="bullet"/>
      <w:lvlText w:val=""/>
      <w:lvlJc w:val="left"/>
      <w:pPr>
        <w:tabs>
          <w:tab w:val="num" w:pos="2880"/>
        </w:tabs>
        <w:ind w:left="2880" w:hanging="360"/>
      </w:pPr>
      <w:rPr>
        <w:rFonts w:ascii="Wingdings" w:hAnsi="Wingdings" w:cs="Wingdings"/>
      </w:rPr>
    </w:lvl>
    <w:lvl w:ilvl="7">
      <w:start w:val="1"/>
      <w:numFmt w:val="bullet"/>
      <w:lvlText w:val=""/>
      <w:lvlJc w:val="left"/>
      <w:pPr>
        <w:tabs>
          <w:tab w:val="num" w:pos="3240"/>
        </w:tabs>
        <w:ind w:left="3240" w:hanging="360"/>
      </w:pPr>
      <w:rPr>
        <w:rFonts w:ascii="Wingdings" w:hAnsi="Wingdings" w:cs="Wingdings"/>
      </w:rPr>
    </w:lvl>
    <w:lvl w:ilvl="8">
      <w:start w:val="1"/>
      <w:numFmt w:val="bullet"/>
      <w:lvlText w:val=""/>
      <w:lvlJc w:val="left"/>
      <w:pPr>
        <w:tabs>
          <w:tab w:val="num" w:pos="3600"/>
        </w:tabs>
        <w:ind w:left="3600" w:hanging="360"/>
      </w:pPr>
      <w:rPr>
        <w:rFonts w:ascii="Wingdings" w:hAnsi="Wingdings" w:cs="Wingdings"/>
      </w:rPr>
    </w:lvl>
  </w:abstractNum>
  <w:abstractNum w:abstractNumId="6" w15:restartNumberingAfterBreak="0">
    <w:nsid w:val="00000007"/>
    <w:multiLevelType w:val="multilevel"/>
    <w:tmpl w:val="00000007"/>
    <w:name w:val="WW8Num7"/>
    <w:lvl w:ilvl="0">
      <w:start w:val="1"/>
      <w:numFmt w:val="bullet"/>
      <w:lvlText w:val=""/>
      <w:lvlJc w:val="left"/>
      <w:pPr>
        <w:tabs>
          <w:tab w:val="num" w:pos="720"/>
        </w:tabs>
        <w:ind w:left="720" w:hanging="360"/>
      </w:pPr>
      <w:rPr>
        <w:rFonts w:ascii="Wingdings" w:hAnsi="Wingdings" w:cs="Wingdings"/>
      </w:rPr>
    </w:lvl>
    <w:lvl w:ilvl="1">
      <w:start w:val="1"/>
      <w:numFmt w:val="bullet"/>
      <w:lvlText w:val=""/>
      <w:lvlJc w:val="left"/>
      <w:pPr>
        <w:tabs>
          <w:tab w:val="num" w:pos="1080"/>
        </w:tabs>
        <w:ind w:left="1080" w:hanging="360"/>
      </w:pPr>
      <w:rPr>
        <w:rFonts w:ascii="Wingdings" w:hAnsi="Wingdings" w:cs="Wingdings"/>
      </w:rPr>
    </w:lvl>
    <w:lvl w:ilvl="2">
      <w:start w:val="1"/>
      <w:numFmt w:val="bullet"/>
      <w:lvlText w:val=""/>
      <w:lvlJc w:val="left"/>
      <w:pPr>
        <w:tabs>
          <w:tab w:val="num" w:pos="1440"/>
        </w:tabs>
        <w:ind w:left="1440" w:hanging="360"/>
      </w:pPr>
      <w:rPr>
        <w:rFonts w:ascii="Wingdings" w:hAnsi="Wingdings" w:cs="Wingdings"/>
      </w:rPr>
    </w:lvl>
    <w:lvl w:ilvl="3">
      <w:start w:val="1"/>
      <w:numFmt w:val="bullet"/>
      <w:lvlText w:val=""/>
      <w:lvlJc w:val="left"/>
      <w:pPr>
        <w:tabs>
          <w:tab w:val="num" w:pos="1800"/>
        </w:tabs>
        <w:ind w:left="1800" w:hanging="360"/>
      </w:pPr>
      <w:rPr>
        <w:rFonts w:ascii="Wingdings" w:hAnsi="Wingdings" w:cs="Wingdings"/>
      </w:rPr>
    </w:lvl>
    <w:lvl w:ilvl="4">
      <w:start w:val="1"/>
      <w:numFmt w:val="bullet"/>
      <w:lvlText w:val=""/>
      <w:lvlJc w:val="left"/>
      <w:pPr>
        <w:tabs>
          <w:tab w:val="num" w:pos="2160"/>
        </w:tabs>
        <w:ind w:left="2160" w:hanging="360"/>
      </w:pPr>
      <w:rPr>
        <w:rFonts w:ascii="Wingdings" w:hAnsi="Wingdings" w:cs="Wingdings"/>
      </w:rPr>
    </w:lvl>
    <w:lvl w:ilvl="5">
      <w:start w:val="1"/>
      <w:numFmt w:val="bullet"/>
      <w:lvlText w:val=""/>
      <w:lvlJc w:val="left"/>
      <w:pPr>
        <w:tabs>
          <w:tab w:val="num" w:pos="2520"/>
        </w:tabs>
        <w:ind w:left="2520" w:hanging="360"/>
      </w:pPr>
      <w:rPr>
        <w:rFonts w:ascii="Wingdings" w:hAnsi="Wingdings" w:cs="Wingdings"/>
      </w:rPr>
    </w:lvl>
    <w:lvl w:ilvl="6">
      <w:start w:val="1"/>
      <w:numFmt w:val="bullet"/>
      <w:lvlText w:val=""/>
      <w:lvlJc w:val="left"/>
      <w:pPr>
        <w:tabs>
          <w:tab w:val="num" w:pos="2880"/>
        </w:tabs>
        <w:ind w:left="2880" w:hanging="360"/>
      </w:pPr>
      <w:rPr>
        <w:rFonts w:ascii="Wingdings" w:hAnsi="Wingdings" w:cs="Wingdings"/>
      </w:rPr>
    </w:lvl>
    <w:lvl w:ilvl="7">
      <w:start w:val="1"/>
      <w:numFmt w:val="bullet"/>
      <w:lvlText w:val=""/>
      <w:lvlJc w:val="left"/>
      <w:pPr>
        <w:tabs>
          <w:tab w:val="num" w:pos="3240"/>
        </w:tabs>
        <w:ind w:left="3240" w:hanging="360"/>
      </w:pPr>
      <w:rPr>
        <w:rFonts w:ascii="Wingdings" w:hAnsi="Wingdings" w:cs="Wingdings"/>
      </w:rPr>
    </w:lvl>
    <w:lvl w:ilvl="8">
      <w:start w:val="1"/>
      <w:numFmt w:val="bullet"/>
      <w:lvlText w:val=""/>
      <w:lvlJc w:val="left"/>
      <w:pPr>
        <w:tabs>
          <w:tab w:val="num" w:pos="3600"/>
        </w:tabs>
        <w:ind w:left="3600" w:hanging="360"/>
      </w:pPr>
      <w:rPr>
        <w:rFonts w:ascii="Wingdings" w:hAnsi="Wingdings" w:cs="Wingdings"/>
      </w:rPr>
    </w:lvl>
  </w:abstractNum>
  <w:abstractNum w:abstractNumId="7" w15:restartNumberingAfterBreak="0">
    <w:nsid w:val="00000008"/>
    <w:multiLevelType w:val="multilevel"/>
    <w:tmpl w:val="00000008"/>
    <w:name w:val="WW8Num8"/>
    <w:lvl w:ilvl="0">
      <w:start w:val="1"/>
      <w:numFmt w:val="bullet"/>
      <w:lvlText w:val=""/>
      <w:lvlJc w:val="left"/>
      <w:pPr>
        <w:tabs>
          <w:tab w:val="num" w:pos="720"/>
        </w:tabs>
        <w:ind w:left="720" w:hanging="360"/>
      </w:pPr>
      <w:rPr>
        <w:rFonts w:ascii="Wingdings" w:hAnsi="Wingdings" w:cs="Wingdings"/>
      </w:rPr>
    </w:lvl>
    <w:lvl w:ilvl="1">
      <w:start w:val="1"/>
      <w:numFmt w:val="bullet"/>
      <w:lvlText w:val=""/>
      <w:lvlJc w:val="left"/>
      <w:pPr>
        <w:tabs>
          <w:tab w:val="num" w:pos="1080"/>
        </w:tabs>
        <w:ind w:left="1080" w:hanging="360"/>
      </w:pPr>
      <w:rPr>
        <w:rFonts w:ascii="Wingdings" w:hAnsi="Wingdings" w:cs="Wingdings"/>
      </w:rPr>
    </w:lvl>
    <w:lvl w:ilvl="2">
      <w:start w:val="1"/>
      <w:numFmt w:val="bullet"/>
      <w:lvlText w:val=""/>
      <w:lvlJc w:val="left"/>
      <w:pPr>
        <w:tabs>
          <w:tab w:val="num" w:pos="1440"/>
        </w:tabs>
        <w:ind w:left="1440" w:hanging="360"/>
      </w:pPr>
      <w:rPr>
        <w:rFonts w:ascii="Wingdings" w:hAnsi="Wingdings" w:cs="Wingdings"/>
      </w:rPr>
    </w:lvl>
    <w:lvl w:ilvl="3">
      <w:start w:val="1"/>
      <w:numFmt w:val="bullet"/>
      <w:lvlText w:val=""/>
      <w:lvlJc w:val="left"/>
      <w:pPr>
        <w:tabs>
          <w:tab w:val="num" w:pos="1800"/>
        </w:tabs>
        <w:ind w:left="1800" w:hanging="360"/>
      </w:pPr>
      <w:rPr>
        <w:rFonts w:ascii="Wingdings" w:hAnsi="Wingdings" w:cs="Wingdings"/>
      </w:rPr>
    </w:lvl>
    <w:lvl w:ilvl="4">
      <w:start w:val="1"/>
      <w:numFmt w:val="bullet"/>
      <w:lvlText w:val=""/>
      <w:lvlJc w:val="left"/>
      <w:pPr>
        <w:tabs>
          <w:tab w:val="num" w:pos="2160"/>
        </w:tabs>
        <w:ind w:left="2160" w:hanging="360"/>
      </w:pPr>
      <w:rPr>
        <w:rFonts w:ascii="Wingdings" w:hAnsi="Wingdings" w:cs="Wingdings"/>
      </w:rPr>
    </w:lvl>
    <w:lvl w:ilvl="5">
      <w:start w:val="1"/>
      <w:numFmt w:val="bullet"/>
      <w:lvlText w:val=""/>
      <w:lvlJc w:val="left"/>
      <w:pPr>
        <w:tabs>
          <w:tab w:val="num" w:pos="2520"/>
        </w:tabs>
        <w:ind w:left="2520" w:hanging="360"/>
      </w:pPr>
      <w:rPr>
        <w:rFonts w:ascii="Wingdings" w:hAnsi="Wingdings" w:cs="Wingdings"/>
      </w:rPr>
    </w:lvl>
    <w:lvl w:ilvl="6">
      <w:start w:val="1"/>
      <w:numFmt w:val="bullet"/>
      <w:lvlText w:val=""/>
      <w:lvlJc w:val="left"/>
      <w:pPr>
        <w:tabs>
          <w:tab w:val="num" w:pos="2880"/>
        </w:tabs>
        <w:ind w:left="2880" w:hanging="360"/>
      </w:pPr>
      <w:rPr>
        <w:rFonts w:ascii="Wingdings" w:hAnsi="Wingdings" w:cs="Wingdings"/>
      </w:rPr>
    </w:lvl>
    <w:lvl w:ilvl="7">
      <w:start w:val="1"/>
      <w:numFmt w:val="bullet"/>
      <w:lvlText w:val=""/>
      <w:lvlJc w:val="left"/>
      <w:pPr>
        <w:tabs>
          <w:tab w:val="num" w:pos="3240"/>
        </w:tabs>
        <w:ind w:left="3240" w:hanging="360"/>
      </w:pPr>
      <w:rPr>
        <w:rFonts w:ascii="Wingdings" w:hAnsi="Wingdings" w:cs="Wingdings"/>
      </w:rPr>
    </w:lvl>
    <w:lvl w:ilvl="8">
      <w:start w:val="1"/>
      <w:numFmt w:val="bullet"/>
      <w:lvlText w:val=""/>
      <w:lvlJc w:val="left"/>
      <w:pPr>
        <w:tabs>
          <w:tab w:val="num" w:pos="3600"/>
        </w:tabs>
        <w:ind w:left="3600" w:hanging="360"/>
      </w:pPr>
      <w:rPr>
        <w:rFonts w:ascii="Wingdings" w:hAnsi="Wingdings" w:cs="Wingdings"/>
      </w:rPr>
    </w:lvl>
  </w:abstractNum>
  <w:abstractNum w:abstractNumId="8" w15:restartNumberingAfterBreak="0">
    <w:nsid w:val="00000009"/>
    <w:multiLevelType w:val="multilevel"/>
    <w:tmpl w:val="00000009"/>
    <w:name w:val="WW8Num9"/>
    <w:lvl w:ilvl="0">
      <w:start w:val="1"/>
      <w:numFmt w:val="bullet"/>
      <w:lvlText w:val=""/>
      <w:lvlJc w:val="left"/>
      <w:pPr>
        <w:tabs>
          <w:tab w:val="num" w:pos="720"/>
        </w:tabs>
        <w:ind w:left="720" w:hanging="360"/>
      </w:pPr>
      <w:rPr>
        <w:rFonts w:ascii="Wingdings" w:hAnsi="Wingdings" w:cs="Wingdings"/>
      </w:rPr>
    </w:lvl>
    <w:lvl w:ilvl="1">
      <w:start w:val="1"/>
      <w:numFmt w:val="bullet"/>
      <w:lvlText w:val=""/>
      <w:lvlJc w:val="left"/>
      <w:pPr>
        <w:tabs>
          <w:tab w:val="num" w:pos="1080"/>
        </w:tabs>
        <w:ind w:left="1080" w:hanging="360"/>
      </w:pPr>
      <w:rPr>
        <w:rFonts w:ascii="Wingdings" w:hAnsi="Wingdings" w:cs="Wingdings"/>
      </w:rPr>
    </w:lvl>
    <w:lvl w:ilvl="2">
      <w:start w:val="1"/>
      <w:numFmt w:val="bullet"/>
      <w:lvlText w:val=""/>
      <w:lvlJc w:val="left"/>
      <w:pPr>
        <w:tabs>
          <w:tab w:val="num" w:pos="1440"/>
        </w:tabs>
        <w:ind w:left="1440" w:hanging="360"/>
      </w:pPr>
      <w:rPr>
        <w:rFonts w:ascii="Wingdings" w:hAnsi="Wingdings" w:cs="Wingdings"/>
      </w:rPr>
    </w:lvl>
    <w:lvl w:ilvl="3">
      <w:start w:val="1"/>
      <w:numFmt w:val="bullet"/>
      <w:lvlText w:val=""/>
      <w:lvlJc w:val="left"/>
      <w:pPr>
        <w:tabs>
          <w:tab w:val="num" w:pos="1800"/>
        </w:tabs>
        <w:ind w:left="1800" w:hanging="360"/>
      </w:pPr>
      <w:rPr>
        <w:rFonts w:ascii="Wingdings" w:hAnsi="Wingdings" w:cs="Wingdings"/>
      </w:rPr>
    </w:lvl>
    <w:lvl w:ilvl="4">
      <w:start w:val="1"/>
      <w:numFmt w:val="bullet"/>
      <w:lvlText w:val=""/>
      <w:lvlJc w:val="left"/>
      <w:pPr>
        <w:tabs>
          <w:tab w:val="num" w:pos="2160"/>
        </w:tabs>
        <w:ind w:left="2160" w:hanging="360"/>
      </w:pPr>
      <w:rPr>
        <w:rFonts w:ascii="Wingdings" w:hAnsi="Wingdings" w:cs="Wingdings"/>
      </w:rPr>
    </w:lvl>
    <w:lvl w:ilvl="5">
      <w:start w:val="1"/>
      <w:numFmt w:val="bullet"/>
      <w:lvlText w:val=""/>
      <w:lvlJc w:val="left"/>
      <w:pPr>
        <w:tabs>
          <w:tab w:val="num" w:pos="2520"/>
        </w:tabs>
        <w:ind w:left="2520" w:hanging="360"/>
      </w:pPr>
      <w:rPr>
        <w:rFonts w:ascii="Wingdings" w:hAnsi="Wingdings" w:cs="Wingdings"/>
      </w:rPr>
    </w:lvl>
    <w:lvl w:ilvl="6">
      <w:start w:val="1"/>
      <w:numFmt w:val="bullet"/>
      <w:lvlText w:val=""/>
      <w:lvlJc w:val="left"/>
      <w:pPr>
        <w:tabs>
          <w:tab w:val="num" w:pos="2880"/>
        </w:tabs>
        <w:ind w:left="2880" w:hanging="360"/>
      </w:pPr>
      <w:rPr>
        <w:rFonts w:ascii="Wingdings" w:hAnsi="Wingdings" w:cs="Wingdings"/>
      </w:rPr>
    </w:lvl>
    <w:lvl w:ilvl="7">
      <w:start w:val="1"/>
      <w:numFmt w:val="bullet"/>
      <w:lvlText w:val=""/>
      <w:lvlJc w:val="left"/>
      <w:pPr>
        <w:tabs>
          <w:tab w:val="num" w:pos="3240"/>
        </w:tabs>
        <w:ind w:left="3240" w:hanging="360"/>
      </w:pPr>
      <w:rPr>
        <w:rFonts w:ascii="Wingdings" w:hAnsi="Wingdings" w:cs="Wingdings"/>
      </w:rPr>
    </w:lvl>
    <w:lvl w:ilvl="8">
      <w:start w:val="1"/>
      <w:numFmt w:val="bullet"/>
      <w:lvlText w:val=""/>
      <w:lvlJc w:val="left"/>
      <w:pPr>
        <w:tabs>
          <w:tab w:val="num" w:pos="3600"/>
        </w:tabs>
        <w:ind w:left="3600" w:hanging="360"/>
      </w:pPr>
      <w:rPr>
        <w:rFonts w:ascii="Wingdings" w:hAnsi="Wingdings" w:cs="Wingdings"/>
      </w:rPr>
    </w:lvl>
  </w:abstractNum>
  <w:abstractNum w:abstractNumId="9" w15:restartNumberingAfterBreak="0">
    <w:nsid w:val="0000000A"/>
    <w:multiLevelType w:val="multilevel"/>
    <w:tmpl w:val="0000000A"/>
    <w:name w:val="WW8Num10"/>
    <w:lvl w:ilvl="0">
      <w:start w:val="1"/>
      <w:numFmt w:val="bullet"/>
      <w:lvlText w:val=""/>
      <w:lvlJc w:val="left"/>
      <w:pPr>
        <w:tabs>
          <w:tab w:val="num" w:pos="720"/>
        </w:tabs>
        <w:ind w:left="720" w:hanging="360"/>
      </w:pPr>
      <w:rPr>
        <w:rFonts w:ascii="Wingdings" w:hAnsi="Wingdings" w:cs="Wingdings"/>
      </w:rPr>
    </w:lvl>
    <w:lvl w:ilvl="1">
      <w:start w:val="1"/>
      <w:numFmt w:val="bullet"/>
      <w:lvlText w:val=""/>
      <w:lvlJc w:val="left"/>
      <w:pPr>
        <w:tabs>
          <w:tab w:val="num" w:pos="1080"/>
        </w:tabs>
        <w:ind w:left="1080" w:hanging="360"/>
      </w:pPr>
      <w:rPr>
        <w:rFonts w:ascii="Wingdings" w:hAnsi="Wingdings" w:cs="Wingdings"/>
      </w:rPr>
    </w:lvl>
    <w:lvl w:ilvl="2">
      <w:start w:val="1"/>
      <w:numFmt w:val="bullet"/>
      <w:lvlText w:val=""/>
      <w:lvlJc w:val="left"/>
      <w:pPr>
        <w:tabs>
          <w:tab w:val="num" w:pos="1440"/>
        </w:tabs>
        <w:ind w:left="1440" w:hanging="360"/>
      </w:pPr>
      <w:rPr>
        <w:rFonts w:ascii="Wingdings" w:hAnsi="Wingdings" w:cs="Wingdings"/>
      </w:rPr>
    </w:lvl>
    <w:lvl w:ilvl="3">
      <w:start w:val="1"/>
      <w:numFmt w:val="bullet"/>
      <w:lvlText w:val=""/>
      <w:lvlJc w:val="left"/>
      <w:pPr>
        <w:tabs>
          <w:tab w:val="num" w:pos="1800"/>
        </w:tabs>
        <w:ind w:left="1800" w:hanging="360"/>
      </w:pPr>
      <w:rPr>
        <w:rFonts w:ascii="Wingdings" w:hAnsi="Wingdings" w:cs="Wingdings"/>
      </w:rPr>
    </w:lvl>
    <w:lvl w:ilvl="4">
      <w:start w:val="1"/>
      <w:numFmt w:val="bullet"/>
      <w:lvlText w:val=""/>
      <w:lvlJc w:val="left"/>
      <w:pPr>
        <w:tabs>
          <w:tab w:val="num" w:pos="2160"/>
        </w:tabs>
        <w:ind w:left="2160" w:hanging="360"/>
      </w:pPr>
      <w:rPr>
        <w:rFonts w:ascii="Wingdings" w:hAnsi="Wingdings" w:cs="Wingdings"/>
      </w:rPr>
    </w:lvl>
    <w:lvl w:ilvl="5">
      <w:start w:val="1"/>
      <w:numFmt w:val="bullet"/>
      <w:lvlText w:val=""/>
      <w:lvlJc w:val="left"/>
      <w:pPr>
        <w:tabs>
          <w:tab w:val="num" w:pos="2520"/>
        </w:tabs>
        <w:ind w:left="2520" w:hanging="360"/>
      </w:pPr>
      <w:rPr>
        <w:rFonts w:ascii="Wingdings" w:hAnsi="Wingdings" w:cs="Wingdings"/>
      </w:rPr>
    </w:lvl>
    <w:lvl w:ilvl="6">
      <w:start w:val="1"/>
      <w:numFmt w:val="bullet"/>
      <w:lvlText w:val=""/>
      <w:lvlJc w:val="left"/>
      <w:pPr>
        <w:tabs>
          <w:tab w:val="num" w:pos="2880"/>
        </w:tabs>
        <w:ind w:left="2880" w:hanging="360"/>
      </w:pPr>
      <w:rPr>
        <w:rFonts w:ascii="Wingdings" w:hAnsi="Wingdings" w:cs="Wingdings"/>
      </w:rPr>
    </w:lvl>
    <w:lvl w:ilvl="7">
      <w:start w:val="1"/>
      <w:numFmt w:val="bullet"/>
      <w:lvlText w:val=""/>
      <w:lvlJc w:val="left"/>
      <w:pPr>
        <w:tabs>
          <w:tab w:val="num" w:pos="3240"/>
        </w:tabs>
        <w:ind w:left="3240" w:hanging="360"/>
      </w:pPr>
      <w:rPr>
        <w:rFonts w:ascii="Wingdings" w:hAnsi="Wingdings" w:cs="Wingdings"/>
      </w:rPr>
    </w:lvl>
    <w:lvl w:ilvl="8">
      <w:start w:val="1"/>
      <w:numFmt w:val="bullet"/>
      <w:lvlText w:val=""/>
      <w:lvlJc w:val="left"/>
      <w:pPr>
        <w:tabs>
          <w:tab w:val="num" w:pos="3600"/>
        </w:tabs>
        <w:ind w:left="3600" w:hanging="360"/>
      </w:pPr>
      <w:rPr>
        <w:rFonts w:ascii="Wingdings" w:hAnsi="Wingdings" w:cs="Wingdings"/>
      </w:rPr>
    </w:lvl>
  </w:abstractNum>
  <w:abstractNum w:abstractNumId="10" w15:restartNumberingAfterBreak="0">
    <w:nsid w:val="0000000B"/>
    <w:multiLevelType w:val="multilevel"/>
    <w:tmpl w:val="0000000B"/>
    <w:name w:val="WW8Num1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1" w15:restartNumberingAfterBreak="0">
    <w:nsid w:val="0000000C"/>
    <w:multiLevelType w:val="multilevel"/>
    <w:tmpl w:val="0000000C"/>
    <w:name w:val="WW8Num12"/>
    <w:lvl w:ilvl="0">
      <w:start w:val="1"/>
      <w:numFmt w:val="bullet"/>
      <w:lvlText w:val=""/>
      <w:lvlJc w:val="left"/>
      <w:pPr>
        <w:tabs>
          <w:tab w:val="num" w:pos="720"/>
        </w:tabs>
        <w:ind w:left="720" w:hanging="360"/>
      </w:pPr>
      <w:rPr>
        <w:rFonts w:ascii="Wingdings" w:hAnsi="Wingdings" w:cs="Wingdings"/>
      </w:rPr>
    </w:lvl>
    <w:lvl w:ilvl="1">
      <w:start w:val="1"/>
      <w:numFmt w:val="bullet"/>
      <w:lvlText w:val=""/>
      <w:lvlJc w:val="left"/>
      <w:pPr>
        <w:tabs>
          <w:tab w:val="num" w:pos="1080"/>
        </w:tabs>
        <w:ind w:left="1080" w:hanging="360"/>
      </w:pPr>
      <w:rPr>
        <w:rFonts w:ascii="Wingdings" w:hAnsi="Wingdings" w:cs="Wingdings"/>
      </w:rPr>
    </w:lvl>
    <w:lvl w:ilvl="2">
      <w:start w:val="1"/>
      <w:numFmt w:val="bullet"/>
      <w:lvlText w:val=""/>
      <w:lvlJc w:val="left"/>
      <w:pPr>
        <w:tabs>
          <w:tab w:val="num" w:pos="1440"/>
        </w:tabs>
        <w:ind w:left="1440" w:hanging="360"/>
      </w:pPr>
      <w:rPr>
        <w:rFonts w:ascii="Wingdings" w:hAnsi="Wingdings" w:cs="Wingdings"/>
      </w:rPr>
    </w:lvl>
    <w:lvl w:ilvl="3">
      <w:start w:val="1"/>
      <w:numFmt w:val="bullet"/>
      <w:lvlText w:val=""/>
      <w:lvlJc w:val="left"/>
      <w:pPr>
        <w:tabs>
          <w:tab w:val="num" w:pos="1800"/>
        </w:tabs>
        <w:ind w:left="1800" w:hanging="360"/>
      </w:pPr>
      <w:rPr>
        <w:rFonts w:ascii="Wingdings" w:hAnsi="Wingdings" w:cs="Wingdings"/>
      </w:rPr>
    </w:lvl>
    <w:lvl w:ilvl="4">
      <w:start w:val="1"/>
      <w:numFmt w:val="bullet"/>
      <w:lvlText w:val=""/>
      <w:lvlJc w:val="left"/>
      <w:pPr>
        <w:tabs>
          <w:tab w:val="num" w:pos="2160"/>
        </w:tabs>
        <w:ind w:left="2160" w:hanging="360"/>
      </w:pPr>
      <w:rPr>
        <w:rFonts w:ascii="Wingdings" w:hAnsi="Wingdings" w:cs="Wingdings"/>
      </w:rPr>
    </w:lvl>
    <w:lvl w:ilvl="5">
      <w:start w:val="1"/>
      <w:numFmt w:val="bullet"/>
      <w:lvlText w:val=""/>
      <w:lvlJc w:val="left"/>
      <w:pPr>
        <w:tabs>
          <w:tab w:val="num" w:pos="2520"/>
        </w:tabs>
        <w:ind w:left="2520" w:hanging="360"/>
      </w:pPr>
      <w:rPr>
        <w:rFonts w:ascii="Wingdings" w:hAnsi="Wingdings" w:cs="Wingdings"/>
      </w:rPr>
    </w:lvl>
    <w:lvl w:ilvl="6">
      <w:start w:val="1"/>
      <w:numFmt w:val="bullet"/>
      <w:lvlText w:val=""/>
      <w:lvlJc w:val="left"/>
      <w:pPr>
        <w:tabs>
          <w:tab w:val="num" w:pos="2880"/>
        </w:tabs>
        <w:ind w:left="2880" w:hanging="360"/>
      </w:pPr>
      <w:rPr>
        <w:rFonts w:ascii="Wingdings" w:hAnsi="Wingdings" w:cs="Wingdings"/>
      </w:rPr>
    </w:lvl>
    <w:lvl w:ilvl="7">
      <w:start w:val="1"/>
      <w:numFmt w:val="bullet"/>
      <w:lvlText w:val=""/>
      <w:lvlJc w:val="left"/>
      <w:pPr>
        <w:tabs>
          <w:tab w:val="num" w:pos="3240"/>
        </w:tabs>
        <w:ind w:left="3240" w:hanging="360"/>
      </w:pPr>
      <w:rPr>
        <w:rFonts w:ascii="Wingdings" w:hAnsi="Wingdings" w:cs="Wingdings"/>
      </w:rPr>
    </w:lvl>
    <w:lvl w:ilvl="8">
      <w:start w:val="1"/>
      <w:numFmt w:val="bullet"/>
      <w:lvlText w:val=""/>
      <w:lvlJc w:val="left"/>
      <w:pPr>
        <w:tabs>
          <w:tab w:val="num" w:pos="3600"/>
        </w:tabs>
        <w:ind w:left="3600" w:hanging="360"/>
      </w:pPr>
      <w:rPr>
        <w:rFonts w:ascii="Wingdings" w:hAnsi="Wingdings" w:cs="Wingdings"/>
      </w:rPr>
    </w:lvl>
  </w:abstractNum>
  <w:abstractNum w:abstractNumId="12" w15:restartNumberingAfterBreak="0">
    <w:nsid w:val="0000000D"/>
    <w:multiLevelType w:val="multilevel"/>
    <w:tmpl w:val="0000000D"/>
    <w:name w:val="WW8Num13"/>
    <w:lvl w:ilvl="0">
      <w:start w:val="1"/>
      <w:numFmt w:val="bullet"/>
      <w:lvlText w:val=""/>
      <w:lvlJc w:val="left"/>
      <w:pPr>
        <w:tabs>
          <w:tab w:val="num" w:pos="720"/>
        </w:tabs>
        <w:ind w:left="720" w:hanging="360"/>
      </w:pPr>
      <w:rPr>
        <w:rFonts w:ascii="Wingdings" w:hAnsi="Wingdings" w:cs="Wingdings"/>
      </w:rPr>
    </w:lvl>
    <w:lvl w:ilvl="1">
      <w:start w:val="1"/>
      <w:numFmt w:val="bullet"/>
      <w:lvlText w:val=""/>
      <w:lvlJc w:val="left"/>
      <w:pPr>
        <w:tabs>
          <w:tab w:val="num" w:pos="1080"/>
        </w:tabs>
        <w:ind w:left="1080" w:hanging="360"/>
      </w:pPr>
      <w:rPr>
        <w:rFonts w:ascii="Wingdings" w:hAnsi="Wingdings" w:cs="Wingdings"/>
      </w:rPr>
    </w:lvl>
    <w:lvl w:ilvl="2">
      <w:start w:val="1"/>
      <w:numFmt w:val="bullet"/>
      <w:lvlText w:val=""/>
      <w:lvlJc w:val="left"/>
      <w:pPr>
        <w:tabs>
          <w:tab w:val="num" w:pos="1440"/>
        </w:tabs>
        <w:ind w:left="1440" w:hanging="360"/>
      </w:pPr>
      <w:rPr>
        <w:rFonts w:ascii="Wingdings" w:hAnsi="Wingdings" w:cs="Wingdings"/>
      </w:rPr>
    </w:lvl>
    <w:lvl w:ilvl="3">
      <w:start w:val="1"/>
      <w:numFmt w:val="bullet"/>
      <w:lvlText w:val=""/>
      <w:lvlJc w:val="left"/>
      <w:pPr>
        <w:tabs>
          <w:tab w:val="num" w:pos="1800"/>
        </w:tabs>
        <w:ind w:left="1800" w:hanging="360"/>
      </w:pPr>
      <w:rPr>
        <w:rFonts w:ascii="Wingdings" w:hAnsi="Wingdings" w:cs="Wingdings"/>
      </w:rPr>
    </w:lvl>
    <w:lvl w:ilvl="4">
      <w:start w:val="1"/>
      <w:numFmt w:val="bullet"/>
      <w:lvlText w:val=""/>
      <w:lvlJc w:val="left"/>
      <w:pPr>
        <w:tabs>
          <w:tab w:val="num" w:pos="2160"/>
        </w:tabs>
        <w:ind w:left="2160" w:hanging="360"/>
      </w:pPr>
      <w:rPr>
        <w:rFonts w:ascii="Wingdings" w:hAnsi="Wingdings" w:cs="Wingdings"/>
      </w:rPr>
    </w:lvl>
    <w:lvl w:ilvl="5">
      <w:start w:val="1"/>
      <w:numFmt w:val="bullet"/>
      <w:lvlText w:val=""/>
      <w:lvlJc w:val="left"/>
      <w:pPr>
        <w:tabs>
          <w:tab w:val="num" w:pos="2520"/>
        </w:tabs>
        <w:ind w:left="2520" w:hanging="360"/>
      </w:pPr>
      <w:rPr>
        <w:rFonts w:ascii="Wingdings" w:hAnsi="Wingdings" w:cs="Wingdings"/>
      </w:rPr>
    </w:lvl>
    <w:lvl w:ilvl="6">
      <w:start w:val="1"/>
      <w:numFmt w:val="bullet"/>
      <w:lvlText w:val=""/>
      <w:lvlJc w:val="left"/>
      <w:pPr>
        <w:tabs>
          <w:tab w:val="num" w:pos="2880"/>
        </w:tabs>
        <w:ind w:left="2880" w:hanging="360"/>
      </w:pPr>
      <w:rPr>
        <w:rFonts w:ascii="Wingdings" w:hAnsi="Wingdings" w:cs="Wingdings"/>
      </w:rPr>
    </w:lvl>
    <w:lvl w:ilvl="7">
      <w:start w:val="1"/>
      <w:numFmt w:val="bullet"/>
      <w:lvlText w:val=""/>
      <w:lvlJc w:val="left"/>
      <w:pPr>
        <w:tabs>
          <w:tab w:val="num" w:pos="3240"/>
        </w:tabs>
        <w:ind w:left="3240" w:hanging="360"/>
      </w:pPr>
      <w:rPr>
        <w:rFonts w:ascii="Wingdings" w:hAnsi="Wingdings" w:cs="Wingdings"/>
      </w:rPr>
    </w:lvl>
    <w:lvl w:ilvl="8">
      <w:start w:val="1"/>
      <w:numFmt w:val="bullet"/>
      <w:lvlText w:val=""/>
      <w:lvlJc w:val="left"/>
      <w:pPr>
        <w:tabs>
          <w:tab w:val="num" w:pos="3600"/>
        </w:tabs>
        <w:ind w:left="3600" w:hanging="360"/>
      </w:pPr>
      <w:rPr>
        <w:rFonts w:ascii="Wingdings" w:hAnsi="Wingdings" w:cs="Wingdings"/>
      </w:rPr>
    </w:lvl>
  </w:abstractNum>
  <w:abstractNum w:abstractNumId="13" w15:restartNumberingAfterBreak="0">
    <w:nsid w:val="0000000E"/>
    <w:multiLevelType w:val="multilevel"/>
    <w:tmpl w:val="0000000E"/>
    <w:name w:val="WW8Num14"/>
    <w:lvl w:ilvl="0">
      <w:start w:val="1"/>
      <w:numFmt w:val="bullet"/>
      <w:lvlText w:val=""/>
      <w:lvlJc w:val="left"/>
      <w:pPr>
        <w:tabs>
          <w:tab w:val="num" w:pos="720"/>
        </w:tabs>
        <w:ind w:left="720" w:hanging="360"/>
      </w:pPr>
      <w:rPr>
        <w:rFonts w:ascii="Wingdings" w:hAnsi="Wingdings" w:cs="Wingdings"/>
      </w:rPr>
    </w:lvl>
    <w:lvl w:ilvl="1">
      <w:start w:val="1"/>
      <w:numFmt w:val="bullet"/>
      <w:lvlText w:val=""/>
      <w:lvlJc w:val="left"/>
      <w:pPr>
        <w:tabs>
          <w:tab w:val="num" w:pos="1080"/>
        </w:tabs>
        <w:ind w:left="1080" w:hanging="360"/>
      </w:pPr>
      <w:rPr>
        <w:rFonts w:ascii="Wingdings" w:hAnsi="Wingdings" w:cs="Wingdings"/>
      </w:rPr>
    </w:lvl>
    <w:lvl w:ilvl="2">
      <w:start w:val="1"/>
      <w:numFmt w:val="bullet"/>
      <w:lvlText w:val=""/>
      <w:lvlJc w:val="left"/>
      <w:pPr>
        <w:tabs>
          <w:tab w:val="num" w:pos="1440"/>
        </w:tabs>
        <w:ind w:left="1440" w:hanging="360"/>
      </w:pPr>
      <w:rPr>
        <w:rFonts w:ascii="Wingdings" w:hAnsi="Wingdings" w:cs="Wingdings"/>
      </w:rPr>
    </w:lvl>
    <w:lvl w:ilvl="3">
      <w:start w:val="1"/>
      <w:numFmt w:val="bullet"/>
      <w:lvlText w:val=""/>
      <w:lvlJc w:val="left"/>
      <w:pPr>
        <w:tabs>
          <w:tab w:val="num" w:pos="1800"/>
        </w:tabs>
        <w:ind w:left="1800" w:hanging="360"/>
      </w:pPr>
      <w:rPr>
        <w:rFonts w:ascii="Wingdings" w:hAnsi="Wingdings" w:cs="Wingdings"/>
      </w:rPr>
    </w:lvl>
    <w:lvl w:ilvl="4">
      <w:start w:val="1"/>
      <w:numFmt w:val="bullet"/>
      <w:lvlText w:val=""/>
      <w:lvlJc w:val="left"/>
      <w:pPr>
        <w:tabs>
          <w:tab w:val="num" w:pos="2160"/>
        </w:tabs>
        <w:ind w:left="2160" w:hanging="360"/>
      </w:pPr>
      <w:rPr>
        <w:rFonts w:ascii="Wingdings" w:hAnsi="Wingdings" w:cs="Wingdings"/>
      </w:rPr>
    </w:lvl>
    <w:lvl w:ilvl="5">
      <w:start w:val="1"/>
      <w:numFmt w:val="bullet"/>
      <w:lvlText w:val=""/>
      <w:lvlJc w:val="left"/>
      <w:pPr>
        <w:tabs>
          <w:tab w:val="num" w:pos="2520"/>
        </w:tabs>
        <w:ind w:left="2520" w:hanging="360"/>
      </w:pPr>
      <w:rPr>
        <w:rFonts w:ascii="Wingdings" w:hAnsi="Wingdings" w:cs="Wingdings"/>
      </w:rPr>
    </w:lvl>
    <w:lvl w:ilvl="6">
      <w:start w:val="1"/>
      <w:numFmt w:val="bullet"/>
      <w:lvlText w:val=""/>
      <w:lvlJc w:val="left"/>
      <w:pPr>
        <w:tabs>
          <w:tab w:val="num" w:pos="2880"/>
        </w:tabs>
        <w:ind w:left="2880" w:hanging="360"/>
      </w:pPr>
      <w:rPr>
        <w:rFonts w:ascii="Wingdings" w:hAnsi="Wingdings" w:cs="Wingdings"/>
      </w:rPr>
    </w:lvl>
    <w:lvl w:ilvl="7">
      <w:start w:val="1"/>
      <w:numFmt w:val="bullet"/>
      <w:lvlText w:val=""/>
      <w:lvlJc w:val="left"/>
      <w:pPr>
        <w:tabs>
          <w:tab w:val="num" w:pos="3240"/>
        </w:tabs>
        <w:ind w:left="3240" w:hanging="360"/>
      </w:pPr>
      <w:rPr>
        <w:rFonts w:ascii="Wingdings" w:hAnsi="Wingdings" w:cs="Wingdings"/>
      </w:rPr>
    </w:lvl>
    <w:lvl w:ilvl="8">
      <w:start w:val="1"/>
      <w:numFmt w:val="bullet"/>
      <w:lvlText w:val=""/>
      <w:lvlJc w:val="left"/>
      <w:pPr>
        <w:tabs>
          <w:tab w:val="num" w:pos="3600"/>
        </w:tabs>
        <w:ind w:left="3600" w:hanging="360"/>
      </w:pPr>
      <w:rPr>
        <w:rFonts w:ascii="Wingdings" w:hAnsi="Wingdings" w:cs="Wingdings"/>
      </w:rPr>
    </w:lvl>
  </w:abstractNum>
  <w:abstractNum w:abstractNumId="14" w15:restartNumberingAfterBreak="0">
    <w:nsid w:val="0000000F"/>
    <w:multiLevelType w:val="multilevel"/>
    <w:tmpl w:val="0000000F"/>
    <w:name w:val="WW8Num15"/>
    <w:lvl w:ilvl="0">
      <w:start w:val="1"/>
      <w:numFmt w:val="bullet"/>
      <w:lvlText w:val=""/>
      <w:lvlJc w:val="left"/>
      <w:pPr>
        <w:tabs>
          <w:tab w:val="num" w:pos="720"/>
        </w:tabs>
        <w:ind w:left="720" w:hanging="360"/>
      </w:pPr>
      <w:rPr>
        <w:rFonts w:ascii="Wingdings" w:hAnsi="Wingdings" w:cs="Wingdings"/>
      </w:rPr>
    </w:lvl>
    <w:lvl w:ilvl="1">
      <w:start w:val="1"/>
      <w:numFmt w:val="bullet"/>
      <w:lvlText w:val=""/>
      <w:lvlJc w:val="left"/>
      <w:pPr>
        <w:tabs>
          <w:tab w:val="num" w:pos="1080"/>
        </w:tabs>
        <w:ind w:left="1080" w:hanging="360"/>
      </w:pPr>
      <w:rPr>
        <w:rFonts w:ascii="Wingdings" w:hAnsi="Wingdings" w:cs="Wingdings"/>
      </w:rPr>
    </w:lvl>
    <w:lvl w:ilvl="2">
      <w:start w:val="1"/>
      <w:numFmt w:val="bullet"/>
      <w:lvlText w:val=""/>
      <w:lvlJc w:val="left"/>
      <w:pPr>
        <w:tabs>
          <w:tab w:val="num" w:pos="1440"/>
        </w:tabs>
        <w:ind w:left="1440" w:hanging="360"/>
      </w:pPr>
      <w:rPr>
        <w:rFonts w:ascii="Wingdings" w:hAnsi="Wingdings" w:cs="Wingdings"/>
      </w:rPr>
    </w:lvl>
    <w:lvl w:ilvl="3">
      <w:start w:val="1"/>
      <w:numFmt w:val="bullet"/>
      <w:lvlText w:val=""/>
      <w:lvlJc w:val="left"/>
      <w:pPr>
        <w:tabs>
          <w:tab w:val="num" w:pos="1800"/>
        </w:tabs>
        <w:ind w:left="1800" w:hanging="360"/>
      </w:pPr>
      <w:rPr>
        <w:rFonts w:ascii="Wingdings" w:hAnsi="Wingdings" w:cs="Wingdings"/>
      </w:rPr>
    </w:lvl>
    <w:lvl w:ilvl="4">
      <w:start w:val="1"/>
      <w:numFmt w:val="bullet"/>
      <w:lvlText w:val=""/>
      <w:lvlJc w:val="left"/>
      <w:pPr>
        <w:tabs>
          <w:tab w:val="num" w:pos="2160"/>
        </w:tabs>
        <w:ind w:left="2160" w:hanging="360"/>
      </w:pPr>
      <w:rPr>
        <w:rFonts w:ascii="Wingdings" w:hAnsi="Wingdings" w:cs="Wingdings"/>
      </w:rPr>
    </w:lvl>
    <w:lvl w:ilvl="5">
      <w:start w:val="1"/>
      <w:numFmt w:val="bullet"/>
      <w:lvlText w:val=""/>
      <w:lvlJc w:val="left"/>
      <w:pPr>
        <w:tabs>
          <w:tab w:val="num" w:pos="2520"/>
        </w:tabs>
        <w:ind w:left="2520" w:hanging="360"/>
      </w:pPr>
      <w:rPr>
        <w:rFonts w:ascii="Wingdings" w:hAnsi="Wingdings" w:cs="Wingdings"/>
      </w:rPr>
    </w:lvl>
    <w:lvl w:ilvl="6">
      <w:start w:val="1"/>
      <w:numFmt w:val="bullet"/>
      <w:lvlText w:val=""/>
      <w:lvlJc w:val="left"/>
      <w:pPr>
        <w:tabs>
          <w:tab w:val="num" w:pos="2880"/>
        </w:tabs>
        <w:ind w:left="2880" w:hanging="360"/>
      </w:pPr>
      <w:rPr>
        <w:rFonts w:ascii="Wingdings" w:hAnsi="Wingdings" w:cs="Wingdings"/>
      </w:rPr>
    </w:lvl>
    <w:lvl w:ilvl="7">
      <w:start w:val="1"/>
      <w:numFmt w:val="bullet"/>
      <w:lvlText w:val=""/>
      <w:lvlJc w:val="left"/>
      <w:pPr>
        <w:tabs>
          <w:tab w:val="num" w:pos="3240"/>
        </w:tabs>
        <w:ind w:left="3240" w:hanging="360"/>
      </w:pPr>
      <w:rPr>
        <w:rFonts w:ascii="Wingdings" w:hAnsi="Wingdings" w:cs="Wingdings"/>
      </w:rPr>
    </w:lvl>
    <w:lvl w:ilvl="8">
      <w:start w:val="1"/>
      <w:numFmt w:val="bullet"/>
      <w:lvlText w:val=""/>
      <w:lvlJc w:val="left"/>
      <w:pPr>
        <w:tabs>
          <w:tab w:val="num" w:pos="3600"/>
        </w:tabs>
        <w:ind w:left="3600" w:hanging="360"/>
      </w:pPr>
      <w:rPr>
        <w:rFonts w:ascii="Wingdings" w:hAnsi="Wingdings" w:cs="Wingdings"/>
      </w:rPr>
    </w:lvl>
  </w:abstractNum>
  <w:abstractNum w:abstractNumId="15" w15:restartNumberingAfterBreak="0">
    <w:nsid w:val="00000010"/>
    <w:multiLevelType w:val="multilevel"/>
    <w:tmpl w:val="00000010"/>
    <w:name w:val="WW8Num16"/>
    <w:lvl w:ilvl="0">
      <w:start w:val="1"/>
      <w:numFmt w:val="bullet"/>
      <w:lvlText w:val=""/>
      <w:lvlJc w:val="left"/>
      <w:pPr>
        <w:tabs>
          <w:tab w:val="num" w:pos="720"/>
        </w:tabs>
        <w:ind w:left="720" w:hanging="360"/>
      </w:pPr>
      <w:rPr>
        <w:rFonts w:ascii="Wingdings" w:hAnsi="Wingdings" w:cs="Wingdings"/>
      </w:rPr>
    </w:lvl>
    <w:lvl w:ilvl="1">
      <w:start w:val="1"/>
      <w:numFmt w:val="bullet"/>
      <w:lvlText w:val=""/>
      <w:lvlJc w:val="left"/>
      <w:pPr>
        <w:tabs>
          <w:tab w:val="num" w:pos="1080"/>
        </w:tabs>
        <w:ind w:left="1080" w:hanging="360"/>
      </w:pPr>
      <w:rPr>
        <w:rFonts w:ascii="Wingdings" w:hAnsi="Wingdings" w:cs="Wingdings"/>
      </w:rPr>
    </w:lvl>
    <w:lvl w:ilvl="2">
      <w:start w:val="1"/>
      <w:numFmt w:val="bullet"/>
      <w:lvlText w:val=""/>
      <w:lvlJc w:val="left"/>
      <w:pPr>
        <w:tabs>
          <w:tab w:val="num" w:pos="1440"/>
        </w:tabs>
        <w:ind w:left="1440" w:hanging="360"/>
      </w:pPr>
      <w:rPr>
        <w:rFonts w:ascii="Wingdings" w:hAnsi="Wingdings" w:cs="Wingdings"/>
      </w:rPr>
    </w:lvl>
    <w:lvl w:ilvl="3">
      <w:start w:val="1"/>
      <w:numFmt w:val="bullet"/>
      <w:lvlText w:val=""/>
      <w:lvlJc w:val="left"/>
      <w:pPr>
        <w:tabs>
          <w:tab w:val="num" w:pos="1800"/>
        </w:tabs>
        <w:ind w:left="1800" w:hanging="360"/>
      </w:pPr>
      <w:rPr>
        <w:rFonts w:ascii="Wingdings" w:hAnsi="Wingdings" w:cs="Wingdings"/>
      </w:rPr>
    </w:lvl>
    <w:lvl w:ilvl="4">
      <w:start w:val="1"/>
      <w:numFmt w:val="bullet"/>
      <w:lvlText w:val=""/>
      <w:lvlJc w:val="left"/>
      <w:pPr>
        <w:tabs>
          <w:tab w:val="num" w:pos="2160"/>
        </w:tabs>
        <w:ind w:left="2160" w:hanging="360"/>
      </w:pPr>
      <w:rPr>
        <w:rFonts w:ascii="Wingdings" w:hAnsi="Wingdings" w:cs="Wingdings"/>
      </w:rPr>
    </w:lvl>
    <w:lvl w:ilvl="5">
      <w:start w:val="1"/>
      <w:numFmt w:val="bullet"/>
      <w:lvlText w:val=""/>
      <w:lvlJc w:val="left"/>
      <w:pPr>
        <w:tabs>
          <w:tab w:val="num" w:pos="2520"/>
        </w:tabs>
        <w:ind w:left="2520" w:hanging="360"/>
      </w:pPr>
      <w:rPr>
        <w:rFonts w:ascii="Wingdings" w:hAnsi="Wingdings" w:cs="Wingdings"/>
      </w:rPr>
    </w:lvl>
    <w:lvl w:ilvl="6">
      <w:start w:val="1"/>
      <w:numFmt w:val="bullet"/>
      <w:lvlText w:val=""/>
      <w:lvlJc w:val="left"/>
      <w:pPr>
        <w:tabs>
          <w:tab w:val="num" w:pos="2880"/>
        </w:tabs>
        <w:ind w:left="2880" w:hanging="360"/>
      </w:pPr>
      <w:rPr>
        <w:rFonts w:ascii="Wingdings" w:hAnsi="Wingdings" w:cs="Wingdings"/>
      </w:rPr>
    </w:lvl>
    <w:lvl w:ilvl="7">
      <w:start w:val="1"/>
      <w:numFmt w:val="bullet"/>
      <w:lvlText w:val=""/>
      <w:lvlJc w:val="left"/>
      <w:pPr>
        <w:tabs>
          <w:tab w:val="num" w:pos="3240"/>
        </w:tabs>
        <w:ind w:left="3240" w:hanging="360"/>
      </w:pPr>
      <w:rPr>
        <w:rFonts w:ascii="Wingdings" w:hAnsi="Wingdings" w:cs="Wingdings"/>
      </w:rPr>
    </w:lvl>
    <w:lvl w:ilvl="8">
      <w:start w:val="1"/>
      <w:numFmt w:val="bullet"/>
      <w:lvlText w:val=""/>
      <w:lvlJc w:val="left"/>
      <w:pPr>
        <w:tabs>
          <w:tab w:val="num" w:pos="3600"/>
        </w:tabs>
        <w:ind w:left="3600" w:hanging="360"/>
      </w:pPr>
      <w:rPr>
        <w:rFonts w:ascii="Wingdings" w:hAnsi="Wingdings" w:cs="Wingdings"/>
      </w:rPr>
    </w:lvl>
  </w:abstractNum>
  <w:abstractNum w:abstractNumId="16" w15:restartNumberingAfterBreak="0">
    <w:nsid w:val="00000011"/>
    <w:multiLevelType w:val="multilevel"/>
    <w:tmpl w:val="00000011"/>
    <w:name w:val="WW8Num17"/>
    <w:lvl w:ilvl="0">
      <w:start w:val="1"/>
      <w:numFmt w:val="decimal"/>
      <w:lvlText w:val="%1."/>
      <w:lvlJc w:val="left"/>
      <w:pPr>
        <w:tabs>
          <w:tab w:val="num" w:pos="720"/>
        </w:tabs>
        <w:ind w:left="720" w:hanging="360"/>
      </w:pPr>
      <w:rPr>
        <w:b w:val="0"/>
        <w:bCs w:val="0"/>
        <w:i/>
        <w:iC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15:restartNumberingAfterBreak="0">
    <w:nsid w:val="00000012"/>
    <w:multiLevelType w:val="multilevel"/>
    <w:tmpl w:val="0000001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8" w15:restartNumberingAfterBreak="0">
    <w:nsid w:val="7E991766"/>
    <w:multiLevelType w:val="hybridMultilevel"/>
    <w:tmpl w:val="7BA605AC"/>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0A6C"/>
    <w:rsid w:val="000F199A"/>
    <w:rsid w:val="00126979"/>
    <w:rsid w:val="0014010C"/>
    <w:rsid w:val="0016305A"/>
    <w:rsid w:val="00173CA0"/>
    <w:rsid w:val="00182BB0"/>
    <w:rsid w:val="001933C6"/>
    <w:rsid w:val="00224255"/>
    <w:rsid w:val="002359B6"/>
    <w:rsid w:val="00247A43"/>
    <w:rsid w:val="002510C4"/>
    <w:rsid w:val="002A1000"/>
    <w:rsid w:val="002B0CD6"/>
    <w:rsid w:val="00383E9D"/>
    <w:rsid w:val="004A1138"/>
    <w:rsid w:val="0056518F"/>
    <w:rsid w:val="005678D9"/>
    <w:rsid w:val="005A4751"/>
    <w:rsid w:val="005A5C72"/>
    <w:rsid w:val="00600A6C"/>
    <w:rsid w:val="006155A9"/>
    <w:rsid w:val="007E5C06"/>
    <w:rsid w:val="009F7394"/>
    <w:rsid w:val="00A16F99"/>
    <w:rsid w:val="00AB65D7"/>
    <w:rsid w:val="00BA6E52"/>
    <w:rsid w:val="00BC03BC"/>
    <w:rsid w:val="00BC7BC7"/>
    <w:rsid w:val="00C06DB1"/>
    <w:rsid w:val="00C57094"/>
    <w:rsid w:val="00D24793"/>
    <w:rsid w:val="00D57163"/>
    <w:rsid w:val="00D77B6D"/>
    <w:rsid w:val="00DB2EA8"/>
    <w:rsid w:val="00FD0A1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2632AC57"/>
  <w15:chartTrackingRefBased/>
  <w15:docId w15:val="{4238A5F4-3E20-4195-A190-8C0259FFF5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uppressAutoHyphens/>
    </w:pPr>
    <w:rPr>
      <w:rFonts w:ascii="Liberation Serif" w:eastAsia="SimSun" w:hAnsi="Liberation Serif" w:cs="Arial Unicode MS"/>
      <w:kern w:val="1"/>
      <w:sz w:val="24"/>
      <w:szCs w:val="24"/>
      <w:lang w:eastAsia="zh-CN" w:bidi="hi-IN"/>
    </w:rPr>
  </w:style>
  <w:style w:type="paragraph" w:styleId="Titre1">
    <w:name w:val="heading 1"/>
    <w:basedOn w:val="Normal"/>
    <w:next w:val="Normal"/>
    <w:link w:val="Titre1Car"/>
    <w:uiPriority w:val="9"/>
    <w:qFormat/>
    <w:rsid w:val="002359B6"/>
    <w:pPr>
      <w:keepNext/>
      <w:keepLines/>
      <w:spacing w:before="240"/>
      <w:outlineLvl w:val="0"/>
    </w:pPr>
    <w:rPr>
      <w:rFonts w:asciiTheme="majorHAnsi" w:eastAsiaTheme="majorEastAsia" w:hAnsiTheme="majorHAnsi" w:cs="Mangal"/>
      <w:color w:val="2F5496" w:themeColor="accent1" w:themeShade="BF"/>
      <w:sz w:val="32"/>
      <w:szCs w:val="29"/>
    </w:rPr>
  </w:style>
  <w:style w:type="paragraph" w:styleId="Titre2">
    <w:name w:val="heading 2"/>
    <w:basedOn w:val="Normal"/>
    <w:link w:val="Titre2Car"/>
    <w:uiPriority w:val="9"/>
    <w:qFormat/>
    <w:rsid w:val="00D77B6D"/>
    <w:pPr>
      <w:suppressAutoHyphens w:val="0"/>
      <w:spacing w:before="100" w:beforeAutospacing="1" w:after="100" w:afterAutospacing="1"/>
      <w:outlineLvl w:val="1"/>
    </w:pPr>
    <w:rPr>
      <w:rFonts w:ascii="Times New Roman" w:eastAsia="Times New Roman" w:hAnsi="Times New Roman" w:cs="Times New Roman"/>
      <w:b/>
      <w:bCs/>
      <w:kern w:val="0"/>
      <w:sz w:val="36"/>
      <w:szCs w:val="36"/>
      <w:lang w:eastAsia="fr-FR" w:bidi="ar-S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WW8Num1z0">
    <w:name w:val="WW8Num1z0"/>
    <w:rPr>
      <w:rFonts w:ascii="Wingdings" w:hAnsi="Wingdings" w:cs="Wingdings"/>
    </w:rPr>
  </w:style>
  <w:style w:type="character" w:customStyle="1" w:styleId="WW8Num1z1">
    <w:name w:val="WW8Num1z1"/>
    <w:rPr>
      <w:rFonts w:ascii="OpenSymbol" w:hAnsi="OpenSymbol" w:cs="OpenSymbol"/>
    </w:rPr>
  </w:style>
  <w:style w:type="character" w:customStyle="1" w:styleId="WW8Num1z3">
    <w:name w:val="WW8Num1z3"/>
    <w:rPr>
      <w:rFonts w:ascii="Symbol" w:hAnsi="Symbol" w:cs="OpenSymbol"/>
    </w:rPr>
  </w:style>
  <w:style w:type="character" w:customStyle="1" w:styleId="WW8Num2z0">
    <w:name w:val="WW8Num2z0"/>
    <w:rPr>
      <w:rFonts w:ascii="Wingdings" w:hAnsi="Wingdings" w:cs="Wingdings"/>
    </w:rPr>
  </w:style>
  <w:style w:type="character" w:customStyle="1" w:styleId="WW8Num3z0">
    <w:name w:val="WW8Num3z0"/>
    <w:rPr>
      <w:rFonts w:ascii="Symbol" w:hAnsi="Symbol" w:cs="OpenSymbol"/>
    </w:rPr>
  </w:style>
  <w:style w:type="character" w:customStyle="1" w:styleId="WW8Num4z0">
    <w:name w:val="WW8Num4z0"/>
    <w:rPr>
      <w:rFonts w:ascii="Symbol" w:hAnsi="Symbol" w:cs="OpenSymbol"/>
    </w:rPr>
  </w:style>
  <w:style w:type="character" w:customStyle="1" w:styleId="WW8Num5z0">
    <w:name w:val="WW8Num5z0"/>
    <w:rPr>
      <w:rFonts w:ascii="Symbol" w:hAnsi="Symbol" w:cs="OpenSymbol"/>
    </w:rPr>
  </w:style>
  <w:style w:type="character" w:customStyle="1" w:styleId="WW8Num6z0">
    <w:name w:val="WW8Num6z0"/>
    <w:rPr>
      <w:rFonts w:ascii="Wingdings" w:hAnsi="Wingdings" w:cs="Wingdings"/>
    </w:rPr>
  </w:style>
  <w:style w:type="character" w:customStyle="1" w:styleId="WW8Num7z0">
    <w:name w:val="WW8Num7z0"/>
    <w:rPr>
      <w:rFonts w:ascii="Wingdings" w:hAnsi="Wingdings" w:cs="Wingdings"/>
    </w:rPr>
  </w:style>
  <w:style w:type="character" w:customStyle="1" w:styleId="WW8Num8z0">
    <w:name w:val="WW8Num8z0"/>
    <w:rPr>
      <w:rFonts w:ascii="Wingdings" w:hAnsi="Wingdings" w:cs="Wingdings"/>
    </w:rPr>
  </w:style>
  <w:style w:type="character" w:customStyle="1" w:styleId="WW8Num9z0">
    <w:name w:val="WW8Num9z0"/>
    <w:rPr>
      <w:rFonts w:ascii="Wingdings" w:hAnsi="Wingdings" w:cs="Wingdings"/>
    </w:rPr>
  </w:style>
  <w:style w:type="character" w:customStyle="1" w:styleId="WW8Num10z0">
    <w:name w:val="WW8Num10z0"/>
    <w:rPr>
      <w:rFonts w:ascii="Wingdings" w:hAnsi="Wingdings" w:cs="Wingdings"/>
    </w:rPr>
  </w:style>
  <w:style w:type="character" w:customStyle="1" w:styleId="WW8Num11z0">
    <w:name w:val="WW8Num11z0"/>
    <w:rPr>
      <w:rFonts w:ascii="Symbol" w:hAnsi="Symbol" w:cs="OpenSymbol"/>
    </w:rPr>
  </w:style>
  <w:style w:type="character" w:customStyle="1" w:styleId="WW8Num11z1">
    <w:name w:val="WW8Num11z1"/>
    <w:rPr>
      <w:rFonts w:ascii="OpenSymbol" w:hAnsi="OpenSymbol" w:cs="OpenSymbol"/>
    </w:rPr>
  </w:style>
  <w:style w:type="character" w:customStyle="1" w:styleId="WW8Num12z0">
    <w:name w:val="WW8Num12z0"/>
    <w:rPr>
      <w:rFonts w:ascii="Wingdings" w:hAnsi="Wingdings" w:cs="Wingdings"/>
    </w:rPr>
  </w:style>
  <w:style w:type="character" w:customStyle="1" w:styleId="WW8Num13z0">
    <w:name w:val="WW8Num13z0"/>
    <w:rPr>
      <w:rFonts w:ascii="Wingdings" w:hAnsi="Wingdings" w:cs="Wingdings"/>
    </w:rPr>
  </w:style>
  <w:style w:type="character" w:customStyle="1" w:styleId="WW8Num14z0">
    <w:name w:val="WW8Num14z0"/>
    <w:rPr>
      <w:rFonts w:ascii="Wingdings" w:hAnsi="Wingdings" w:cs="Wingdings"/>
    </w:rPr>
  </w:style>
  <w:style w:type="character" w:customStyle="1" w:styleId="WW8Num15z0">
    <w:name w:val="WW8Num15z0"/>
    <w:rPr>
      <w:rFonts w:ascii="Wingdings" w:hAnsi="Wingdings" w:cs="Wingdings"/>
    </w:rPr>
  </w:style>
  <w:style w:type="character" w:customStyle="1" w:styleId="WW8Num16z0">
    <w:name w:val="WW8Num16z0"/>
    <w:rPr>
      <w:rFonts w:ascii="Wingdings" w:hAnsi="Wingdings" w:cs="Wingdings"/>
    </w:rPr>
  </w:style>
  <w:style w:type="character" w:customStyle="1" w:styleId="WW8Num17z0">
    <w:name w:val="WW8Num17z0"/>
    <w:rPr>
      <w:b w:val="0"/>
      <w:bCs w:val="0"/>
      <w:i/>
      <w:iCs/>
    </w:rPr>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style>
  <w:style w:type="character" w:customStyle="1" w:styleId="WW8Num18z1">
    <w:name w:val="WW8Num18z1"/>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Puces">
    <w:name w:val="Puces"/>
    <w:rPr>
      <w:rFonts w:ascii="OpenSymbol" w:eastAsia="OpenSymbol" w:hAnsi="OpenSymbol" w:cs="OpenSymbol"/>
    </w:rPr>
  </w:style>
  <w:style w:type="character" w:styleId="Lienhypertexte">
    <w:name w:val="Hyperlink"/>
    <w:uiPriority w:val="99"/>
    <w:rPr>
      <w:color w:val="000080"/>
      <w:u w:val="single"/>
      <w:lang/>
    </w:rPr>
  </w:style>
  <w:style w:type="paragraph" w:customStyle="1" w:styleId="Titre10">
    <w:name w:val="Titre1"/>
    <w:basedOn w:val="Normal"/>
    <w:next w:val="Corpsdetexte"/>
    <w:pPr>
      <w:keepNext/>
      <w:spacing w:before="240" w:after="120"/>
    </w:pPr>
    <w:rPr>
      <w:rFonts w:ascii="Liberation Sans" w:eastAsia="Microsoft YaHei" w:hAnsi="Liberation Sans"/>
      <w:sz w:val="28"/>
      <w:szCs w:val="28"/>
    </w:rPr>
  </w:style>
  <w:style w:type="paragraph" w:styleId="Corpsdetexte">
    <w:name w:val="Body Text"/>
    <w:basedOn w:val="Normal"/>
    <w:pPr>
      <w:spacing w:after="140" w:line="288" w:lineRule="auto"/>
    </w:pPr>
  </w:style>
  <w:style w:type="paragraph" w:styleId="Liste">
    <w:name w:val="List"/>
    <w:basedOn w:val="Corpsdetexte"/>
  </w:style>
  <w:style w:type="paragraph" w:styleId="Lgende">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customStyle="1" w:styleId="Contenudecadre">
    <w:name w:val="Contenu de cadre"/>
    <w:basedOn w:val="Normal"/>
  </w:style>
  <w:style w:type="paragraph" w:customStyle="1" w:styleId="Contenudetableau">
    <w:name w:val="Contenu de tableau"/>
    <w:basedOn w:val="Normal"/>
    <w:pPr>
      <w:suppressLineNumbers/>
    </w:pPr>
  </w:style>
  <w:style w:type="paragraph" w:customStyle="1" w:styleId="Titredetableau">
    <w:name w:val="Titre de tableau"/>
    <w:basedOn w:val="Contenudetableau"/>
    <w:pPr>
      <w:jc w:val="center"/>
    </w:pPr>
    <w:rPr>
      <w:b/>
      <w:bCs/>
    </w:rPr>
  </w:style>
  <w:style w:type="paragraph" w:styleId="Textedebulles">
    <w:name w:val="Balloon Text"/>
    <w:basedOn w:val="Normal"/>
    <w:link w:val="TextedebullesCar"/>
    <w:uiPriority w:val="99"/>
    <w:semiHidden/>
    <w:unhideWhenUsed/>
    <w:rsid w:val="00600A6C"/>
    <w:rPr>
      <w:rFonts w:ascii="Segoe UI" w:hAnsi="Segoe UI" w:cs="Mangal"/>
      <w:sz w:val="18"/>
      <w:szCs w:val="16"/>
    </w:rPr>
  </w:style>
  <w:style w:type="character" w:customStyle="1" w:styleId="TextedebullesCar">
    <w:name w:val="Texte de bulles Car"/>
    <w:link w:val="Textedebulles"/>
    <w:uiPriority w:val="99"/>
    <w:semiHidden/>
    <w:rsid w:val="00600A6C"/>
    <w:rPr>
      <w:rFonts w:ascii="Segoe UI" w:eastAsia="SimSun" w:hAnsi="Segoe UI" w:cs="Mangal"/>
      <w:kern w:val="1"/>
      <w:sz w:val="18"/>
      <w:szCs w:val="16"/>
      <w:lang w:eastAsia="zh-CN" w:bidi="hi-IN"/>
    </w:rPr>
  </w:style>
  <w:style w:type="character" w:styleId="Marquedecommentaire">
    <w:name w:val="annotation reference"/>
    <w:uiPriority w:val="99"/>
    <w:semiHidden/>
    <w:unhideWhenUsed/>
    <w:rsid w:val="001933C6"/>
    <w:rPr>
      <w:sz w:val="16"/>
      <w:szCs w:val="16"/>
    </w:rPr>
  </w:style>
  <w:style w:type="paragraph" w:styleId="Commentaire">
    <w:name w:val="annotation text"/>
    <w:basedOn w:val="Normal"/>
    <w:link w:val="CommentaireCar"/>
    <w:uiPriority w:val="99"/>
    <w:semiHidden/>
    <w:unhideWhenUsed/>
    <w:rsid w:val="001933C6"/>
    <w:rPr>
      <w:rFonts w:cs="Mangal"/>
      <w:sz w:val="20"/>
      <w:szCs w:val="18"/>
    </w:rPr>
  </w:style>
  <w:style w:type="character" w:customStyle="1" w:styleId="CommentaireCar">
    <w:name w:val="Commentaire Car"/>
    <w:link w:val="Commentaire"/>
    <w:uiPriority w:val="99"/>
    <w:semiHidden/>
    <w:rsid w:val="001933C6"/>
    <w:rPr>
      <w:rFonts w:ascii="Liberation Serif" w:eastAsia="SimSun" w:hAnsi="Liberation Serif" w:cs="Mangal"/>
      <w:kern w:val="1"/>
      <w:szCs w:val="18"/>
      <w:lang w:eastAsia="zh-CN" w:bidi="hi-IN"/>
    </w:rPr>
  </w:style>
  <w:style w:type="paragraph" w:styleId="Objetducommentaire">
    <w:name w:val="annotation subject"/>
    <w:basedOn w:val="Commentaire"/>
    <w:next w:val="Commentaire"/>
    <w:link w:val="ObjetducommentaireCar"/>
    <w:uiPriority w:val="99"/>
    <w:semiHidden/>
    <w:unhideWhenUsed/>
    <w:rsid w:val="001933C6"/>
    <w:rPr>
      <w:b/>
      <w:bCs/>
    </w:rPr>
  </w:style>
  <w:style w:type="character" w:customStyle="1" w:styleId="ObjetducommentaireCar">
    <w:name w:val="Objet du commentaire Car"/>
    <w:link w:val="Objetducommentaire"/>
    <w:uiPriority w:val="99"/>
    <w:semiHidden/>
    <w:rsid w:val="001933C6"/>
    <w:rPr>
      <w:rFonts w:ascii="Liberation Serif" w:eastAsia="SimSun" w:hAnsi="Liberation Serif" w:cs="Mangal"/>
      <w:b/>
      <w:bCs/>
      <w:kern w:val="1"/>
      <w:szCs w:val="18"/>
      <w:lang w:eastAsia="zh-CN" w:bidi="hi-IN"/>
    </w:rPr>
  </w:style>
  <w:style w:type="character" w:customStyle="1" w:styleId="Titre2Car">
    <w:name w:val="Titre 2 Car"/>
    <w:basedOn w:val="Policepardfaut"/>
    <w:link w:val="Titre2"/>
    <w:uiPriority w:val="9"/>
    <w:rsid w:val="00D77B6D"/>
    <w:rPr>
      <w:b/>
      <w:bCs/>
      <w:sz w:val="36"/>
      <w:szCs w:val="36"/>
    </w:rPr>
  </w:style>
  <w:style w:type="character" w:customStyle="1" w:styleId="postdate">
    <w:name w:val="post__date"/>
    <w:basedOn w:val="Policepardfaut"/>
    <w:rsid w:val="00D77B6D"/>
  </w:style>
  <w:style w:type="paragraph" w:styleId="NormalWeb">
    <w:name w:val="Normal (Web)"/>
    <w:basedOn w:val="Normal"/>
    <w:uiPriority w:val="99"/>
    <w:unhideWhenUsed/>
    <w:rsid w:val="00D77B6D"/>
    <w:pPr>
      <w:suppressAutoHyphens w:val="0"/>
      <w:spacing w:before="100" w:beforeAutospacing="1" w:after="100" w:afterAutospacing="1"/>
    </w:pPr>
    <w:rPr>
      <w:rFonts w:ascii="Times New Roman" w:eastAsia="Times New Roman" w:hAnsi="Times New Roman" w:cs="Times New Roman"/>
      <w:kern w:val="0"/>
      <w:lang w:eastAsia="fr-FR" w:bidi="ar-SA"/>
    </w:rPr>
  </w:style>
  <w:style w:type="character" w:styleId="CodeHTML">
    <w:name w:val="HTML Code"/>
    <w:basedOn w:val="Policepardfaut"/>
    <w:uiPriority w:val="99"/>
    <w:semiHidden/>
    <w:unhideWhenUsed/>
    <w:rsid w:val="00D77B6D"/>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A16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eastAsia="fr-FR" w:bidi="ar-SA"/>
    </w:rPr>
  </w:style>
  <w:style w:type="character" w:customStyle="1" w:styleId="PrformatHTMLCar">
    <w:name w:val="Préformaté HTML Car"/>
    <w:basedOn w:val="Policepardfaut"/>
    <w:link w:val="PrformatHTML"/>
    <w:uiPriority w:val="99"/>
    <w:semiHidden/>
    <w:rsid w:val="00A16F99"/>
    <w:rPr>
      <w:rFonts w:ascii="Courier New" w:hAnsi="Courier New" w:cs="Courier New"/>
    </w:rPr>
  </w:style>
  <w:style w:type="paragraph" w:styleId="Paragraphedeliste">
    <w:name w:val="List Paragraph"/>
    <w:basedOn w:val="Normal"/>
    <w:uiPriority w:val="34"/>
    <w:qFormat/>
    <w:rsid w:val="00182BB0"/>
    <w:pPr>
      <w:ind w:left="720"/>
      <w:contextualSpacing/>
    </w:pPr>
    <w:rPr>
      <w:rFonts w:cs="Mangal"/>
      <w:szCs w:val="21"/>
    </w:rPr>
  </w:style>
  <w:style w:type="character" w:customStyle="1" w:styleId="Titre1Car">
    <w:name w:val="Titre 1 Car"/>
    <w:basedOn w:val="Policepardfaut"/>
    <w:link w:val="Titre1"/>
    <w:uiPriority w:val="9"/>
    <w:rsid w:val="002359B6"/>
    <w:rPr>
      <w:rFonts w:asciiTheme="majorHAnsi" w:eastAsiaTheme="majorEastAsia" w:hAnsiTheme="majorHAnsi" w:cs="Mangal"/>
      <w:color w:val="2F5496" w:themeColor="accent1" w:themeShade="BF"/>
      <w:kern w:val="1"/>
      <w:sz w:val="32"/>
      <w:szCs w:val="29"/>
      <w:lang w:eastAsia="zh-CN" w:bidi="hi-IN"/>
    </w:rPr>
  </w:style>
  <w:style w:type="paragraph" w:styleId="TM1">
    <w:name w:val="toc 1"/>
    <w:basedOn w:val="Normal"/>
    <w:next w:val="Normal"/>
    <w:autoRedefine/>
    <w:uiPriority w:val="39"/>
    <w:unhideWhenUsed/>
    <w:rsid w:val="002359B6"/>
    <w:pPr>
      <w:spacing w:after="10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0964129">
      <w:bodyDiv w:val="1"/>
      <w:marLeft w:val="0"/>
      <w:marRight w:val="0"/>
      <w:marTop w:val="0"/>
      <w:marBottom w:val="0"/>
      <w:divBdr>
        <w:top w:val="none" w:sz="0" w:space="0" w:color="auto"/>
        <w:left w:val="none" w:sz="0" w:space="0" w:color="auto"/>
        <w:bottom w:val="none" w:sz="0" w:space="0" w:color="auto"/>
        <w:right w:val="none" w:sz="0" w:space="0" w:color="auto"/>
      </w:divBdr>
    </w:div>
    <w:div w:id="266159066">
      <w:bodyDiv w:val="1"/>
      <w:marLeft w:val="0"/>
      <w:marRight w:val="0"/>
      <w:marTop w:val="0"/>
      <w:marBottom w:val="0"/>
      <w:divBdr>
        <w:top w:val="none" w:sz="0" w:space="0" w:color="auto"/>
        <w:left w:val="none" w:sz="0" w:space="0" w:color="auto"/>
        <w:bottom w:val="none" w:sz="0" w:space="0" w:color="auto"/>
        <w:right w:val="none" w:sz="0" w:space="0" w:color="auto"/>
      </w:divBdr>
      <w:divsChild>
        <w:div w:id="1002777597">
          <w:marLeft w:val="0"/>
          <w:marRight w:val="0"/>
          <w:marTop w:val="0"/>
          <w:marBottom w:val="0"/>
          <w:divBdr>
            <w:top w:val="none" w:sz="0" w:space="0" w:color="auto"/>
            <w:left w:val="none" w:sz="0" w:space="0" w:color="auto"/>
            <w:bottom w:val="none" w:sz="0" w:space="0" w:color="auto"/>
            <w:right w:val="none" w:sz="0" w:space="0" w:color="auto"/>
          </w:divBdr>
        </w:div>
      </w:divsChild>
    </w:div>
    <w:div w:id="600575629">
      <w:bodyDiv w:val="1"/>
      <w:marLeft w:val="0"/>
      <w:marRight w:val="0"/>
      <w:marTop w:val="0"/>
      <w:marBottom w:val="0"/>
      <w:divBdr>
        <w:top w:val="none" w:sz="0" w:space="0" w:color="auto"/>
        <w:left w:val="none" w:sz="0" w:space="0" w:color="auto"/>
        <w:bottom w:val="none" w:sz="0" w:space="0" w:color="auto"/>
        <w:right w:val="none" w:sz="0" w:space="0" w:color="auto"/>
      </w:divBdr>
      <w:divsChild>
        <w:div w:id="1194149724">
          <w:marLeft w:val="0"/>
          <w:marRight w:val="0"/>
          <w:marTop w:val="0"/>
          <w:marBottom w:val="0"/>
          <w:divBdr>
            <w:top w:val="none" w:sz="0" w:space="0" w:color="auto"/>
            <w:left w:val="none" w:sz="0" w:space="0" w:color="auto"/>
            <w:bottom w:val="none" w:sz="0" w:space="0" w:color="auto"/>
            <w:right w:val="none" w:sz="0" w:space="0" w:color="auto"/>
          </w:divBdr>
        </w:div>
      </w:divsChild>
    </w:div>
    <w:div w:id="981616335">
      <w:bodyDiv w:val="1"/>
      <w:marLeft w:val="0"/>
      <w:marRight w:val="0"/>
      <w:marTop w:val="0"/>
      <w:marBottom w:val="0"/>
      <w:divBdr>
        <w:top w:val="none" w:sz="0" w:space="0" w:color="auto"/>
        <w:left w:val="none" w:sz="0" w:space="0" w:color="auto"/>
        <w:bottom w:val="none" w:sz="0" w:space="0" w:color="auto"/>
        <w:right w:val="none" w:sz="0" w:space="0" w:color="auto"/>
      </w:divBdr>
      <w:divsChild>
        <w:div w:id="1171218433">
          <w:marLeft w:val="0"/>
          <w:marRight w:val="0"/>
          <w:marTop w:val="0"/>
          <w:marBottom w:val="0"/>
          <w:divBdr>
            <w:top w:val="none" w:sz="0" w:space="0" w:color="auto"/>
            <w:left w:val="none" w:sz="0" w:space="0" w:color="auto"/>
            <w:bottom w:val="none" w:sz="0" w:space="0" w:color="auto"/>
            <w:right w:val="none" w:sz="0" w:space="0" w:color="auto"/>
          </w:divBdr>
        </w:div>
      </w:divsChild>
    </w:div>
    <w:div w:id="1194613388">
      <w:bodyDiv w:val="1"/>
      <w:marLeft w:val="0"/>
      <w:marRight w:val="0"/>
      <w:marTop w:val="0"/>
      <w:marBottom w:val="0"/>
      <w:divBdr>
        <w:top w:val="none" w:sz="0" w:space="0" w:color="auto"/>
        <w:left w:val="none" w:sz="0" w:space="0" w:color="auto"/>
        <w:bottom w:val="none" w:sz="0" w:space="0" w:color="auto"/>
        <w:right w:val="none" w:sz="0" w:space="0" w:color="auto"/>
      </w:divBdr>
      <w:divsChild>
        <w:div w:id="1427461007">
          <w:marLeft w:val="0"/>
          <w:marRight w:val="0"/>
          <w:marTop w:val="0"/>
          <w:marBottom w:val="0"/>
          <w:divBdr>
            <w:top w:val="none" w:sz="0" w:space="0" w:color="auto"/>
            <w:left w:val="none" w:sz="0" w:space="0" w:color="auto"/>
            <w:bottom w:val="none" w:sz="0" w:space="0" w:color="auto"/>
            <w:right w:val="none" w:sz="0" w:space="0" w:color="auto"/>
          </w:divBdr>
          <w:divsChild>
            <w:div w:id="1633945139">
              <w:marLeft w:val="0"/>
              <w:marRight w:val="0"/>
              <w:marTop w:val="0"/>
              <w:marBottom w:val="0"/>
              <w:divBdr>
                <w:top w:val="none" w:sz="0" w:space="0" w:color="auto"/>
                <w:left w:val="none" w:sz="0" w:space="0" w:color="auto"/>
                <w:bottom w:val="none" w:sz="0" w:space="0" w:color="auto"/>
                <w:right w:val="none" w:sz="0" w:space="0" w:color="auto"/>
              </w:divBdr>
            </w:div>
            <w:div w:id="1293487078">
              <w:marLeft w:val="0"/>
              <w:marRight w:val="0"/>
              <w:marTop w:val="0"/>
              <w:marBottom w:val="0"/>
              <w:divBdr>
                <w:top w:val="none" w:sz="0" w:space="0" w:color="auto"/>
                <w:left w:val="none" w:sz="0" w:space="0" w:color="auto"/>
                <w:bottom w:val="none" w:sz="0" w:space="0" w:color="auto"/>
                <w:right w:val="none" w:sz="0" w:space="0" w:color="auto"/>
              </w:divBdr>
            </w:div>
            <w:div w:id="350034973">
              <w:marLeft w:val="0"/>
              <w:marRight w:val="0"/>
              <w:marTop w:val="0"/>
              <w:marBottom w:val="0"/>
              <w:divBdr>
                <w:top w:val="none" w:sz="0" w:space="0" w:color="auto"/>
                <w:left w:val="none" w:sz="0" w:space="0" w:color="auto"/>
                <w:bottom w:val="none" w:sz="0" w:space="0" w:color="auto"/>
                <w:right w:val="none" w:sz="0" w:space="0" w:color="auto"/>
              </w:divBdr>
            </w:div>
            <w:div w:id="448208523">
              <w:marLeft w:val="0"/>
              <w:marRight w:val="0"/>
              <w:marTop w:val="0"/>
              <w:marBottom w:val="0"/>
              <w:divBdr>
                <w:top w:val="none" w:sz="0" w:space="0" w:color="auto"/>
                <w:left w:val="none" w:sz="0" w:space="0" w:color="auto"/>
                <w:bottom w:val="none" w:sz="0" w:space="0" w:color="auto"/>
                <w:right w:val="none" w:sz="0" w:space="0" w:color="auto"/>
              </w:divBdr>
            </w:div>
            <w:div w:id="1524518359">
              <w:marLeft w:val="0"/>
              <w:marRight w:val="0"/>
              <w:marTop w:val="0"/>
              <w:marBottom w:val="0"/>
              <w:divBdr>
                <w:top w:val="none" w:sz="0" w:space="0" w:color="auto"/>
                <w:left w:val="none" w:sz="0" w:space="0" w:color="auto"/>
                <w:bottom w:val="none" w:sz="0" w:space="0" w:color="auto"/>
                <w:right w:val="none" w:sz="0" w:space="0" w:color="auto"/>
              </w:divBdr>
            </w:div>
            <w:div w:id="1101611411">
              <w:marLeft w:val="0"/>
              <w:marRight w:val="0"/>
              <w:marTop w:val="0"/>
              <w:marBottom w:val="0"/>
              <w:divBdr>
                <w:top w:val="none" w:sz="0" w:space="0" w:color="auto"/>
                <w:left w:val="none" w:sz="0" w:space="0" w:color="auto"/>
                <w:bottom w:val="none" w:sz="0" w:space="0" w:color="auto"/>
                <w:right w:val="none" w:sz="0" w:space="0" w:color="auto"/>
              </w:divBdr>
            </w:div>
            <w:div w:id="1258833287">
              <w:marLeft w:val="0"/>
              <w:marRight w:val="0"/>
              <w:marTop w:val="0"/>
              <w:marBottom w:val="0"/>
              <w:divBdr>
                <w:top w:val="none" w:sz="0" w:space="0" w:color="auto"/>
                <w:left w:val="none" w:sz="0" w:space="0" w:color="auto"/>
                <w:bottom w:val="none" w:sz="0" w:space="0" w:color="auto"/>
                <w:right w:val="none" w:sz="0" w:space="0" w:color="auto"/>
              </w:divBdr>
            </w:div>
            <w:div w:id="1950043258">
              <w:marLeft w:val="0"/>
              <w:marRight w:val="0"/>
              <w:marTop w:val="0"/>
              <w:marBottom w:val="0"/>
              <w:divBdr>
                <w:top w:val="none" w:sz="0" w:space="0" w:color="auto"/>
                <w:left w:val="none" w:sz="0" w:space="0" w:color="auto"/>
                <w:bottom w:val="none" w:sz="0" w:space="0" w:color="auto"/>
                <w:right w:val="none" w:sz="0" w:space="0" w:color="auto"/>
              </w:divBdr>
            </w:div>
            <w:div w:id="334654352">
              <w:marLeft w:val="0"/>
              <w:marRight w:val="0"/>
              <w:marTop w:val="0"/>
              <w:marBottom w:val="0"/>
              <w:divBdr>
                <w:top w:val="none" w:sz="0" w:space="0" w:color="auto"/>
                <w:left w:val="none" w:sz="0" w:space="0" w:color="auto"/>
                <w:bottom w:val="none" w:sz="0" w:space="0" w:color="auto"/>
                <w:right w:val="none" w:sz="0" w:space="0" w:color="auto"/>
              </w:divBdr>
            </w:div>
            <w:div w:id="629632281">
              <w:marLeft w:val="0"/>
              <w:marRight w:val="0"/>
              <w:marTop w:val="0"/>
              <w:marBottom w:val="0"/>
              <w:divBdr>
                <w:top w:val="none" w:sz="0" w:space="0" w:color="auto"/>
                <w:left w:val="none" w:sz="0" w:space="0" w:color="auto"/>
                <w:bottom w:val="none" w:sz="0" w:space="0" w:color="auto"/>
                <w:right w:val="none" w:sz="0" w:space="0" w:color="auto"/>
              </w:divBdr>
            </w:div>
            <w:div w:id="1932273216">
              <w:marLeft w:val="0"/>
              <w:marRight w:val="0"/>
              <w:marTop w:val="0"/>
              <w:marBottom w:val="0"/>
              <w:divBdr>
                <w:top w:val="none" w:sz="0" w:space="0" w:color="auto"/>
                <w:left w:val="none" w:sz="0" w:space="0" w:color="auto"/>
                <w:bottom w:val="none" w:sz="0" w:space="0" w:color="auto"/>
                <w:right w:val="none" w:sz="0" w:space="0" w:color="auto"/>
              </w:divBdr>
            </w:div>
            <w:div w:id="1984306620">
              <w:marLeft w:val="0"/>
              <w:marRight w:val="0"/>
              <w:marTop w:val="0"/>
              <w:marBottom w:val="0"/>
              <w:divBdr>
                <w:top w:val="none" w:sz="0" w:space="0" w:color="auto"/>
                <w:left w:val="none" w:sz="0" w:space="0" w:color="auto"/>
                <w:bottom w:val="none" w:sz="0" w:space="0" w:color="auto"/>
                <w:right w:val="none" w:sz="0" w:space="0" w:color="auto"/>
              </w:divBdr>
            </w:div>
            <w:div w:id="1011294826">
              <w:marLeft w:val="0"/>
              <w:marRight w:val="0"/>
              <w:marTop w:val="0"/>
              <w:marBottom w:val="0"/>
              <w:divBdr>
                <w:top w:val="none" w:sz="0" w:space="0" w:color="auto"/>
                <w:left w:val="none" w:sz="0" w:space="0" w:color="auto"/>
                <w:bottom w:val="none" w:sz="0" w:space="0" w:color="auto"/>
                <w:right w:val="none" w:sz="0" w:space="0" w:color="auto"/>
              </w:divBdr>
            </w:div>
            <w:div w:id="1608125133">
              <w:marLeft w:val="0"/>
              <w:marRight w:val="0"/>
              <w:marTop w:val="0"/>
              <w:marBottom w:val="0"/>
              <w:divBdr>
                <w:top w:val="none" w:sz="0" w:space="0" w:color="auto"/>
                <w:left w:val="none" w:sz="0" w:space="0" w:color="auto"/>
                <w:bottom w:val="none" w:sz="0" w:space="0" w:color="auto"/>
                <w:right w:val="none" w:sz="0" w:space="0" w:color="auto"/>
              </w:divBdr>
            </w:div>
            <w:div w:id="1730615047">
              <w:marLeft w:val="0"/>
              <w:marRight w:val="0"/>
              <w:marTop w:val="0"/>
              <w:marBottom w:val="0"/>
              <w:divBdr>
                <w:top w:val="none" w:sz="0" w:space="0" w:color="auto"/>
                <w:left w:val="none" w:sz="0" w:space="0" w:color="auto"/>
                <w:bottom w:val="none" w:sz="0" w:space="0" w:color="auto"/>
                <w:right w:val="none" w:sz="0" w:space="0" w:color="auto"/>
              </w:divBdr>
            </w:div>
            <w:div w:id="39549925">
              <w:marLeft w:val="0"/>
              <w:marRight w:val="0"/>
              <w:marTop w:val="0"/>
              <w:marBottom w:val="0"/>
              <w:divBdr>
                <w:top w:val="none" w:sz="0" w:space="0" w:color="auto"/>
                <w:left w:val="none" w:sz="0" w:space="0" w:color="auto"/>
                <w:bottom w:val="none" w:sz="0" w:space="0" w:color="auto"/>
                <w:right w:val="none" w:sz="0" w:space="0" w:color="auto"/>
              </w:divBdr>
            </w:div>
            <w:div w:id="764807261">
              <w:marLeft w:val="0"/>
              <w:marRight w:val="0"/>
              <w:marTop w:val="0"/>
              <w:marBottom w:val="0"/>
              <w:divBdr>
                <w:top w:val="none" w:sz="0" w:space="0" w:color="auto"/>
                <w:left w:val="none" w:sz="0" w:space="0" w:color="auto"/>
                <w:bottom w:val="none" w:sz="0" w:space="0" w:color="auto"/>
                <w:right w:val="none" w:sz="0" w:space="0" w:color="auto"/>
              </w:divBdr>
            </w:div>
            <w:div w:id="1776704385">
              <w:marLeft w:val="0"/>
              <w:marRight w:val="0"/>
              <w:marTop w:val="0"/>
              <w:marBottom w:val="0"/>
              <w:divBdr>
                <w:top w:val="none" w:sz="0" w:space="0" w:color="auto"/>
                <w:left w:val="none" w:sz="0" w:space="0" w:color="auto"/>
                <w:bottom w:val="none" w:sz="0" w:space="0" w:color="auto"/>
                <w:right w:val="none" w:sz="0" w:space="0" w:color="auto"/>
              </w:divBdr>
            </w:div>
            <w:div w:id="271399488">
              <w:marLeft w:val="0"/>
              <w:marRight w:val="0"/>
              <w:marTop w:val="0"/>
              <w:marBottom w:val="0"/>
              <w:divBdr>
                <w:top w:val="none" w:sz="0" w:space="0" w:color="auto"/>
                <w:left w:val="none" w:sz="0" w:space="0" w:color="auto"/>
                <w:bottom w:val="none" w:sz="0" w:space="0" w:color="auto"/>
                <w:right w:val="none" w:sz="0" w:space="0" w:color="auto"/>
              </w:divBdr>
            </w:div>
            <w:div w:id="1021248036">
              <w:marLeft w:val="0"/>
              <w:marRight w:val="0"/>
              <w:marTop w:val="0"/>
              <w:marBottom w:val="0"/>
              <w:divBdr>
                <w:top w:val="none" w:sz="0" w:space="0" w:color="auto"/>
                <w:left w:val="none" w:sz="0" w:space="0" w:color="auto"/>
                <w:bottom w:val="none" w:sz="0" w:space="0" w:color="auto"/>
                <w:right w:val="none" w:sz="0" w:space="0" w:color="auto"/>
              </w:divBdr>
            </w:div>
            <w:div w:id="439760843">
              <w:marLeft w:val="0"/>
              <w:marRight w:val="0"/>
              <w:marTop w:val="0"/>
              <w:marBottom w:val="0"/>
              <w:divBdr>
                <w:top w:val="none" w:sz="0" w:space="0" w:color="auto"/>
                <w:left w:val="none" w:sz="0" w:space="0" w:color="auto"/>
                <w:bottom w:val="none" w:sz="0" w:space="0" w:color="auto"/>
                <w:right w:val="none" w:sz="0" w:space="0" w:color="auto"/>
              </w:divBdr>
            </w:div>
            <w:div w:id="1846312630">
              <w:marLeft w:val="0"/>
              <w:marRight w:val="0"/>
              <w:marTop w:val="0"/>
              <w:marBottom w:val="0"/>
              <w:divBdr>
                <w:top w:val="none" w:sz="0" w:space="0" w:color="auto"/>
                <w:left w:val="none" w:sz="0" w:space="0" w:color="auto"/>
                <w:bottom w:val="none" w:sz="0" w:space="0" w:color="auto"/>
                <w:right w:val="none" w:sz="0" w:space="0" w:color="auto"/>
              </w:divBdr>
            </w:div>
            <w:div w:id="1137796141">
              <w:marLeft w:val="0"/>
              <w:marRight w:val="0"/>
              <w:marTop w:val="0"/>
              <w:marBottom w:val="0"/>
              <w:divBdr>
                <w:top w:val="none" w:sz="0" w:space="0" w:color="auto"/>
                <w:left w:val="none" w:sz="0" w:space="0" w:color="auto"/>
                <w:bottom w:val="none" w:sz="0" w:space="0" w:color="auto"/>
                <w:right w:val="none" w:sz="0" w:space="0" w:color="auto"/>
              </w:divBdr>
            </w:div>
            <w:div w:id="899902044">
              <w:marLeft w:val="0"/>
              <w:marRight w:val="0"/>
              <w:marTop w:val="0"/>
              <w:marBottom w:val="0"/>
              <w:divBdr>
                <w:top w:val="none" w:sz="0" w:space="0" w:color="auto"/>
                <w:left w:val="none" w:sz="0" w:space="0" w:color="auto"/>
                <w:bottom w:val="none" w:sz="0" w:space="0" w:color="auto"/>
                <w:right w:val="none" w:sz="0" w:space="0" w:color="auto"/>
              </w:divBdr>
            </w:div>
            <w:div w:id="2121220803">
              <w:marLeft w:val="0"/>
              <w:marRight w:val="0"/>
              <w:marTop w:val="0"/>
              <w:marBottom w:val="0"/>
              <w:divBdr>
                <w:top w:val="none" w:sz="0" w:space="0" w:color="auto"/>
                <w:left w:val="none" w:sz="0" w:space="0" w:color="auto"/>
                <w:bottom w:val="none" w:sz="0" w:space="0" w:color="auto"/>
                <w:right w:val="none" w:sz="0" w:space="0" w:color="auto"/>
              </w:divBdr>
            </w:div>
            <w:div w:id="1230068281">
              <w:marLeft w:val="0"/>
              <w:marRight w:val="0"/>
              <w:marTop w:val="0"/>
              <w:marBottom w:val="0"/>
              <w:divBdr>
                <w:top w:val="none" w:sz="0" w:space="0" w:color="auto"/>
                <w:left w:val="none" w:sz="0" w:space="0" w:color="auto"/>
                <w:bottom w:val="none" w:sz="0" w:space="0" w:color="auto"/>
                <w:right w:val="none" w:sz="0" w:space="0" w:color="auto"/>
              </w:divBdr>
            </w:div>
            <w:div w:id="1298533481">
              <w:marLeft w:val="0"/>
              <w:marRight w:val="0"/>
              <w:marTop w:val="0"/>
              <w:marBottom w:val="0"/>
              <w:divBdr>
                <w:top w:val="none" w:sz="0" w:space="0" w:color="auto"/>
                <w:left w:val="none" w:sz="0" w:space="0" w:color="auto"/>
                <w:bottom w:val="none" w:sz="0" w:space="0" w:color="auto"/>
                <w:right w:val="none" w:sz="0" w:space="0" w:color="auto"/>
              </w:divBdr>
            </w:div>
            <w:div w:id="584847423">
              <w:marLeft w:val="0"/>
              <w:marRight w:val="0"/>
              <w:marTop w:val="0"/>
              <w:marBottom w:val="0"/>
              <w:divBdr>
                <w:top w:val="none" w:sz="0" w:space="0" w:color="auto"/>
                <w:left w:val="none" w:sz="0" w:space="0" w:color="auto"/>
                <w:bottom w:val="none" w:sz="0" w:space="0" w:color="auto"/>
                <w:right w:val="none" w:sz="0" w:space="0" w:color="auto"/>
              </w:divBdr>
            </w:div>
            <w:div w:id="1309699792">
              <w:marLeft w:val="0"/>
              <w:marRight w:val="0"/>
              <w:marTop w:val="0"/>
              <w:marBottom w:val="0"/>
              <w:divBdr>
                <w:top w:val="none" w:sz="0" w:space="0" w:color="auto"/>
                <w:left w:val="none" w:sz="0" w:space="0" w:color="auto"/>
                <w:bottom w:val="none" w:sz="0" w:space="0" w:color="auto"/>
                <w:right w:val="none" w:sz="0" w:space="0" w:color="auto"/>
              </w:divBdr>
            </w:div>
            <w:div w:id="1351956783">
              <w:marLeft w:val="0"/>
              <w:marRight w:val="0"/>
              <w:marTop w:val="0"/>
              <w:marBottom w:val="0"/>
              <w:divBdr>
                <w:top w:val="none" w:sz="0" w:space="0" w:color="auto"/>
                <w:left w:val="none" w:sz="0" w:space="0" w:color="auto"/>
                <w:bottom w:val="none" w:sz="0" w:space="0" w:color="auto"/>
                <w:right w:val="none" w:sz="0" w:space="0" w:color="auto"/>
              </w:divBdr>
            </w:div>
            <w:div w:id="1345670696">
              <w:marLeft w:val="0"/>
              <w:marRight w:val="0"/>
              <w:marTop w:val="0"/>
              <w:marBottom w:val="0"/>
              <w:divBdr>
                <w:top w:val="none" w:sz="0" w:space="0" w:color="auto"/>
                <w:left w:val="none" w:sz="0" w:space="0" w:color="auto"/>
                <w:bottom w:val="none" w:sz="0" w:space="0" w:color="auto"/>
                <w:right w:val="none" w:sz="0" w:space="0" w:color="auto"/>
              </w:divBdr>
            </w:div>
            <w:div w:id="1647974510">
              <w:marLeft w:val="0"/>
              <w:marRight w:val="0"/>
              <w:marTop w:val="0"/>
              <w:marBottom w:val="0"/>
              <w:divBdr>
                <w:top w:val="none" w:sz="0" w:space="0" w:color="auto"/>
                <w:left w:val="none" w:sz="0" w:space="0" w:color="auto"/>
                <w:bottom w:val="none" w:sz="0" w:space="0" w:color="auto"/>
                <w:right w:val="none" w:sz="0" w:space="0" w:color="auto"/>
              </w:divBdr>
            </w:div>
            <w:div w:id="941062789">
              <w:marLeft w:val="0"/>
              <w:marRight w:val="0"/>
              <w:marTop w:val="0"/>
              <w:marBottom w:val="0"/>
              <w:divBdr>
                <w:top w:val="none" w:sz="0" w:space="0" w:color="auto"/>
                <w:left w:val="none" w:sz="0" w:space="0" w:color="auto"/>
                <w:bottom w:val="none" w:sz="0" w:space="0" w:color="auto"/>
                <w:right w:val="none" w:sz="0" w:space="0" w:color="auto"/>
              </w:divBdr>
            </w:div>
            <w:div w:id="1808550467">
              <w:marLeft w:val="0"/>
              <w:marRight w:val="0"/>
              <w:marTop w:val="0"/>
              <w:marBottom w:val="0"/>
              <w:divBdr>
                <w:top w:val="none" w:sz="0" w:space="0" w:color="auto"/>
                <w:left w:val="none" w:sz="0" w:space="0" w:color="auto"/>
                <w:bottom w:val="none" w:sz="0" w:space="0" w:color="auto"/>
                <w:right w:val="none" w:sz="0" w:space="0" w:color="auto"/>
              </w:divBdr>
            </w:div>
            <w:div w:id="2051033735">
              <w:marLeft w:val="0"/>
              <w:marRight w:val="0"/>
              <w:marTop w:val="0"/>
              <w:marBottom w:val="0"/>
              <w:divBdr>
                <w:top w:val="none" w:sz="0" w:space="0" w:color="auto"/>
                <w:left w:val="none" w:sz="0" w:space="0" w:color="auto"/>
                <w:bottom w:val="none" w:sz="0" w:space="0" w:color="auto"/>
                <w:right w:val="none" w:sz="0" w:space="0" w:color="auto"/>
              </w:divBdr>
            </w:div>
            <w:div w:id="74903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57091">
      <w:bodyDiv w:val="1"/>
      <w:marLeft w:val="0"/>
      <w:marRight w:val="0"/>
      <w:marTop w:val="0"/>
      <w:marBottom w:val="0"/>
      <w:divBdr>
        <w:top w:val="none" w:sz="0" w:space="0" w:color="auto"/>
        <w:left w:val="none" w:sz="0" w:space="0" w:color="auto"/>
        <w:bottom w:val="none" w:sz="0" w:space="0" w:color="auto"/>
        <w:right w:val="none" w:sz="0" w:space="0" w:color="auto"/>
      </w:divBdr>
      <w:divsChild>
        <w:div w:id="1252470410">
          <w:marLeft w:val="0"/>
          <w:marRight w:val="0"/>
          <w:marTop w:val="0"/>
          <w:marBottom w:val="0"/>
          <w:divBdr>
            <w:top w:val="none" w:sz="0" w:space="0" w:color="auto"/>
            <w:left w:val="none" w:sz="0" w:space="0" w:color="auto"/>
            <w:bottom w:val="none" w:sz="0" w:space="0" w:color="auto"/>
            <w:right w:val="none" w:sz="0" w:space="0" w:color="auto"/>
          </w:divBdr>
          <w:divsChild>
            <w:div w:id="1162165799">
              <w:marLeft w:val="0"/>
              <w:marRight w:val="0"/>
              <w:marTop w:val="0"/>
              <w:marBottom w:val="0"/>
              <w:divBdr>
                <w:top w:val="none" w:sz="0" w:space="0" w:color="auto"/>
                <w:left w:val="none" w:sz="0" w:space="0" w:color="auto"/>
                <w:bottom w:val="none" w:sz="0" w:space="0" w:color="auto"/>
                <w:right w:val="none" w:sz="0" w:space="0" w:color="auto"/>
              </w:divBdr>
            </w:div>
            <w:div w:id="2008289582">
              <w:marLeft w:val="0"/>
              <w:marRight w:val="0"/>
              <w:marTop w:val="0"/>
              <w:marBottom w:val="0"/>
              <w:divBdr>
                <w:top w:val="none" w:sz="0" w:space="0" w:color="auto"/>
                <w:left w:val="none" w:sz="0" w:space="0" w:color="auto"/>
                <w:bottom w:val="none" w:sz="0" w:space="0" w:color="auto"/>
                <w:right w:val="none" w:sz="0" w:space="0" w:color="auto"/>
              </w:divBdr>
            </w:div>
            <w:div w:id="729380041">
              <w:marLeft w:val="0"/>
              <w:marRight w:val="0"/>
              <w:marTop w:val="0"/>
              <w:marBottom w:val="0"/>
              <w:divBdr>
                <w:top w:val="none" w:sz="0" w:space="0" w:color="auto"/>
                <w:left w:val="none" w:sz="0" w:space="0" w:color="auto"/>
                <w:bottom w:val="none" w:sz="0" w:space="0" w:color="auto"/>
                <w:right w:val="none" w:sz="0" w:space="0" w:color="auto"/>
              </w:divBdr>
            </w:div>
            <w:div w:id="1788348462">
              <w:marLeft w:val="0"/>
              <w:marRight w:val="0"/>
              <w:marTop w:val="0"/>
              <w:marBottom w:val="0"/>
              <w:divBdr>
                <w:top w:val="none" w:sz="0" w:space="0" w:color="auto"/>
                <w:left w:val="none" w:sz="0" w:space="0" w:color="auto"/>
                <w:bottom w:val="none" w:sz="0" w:space="0" w:color="auto"/>
                <w:right w:val="none" w:sz="0" w:space="0" w:color="auto"/>
              </w:divBdr>
            </w:div>
            <w:div w:id="1391074174">
              <w:marLeft w:val="0"/>
              <w:marRight w:val="0"/>
              <w:marTop w:val="0"/>
              <w:marBottom w:val="0"/>
              <w:divBdr>
                <w:top w:val="none" w:sz="0" w:space="0" w:color="auto"/>
                <w:left w:val="none" w:sz="0" w:space="0" w:color="auto"/>
                <w:bottom w:val="none" w:sz="0" w:space="0" w:color="auto"/>
                <w:right w:val="none" w:sz="0" w:space="0" w:color="auto"/>
              </w:divBdr>
            </w:div>
            <w:div w:id="1073046133">
              <w:marLeft w:val="0"/>
              <w:marRight w:val="0"/>
              <w:marTop w:val="0"/>
              <w:marBottom w:val="0"/>
              <w:divBdr>
                <w:top w:val="none" w:sz="0" w:space="0" w:color="auto"/>
                <w:left w:val="none" w:sz="0" w:space="0" w:color="auto"/>
                <w:bottom w:val="none" w:sz="0" w:space="0" w:color="auto"/>
                <w:right w:val="none" w:sz="0" w:space="0" w:color="auto"/>
              </w:divBdr>
            </w:div>
            <w:div w:id="1044871198">
              <w:marLeft w:val="0"/>
              <w:marRight w:val="0"/>
              <w:marTop w:val="0"/>
              <w:marBottom w:val="0"/>
              <w:divBdr>
                <w:top w:val="none" w:sz="0" w:space="0" w:color="auto"/>
                <w:left w:val="none" w:sz="0" w:space="0" w:color="auto"/>
                <w:bottom w:val="none" w:sz="0" w:space="0" w:color="auto"/>
                <w:right w:val="none" w:sz="0" w:space="0" w:color="auto"/>
              </w:divBdr>
            </w:div>
            <w:div w:id="1238202904">
              <w:marLeft w:val="0"/>
              <w:marRight w:val="0"/>
              <w:marTop w:val="0"/>
              <w:marBottom w:val="0"/>
              <w:divBdr>
                <w:top w:val="none" w:sz="0" w:space="0" w:color="auto"/>
                <w:left w:val="none" w:sz="0" w:space="0" w:color="auto"/>
                <w:bottom w:val="none" w:sz="0" w:space="0" w:color="auto"/>
                <w:right w:val="none" w:sz="0" w:space="0" w:color="auto"/>
              </w:divBdr>
            </w:div>
            <w:div w:id="450786949">
              <w:marLeft w:val="0"/>
              <w:marRight w:val="0"/>
              <w:marTop w:val="0"/>
              <w:marBottom w:val="0"/>
              <w:divBdr>
                <w:top w:val="none" w:sz="0" w:space="0" w:color="auto"/>
                <w:left w:val="none" w:sz="0" w:space="0" w:color="auto"/>
                <w:bottom w:val="none" w:sz="0" w:space="0" w:color="auto"/>
                <w:right w:val="none" w:sz="0" w:space="0" w:color="auto"/>
              </w:divBdr>
            </w:div>
            <w:div w:id="1722053338">
              <w:marLeft w:val="0"/>
              <w:marRight w:val="0"/>
              <w:marTop w:val="0"/>
              <w:marBottom w:val="0"/>
              <w:divBdr>
                <w:top w:val="none" w:sz="0" w:space="0" w:color="auto"/>
                <w:left w:val="none" w:sz="0" w:space="0" w:color="auto"/>
                <w:bottom w:val="none" w:sz="0" w:space="0" w:color="auto"/>
                <w:right w:val="none" w:sz="0" w:space="0" w:color="auto"/>
              </w:divBdr>
            </w:div>
            <w:div w:id="1346131019">
              <w:marLeft w:val="0"/>
              <w:marRight w:val="0"/>
              <w:marTop w:val="0"/>
              <w:marBottom w:val="0"/>
              <w:divBdr>
                <w:top w:val="none" w:sz="0" w:space="0" w:color="auto"/>
                <w:left w:val="none" w:sz="0" w:space="0" w:color="auto"/>
                <w:bottom w:val="none" w:sz="0" w:space="0" w:color="auto"/>
                <w:right w:val="none" w:sz="0" w:space="0" w:color="auto"/>
              </w:divBdr>
            </w:div>
            <w:div w:id="1939824087">
              <w:marLeft w:val="0"/>
              <w:marRight w:val="0"/>
              <w:marTop w:val="0"/>
              <w:marBottom w:val="0"/>
              <w:divBdr>
                <w:top w:val="none" w:sz="0" w:space="0" w:color="auto"/>
                <w:left w:val="none" w:sz="0" w:space="0" w:color="auto"/>
                <w:bottom w:val="none" w:sz="0" w:space="0" w:color="auto"/>
                <w:right w:val="none" w:sz="0" w:space="0" w:color="auto"/>
              </w:divBdr>
            </w:div>
            <w:div w:id="806320201">
              <w:marLeft w:val="0"/>
              <w:marRight w:val="0"/>
              <w:marTop w:val="0"/>
              <w:marBottom w:val="0"/>
              <w:divBdr>
                <w:top w:val="none" w:sz="0" w:space="0" w:color="auto"/>
                <w:left w:val="none" w:sz="0" w:space="0" w:color="auto"/>
                <w:bottom w:val="none" w:sz="0" w:space="0" w:color="auto"/>
                <w:right w:val="none" w:sz="0" w:space="0" w:color="auto"/>
              </w:divBdr>
            </w:div>
            <w:div w:id="1148127511">
              <w:marLeft w:val="0"/>
              <w:marRight w:val="0"/>
              <w:marTop w:val="0"/>
              <w:marBottom w:val="0"/>
              <w:divBdr>
                <w:top w:val="none" w:sz="0" w:space="0" w:color="auto"/>
                <w:left w:val="none" w:sz="0" w:space="0" w:color="auto"/>
                <w:bottom w:val="none" w:sz="0" w:space="0" w:color="auto"/>
                <w:right w:val="none" w:sz="0" w:space="0" w:color="auto"/>
              </w:divBdr>
            </w:div>
            <w:div w:id="1220092878">
              <w:marLeft w:val="0"/>
              <w:marRight w:val="0"/>
              <w:marTop w:val="0"/>
              <w:marBottom w:val="0"/>
              <w:divBdr>
                <w:top w:val="none" w:sz="0" w:space="0" w:color="auto"/>
                <w:left w:val="none" w:sz="0" w:space="0" w:color="auto"/>
                <w:bottom w:val="none" w:sz="0" w:space="0" w:color="auto"/>
                <w:right w:val="none" w:sz="0" w:space="0" w:color="auto"/>
              </w:divBdr>
            </w:div>
            <w:div w:id="627778651">
              <w:marLeft w:val="0"/>
              <w:marRight w:val="0"/>
              <w:marTop w:val="0"/>
              <w:marBottom w:val="0"/>
              <w:divBdr>
                <w:top w:val="none" w:sz="0" w:space="0" w:color="auto"/>
                <w:left w:val="none" w:sz="0" w:space="0" w:color="auto"/>
                <w:bottom w:val="none" w:sz="0" w:space="0" w:color="auto"/>
                <w:right w:val="none" w:sz="0" w:space="0" w:color="auto"/>
              </w:divBdr>
            </w:div>
            <w:div w:id="937181991">
              <w:marLeft w:val="0"/>
              <w:marRight w:val="0"/>
              <w:marTop w:val="0"/>
              <w:marBottom w:val="0"/>
              <w:divBdr>
                <w:top w:val="none" w:sz="0" w:space="0" w:color="auto"/>
                <w:left w:val="none" w:sz="0" w:space="0" w:color="auto"/>
                <w:bottom w:val="none" w:sz="0" w:space="0" w:color="auto"/>
                <w:right w:val="none" w:sz="0" w:space="0" w:color="auto"/>
              </w:divBdr>
            </w:div>
            <w:div w:id="945186870">
              <w:marLeft w:val="0"/>
              <w:marRight w:val="0"/>
              <w:marTop w:val="0"/>
              <w:marBottom w:val="0"/>
              <w:divBdr>
                <w:top w:val="none" w:sz="0" w:space="0" w:color="auto"/>
                <w:left w:val="none" w:sz="0" w:space="0" w:color="auto"/>
                <w:bottom w:val="none" w:sz="0" w:space="0" w:color="auto"/>
                <w:right w:val="none" w:sz="0" w:space="0" w:color="auto"/>
              </w:divBdr>
            </w:div>
            <w:div w:id="417794163">
              <w:marLeft w:val="0"/>
              <w:marRight w:val="0"/>
              <w:marTop w:val="0"/>
              <w:marBottom w:val="0"/>
              <w:divBdr>
                <w:top w:val="none" w:sz="0" w:space="0" w:color="auto"/>
                <w:left w:val="none" w:sz="0" w:space="0" w:color="auto"/>
                <w:bottom w:val="none" w:sz="0" w:space="0" w:color="auto"/>
                <w:right w:val="none" w:sz="0" w:space="0" w:color="auto"/>
              </w:divBdr>
            </w:div>
            <w:div w:id="717973434">
              <w:marLeft w:val="0"/>
              <w:marRight w:val="0"/>
              <w:marTop w:val="0"/>
              <w:marBottom w:val="0"/>
              <w:divBdr>
                <w:top w:val="none" w:sz="0" w:space="0" w:color="auto"/>
                <w:left w:val="none" w:sz="0" w:space="0" w:color="auto"/>
                <w:bottom w:val="none" w:sz="0" w:space="0" w:color="auto"/>
                <w:right w:val="none" w:sz="0" w:space="0" w:color="auto"/>
              </w:divBdr>
            </w:div>
            <w:div w:id="24798206">
              <w:marLeft w:val="0"/>
              <w:marRight w:val="0"/>
              <w:marTop w:val="0"/>
              <w:marBottom w:val="0"/>
              <w:divBdr>
                <w:top w:val="none" w:sz="0" w:space="0" w:color="auto"/>
                <w:left w:val="none" w:sz="0" w:space="0" w:color="auto"/>
                <w:bottom w:val="none" w:sz="0" w:space="0" w:color="auto"/>
                <w:right w:val="none" w:sz="0" w:space="0" w:color="auto"/>
              </w:divBdr>
            </w:div>
            <w:div w:id="937909220">
              <w:marLeft w:val="0"/>
              <w:marRight w:val="0"/>
              <w:marTop w:val="0"/>
              <w:marBottom w:val="0"/>
              <w:divBdr>
                <w:top w:val="none" w:sz="0" w:space="0" w:color="auto"/>
                <w:left w:val="none" w:sz="0" w:space="0" w:color="auto"/>
                <w:bottom w:val="none" w:sz="0" w:space="0" w:color="auto"/>
                <w:right w:val="none" w:sz="0" w:space="0" w:color="auto"/>
              </w:divBdr>
            </w:div>
            <w:div w:id="1319967507">
              <w:marLeft w:val="0"/>
              <w:marRight w:val="0"/>
              <w:marTop w:val="0"/>
              <w:marBottom w:val="0"/>
              <w:divBdr>
                <w:top w:val="none" w:sz="0" w:space="0" w:color="auto"/>
                <w:left w:val="none" w:sz="0" w:space="0" w:color="auto"/>
                <w:bottom w:val="none" w:sz="0" w:space="0" w:color="auto"/>
                <w:right w:val="none" w:sz="0" w:space="0" w:color="auto"/>
              </w:divBdr>
            </w:div>
            <w:div w:id="634876807">
              <w:marLeft w:val="0"/>
              <w:marRight w:val="0"/>
              <w:marTop w:val="0"/>
              <w:marBottom w:val="0"/>
              <w:divBdr>
                <w:top w:val="none" w:sz="0" w:space="0" w:color="auto"/>
                <w:left w:val="none" w:sz="0" w:space="0" w:color="auto"/>
                <w:bottom w:val="none" w:sz="0" w:space="0" w:color="auto"/>
                <w:right w:val="none" w:sz="0" w:space="0" w:color="auto"/>
              </w:divBdr>
            </w:div>
            <w:div w:id="857894458">
              <w:marLeft w:val="0"/>
              <w:marRight w:val="0"/>
              <w:marTop w:val="0"/>
              <w:marBottom w:val="0"/>
              <w:divBdr>
                <w:top w:val="none" w:sz="0" w:space="0" w:color="auto"/>
                <w:left w:val="none" w:sz="0" w:space="0" w:color="auto"/>
                <w:bottom w:val="none" w:sz="0" w:space="0" w:color="auto"/>
                <w:right w:val="none" w:sz="0" w:space="0" w:color="auto"/>
              </w:divBdr>
            </w:div>
            <w:div w:id="1248268623">
              <w:marLeft w:val="0"/>
              <w:marRight w:val="0"/>
              <w:marTop w:val="0"/>
              <w:marBottom w:val="0"/>
              <w:divBdr>
                <w:top w:val="none" w:sz="0" w:space="0" w:color="auto"/>
                <w:left w:val="none" w:sz="0" w:space="0" w:color="auto"/>
                <w:bottom w:val="none" w:sz="0" w:space="0" w:color="auto"/>
                <w:right w:val="none" w:sz="0" w:space="0" w:color="auto"/>
              </w:divBdr>
            </w:div>
            <w:div w:id="497158564">
              <w:marLeft w:val="0"/>
              <w:marRight w:val="0"/>
              <w:marTop w:val="0"/>
              <w:marBottom w:val="0"/>
              <w:divBdr>
                <w:top w:val="none" w:sz="0" w:space="0" w:color="auto"/>
                <w:left w:val="none" w:sz="0" w:space="0" w:color="auto"/>
                <w:bottom w:val="none" w:sz="0" w:space="0" w:color="auto"/>
                <w:right w:val="none" w:sz="0" w:space="0" w:color="auto"/>
              </w:divBdr>
            </w:div>
            <w:div w:id="1611431066">
              <w:marLeft w:val="0"/>
              <w:marRight w:val="0"/>
              <w:marTop w:val="0"/>
              <w:marBottom w:val="0"/>
              <w:divBdr>
                <w:top w:val="none" w:sz="0" w:space="0" w:color="auto"/>
                <w:left w:val="none" w:sz="0" w:space="0" w:color="auto"/>
                <w:bottom w:val="none" w:sz="0" w:space="0" w:color="auto"/>
                <w:right w:val="none" w:sz="0" w:space="0" w:color="auto"/>
              </w:divBdr>
            </w:div>
            <w:div w:id="995692323">
              <w:marLeft w:val="0"/>
              <w:marRight w:val="0"/>
              <w:marTop w:val="0"/>
              <w:marBottom w:val="0"/>
              <w:divBdr>
                <w:top w:val="none" w:sz="0" w:space="0" w:color="auto"/>
                <w:left w:val="none" w:sz="0" w:space="0" w:color="auto"/>
                <w:bottom w:val="none" w:sz="0" w:space="0" w:color="auto"/>
                <w:right w:val="none" w:sz="0" w:space="0" w:color="auto"/>
              </w:divBdr>
            </w:div>
            <w:div w:id="834488757">
              <w:marLeft w:val="0"/>
              <w:marRight w:val="0"/>
              <w:marTop w:val="0"/>
              <w:marBottom w:val="0"/>
              <w:divBdr>
                <w:top w:val="none" w:sz="0" w:space="0" w:color="auto"/>
                <w:left w:val="none" w:sz="0" w:space="0" w:color="auto"/>
                <w:bottom w:val="none" w:sz="0" w:space="0" w:color="auto"/>
                <w:right w:val="none" w:sz="0" w:space="0" w:color="auto"/>
              </w:divBdr>
            </w:div>
            <w:div w:id="893348197">
              <w:marLeft w:val="0"/>
              <w:marRight w:val="0"/>
              <w:marTop w:val="0"/>
              <w:marBottom w:val="0"/>
              <w:divBdr>
                <w:top w:val="none" w:sz="0" w:space="0" w:color="auto"/>
                <w:left w:val="none" w:sz="0" w:space="0" w:color="auto"/>
                <w:bottom w:val="none" w:sz="0" w:space="0" w:color="auto"/>
                <w:right w:val="none" w:sz="0" w:space="0" w:color="auto"/>
              </w:divBdr>
            </w:div>
            <w:div w:id="1703509618">
              <w:marLeft w:val="0"/>
              <w:marRight w:val="0"/>
              <w:marTop w:val="0"/>
              <w:marBottom w:val="0"/>
              <w:divBdr>
                <w:top w:val="none" w:sz="0" w:space="0" w:color="auto"/>
                <w:left w:val="none" w:sz="0" w:space="0" w:color="auto"/>
                <w:bottom w:val="none" w:sz="0" w:space="0" w:color="auto"/>
                <w:right w:val="none" w:sz="0" w:space="0" w:color="auto"/>
              </w:divBdr>
            </w:div>
            <w:div w:id="312026932">
              <w:marLeft w:val="0"/>
              <w:marRight w:val="0"/>
              <w:marTop w:val="0"/>
              <w:marBottom w:val="0"/>
              <w:divBdr>
                <w:top w:val="none" w:sz="0" w:space="0" w:color="auto"/>
                <w:left w:val="none" w:sz="0" w:space="0" w:color="auto"/>
                <w:bottom w:val="none" w:sz="0" w:space="0" w:color="auto"/>
                <w:right w:val="none" w:sz="0" w:space="0" w:color="auto"/>
              </w:divBdr>
            </w:div>
            <w:div w:id="248273630">
              <w:marLeft w:val="0"/>
              <w:marRight w:val="0"/>
              <w:marTop w:val="0"/>
              <w:marBottom w:val="0"/>
              <w:divBdr>
                <w:top w:val="none" w:sz="0" w:space="0" w:color="auto"/>
                <w:left w:val="none" w:sz="0" w:space="0" w:color="auto"/>
                <w:bottom w:val="none" w:sz="0" w:space="0" w:color="auto"/>
                <w:right w:val="none" w:sz="0" w:space="0" w:color="auto"/>
              </w:divBdr>
            </w:div>
            <w:div w:id="131336066">
              <w:marLeft w:val="0"/>
              <w:marRight w:val="0"/>
              <w:marTop w:val="0"/>
              <w:marBottom w:val="0"/>
              <w:divBdr>
                <w:top w:val="none" w:sz="0" w:space="0" w:color="auto"/>
                <w:left w:val="none" w:sz="0" w:space="0" w:color="auto"/>
                <w:bottom w:val="none" w:sz="0" w:space="0" w:color="auto"/>
                <w:right w:val="none" w:sz="0" w:space="0" w:color="auto"/>
              </w:divBdr>
            </w:div>
            <w:div w:id="10685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mailto:pirate@pirate.fr" TargetMode="External"/><Relationship Id="rId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mailto:%0Apirate@service.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yperlink" Target="mailto:victime@service.co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mailto:test@test.fr"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B60DE6-8F19-4A28-975C-887A64A203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321</TotalTime>
  <Pages>35</Pages>
  <Words>5742</Words>
  <Characters>31587</Characters>
  <Application>Microsoft Office Word</Application>
  <DocSecurity>0</DocSecurity>
  <Lines>263</Lines>
  <Paragraphs>74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37255</CharactersWithSpaces>
  <SharedDoc>false</SharedDoc>
  <HLinks>
    <vt:vector size="24" baseType="variant">
      <vt:variant>
        <vt:i4>4718717</vt:i4>
      </vt:variant>
      <vt:variant>
        <vt:i4>9</vt:i4>
      </vt:variant>
      <vt:variant>
        <vt:i4>0</vt:i4>
      </vt:variant>
      <vt:variant>
        <vt:i4>5</vt:i4>
      </vt:variant>
      <vt:variant>
        <vt:lpwstr>mailto:%0Apirate@service.com</vt:lpwstr>
      </vt:variant>
      <vt:variant>
        <vt:lpwstr/>
      </vt:variant>
      <vt:variant>
        <vt:i4>7864395</vt:i4>
      </vt:variant>
      <vt:variant>
        <vt:i4>6</vt:i4>
      </vt:variant>
      <vt:variant>
        <vt:i4>0</vt:i4>
      </vt:variant>
      <vt:variant>
        <vt:i4>5</vt:i4>
      </vt:variant>
      <vt:variant>
        <vt:lpwstr>mailto:victime@service.com</vt:lpwstr>
      </vt:variant>
      <vt:variant>
        <vt:lpwstr/>
      </vt:variant>
      <vt:variant>
        <vt:i4>6226047</vt:i4>
      </vt:variant>
      <vt:variant>
        <vt:i4>3</vt:i4>
      </vt:variant>
      <vt:variant>
        <vt:i4>0</vt:i4>
      </vt:variant>
      <vt:variant>
        <vt:i4>5</vt:i4>
      </vt:variant>
      <vt:variant>
        <vt:lpwstr>mailto:pirate@pirate.fr</vt:lpwstr>
      </vt:variant>
      <vt:variant>
        <vt:lpwstr/>
      </vt:variant>
      <vt:variant>
        <vt:i4>5374066</vt:i4>
      </vt:variant>
      <vt:variant>
        <vt:i4>0</vt:i4>
      </vt:variant>
      <vt:variant>
        <vt:i4>0</vt:i4>
      </vt:variant>
      <vt:variant>
        <vt:i4>5</vt:i4>
      </vt:variant>
      <vt:variant>
        <vt:lpwstr>mailto:test@test.fr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Stagiaire</dc:creator>
  <cp:keywords/>
  <dc:description/>
  <cp:lastModifiedBy>Stagiaire</cp:lastModifiedBy>
  <cp:revision>4</cp:revision>
  <cp:lastPrinted>1601-01-01T00:00:00Z</cp:lastPrinted>
  <dcterms:created xsi:type="dcterms:W3CDTF">2020-06-04T09:38:00Z</dcterms:created>
  <dcterms:modified xsi:type="dcterms:W3CDTF">2020-06-04T15:00:00Z</dcterms:modified>
</cp:coreProperties>
</file>